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sidP="00312A98">
      <w:pPr>
        <w:ind w:firstLineChars="0" w:firstLine="0"/>
      </w:pPr>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rsidP="00312A98">
      <w:pPr>
        <w:ind w:firstLineChars="0" w:firstLine="0"/>
      </w:pPr>
    </w:p>
    <w:p w14:paraId="1730E94C" w14:textId="77777777" w:rsidR="000C5960" w:rsidRDefault="000C5960" w:rsidP="00312A98">
      <w:pPr>
        <w:ind w:firstLineChars="0" w:firstLine="0"/>
      </w:pPr>
    </w:p>
    <w:p w14:paraId="4A72D38A" w14:textId="314398D8" w:rsidR="000C5960" w:rsidRDefault="006E3352" w:rsidP="00312A98">
      <w:pPr>
        <w:widowControl/>
        <w:ind w:firstLineChars="0" w:firstLine="0"/>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77777777" w:rsidR="00703850" w:rsidRPr="00394576" w:rsidRDefault="00703850"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60B2F5A" w14:textId="77777777" w:rsidR="00703850" w:rsidRDefault="0070385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77777777" w:rsidR="00703850" w:rsidRPr="00394576" w:rsidRDefault="00703850"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60B2F5A" w14:textId="77777777" w:rsidR="00703850" w:rsidRDefault="00703850">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rsidP="00312A98">
      <w:pPr>
        <w:widowControl/>
        <w:ind w:firstLineChars="0" w:firstLine="0"/>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ind w:firstLine="480"/>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703850" w:rsidRPr="00B5427A" w:rsidRDefault="00703850"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left:0;text-align:left;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703850" w:rsidRPr="00B5427A" w:rsidRDefault="00703850"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ind w:firstLine="480"/>
        <w:jc w:val="left"/>
      </w:pPr>
    </w:p>
    <w:p w14:paraId="4A140927" w14:textId="77777777" w:rsidR="000C5960" w:rsidRDefault="000C5960">
      <w:pPr>
        <w:widowControl/>
        <w:ind w:firstLine="480"/>
        <w:jc w:val="left"/>
      </w:pPr>
    </w:p>
    <w:p w14:paraId="7DB00B16" w14:textId="77777777" w:rsidR="000C5960" w:rsidRDefault="000C5960">
      <w:pPr>
        <w:widowControl/>
        <w:ind w:firstLine="480"/>
        <w:jc w:val="left"/>
      </w:pPr>
    </w:p>
    <w:p w14:paraId="65A636BD" w14:textId="77777777" w:rsidR="000C5960" w:rsidRDefault="000C5960" w:rsidP="00312A98">
      <w:pPr>
        <w:widowControl/>
        <w:ind w:firstLineChars="0" w:firstLine="0"/>
        <w:jc w:val="left"/>
      </w:pPr>
    </w:p>
    <w:p w14:paraId="348ED24B" w14:textId="77777777" w:rsidR="000C5960" w:rsidRDefault="000C5960" w:rsidP="00312A98">
      <w:pPr>
        <w:widowControl/>
        <w:ind w:firstLineChars="0" w:firstLine="0"/>
        <w:jc w:val="left"/>
      </w:pPr>
    </w:p>
    <w:p w14:paraId="662654B8" w14:textId="77777777" w:rsidR="000C5960" w:rsidRDefault="000C5960" w:rsidP="00312A98">
      <w:pPr>
        <w:widowControl/>
        <w:ind w:firstLineChars="0" w:firstLine="0"/>
        <w:jc w:val="left"/>
      </w:pPr>
    </w:p>
    <w:p w14:paraId="678D1000" w14:textId="017478DB" w:rsidR="00BD59DA" w:rsidRDefault="00BD59DA" w:rsidP="00312A98">
      <w:pPr>
        <w:widowControl/>
        <w:ind w:firstLineChars="0" w:firstLine="0"/>
        <w:jc w:val="left"/>
      </w:pPr>
    </w:p>
    <w:p w14:paraId="29ABC531" w14:textId="77777777" w:rsidR="00BD59DA" w:rsidRDefault="00BD59DA" w:rsidP="00312A98">
      <w:pPr>
        <w:widowControl/>
        <w:ind w:firstLineChars="0" w:firstLine="0"/>
        <w:jc w:val="left"/>
      </w:pPr>
    </w:p>
    <w:p w14:paraId="3DB89F93" w14:textId="77777777" w:rsidR="00BD59DA" w:rsidRDefault="00BD59DA" w:rsidP="00312A98">
      <w:pPr>
        <w:widowControl/>
        <w:ind w:firstLineChars="0" w:firstLine="0"/>
        <w:jc w:val="left"/>
      </w:pPr>
    </w:p>
    <w:p w14:paraId="6ECE9BC6" w14:textId="77777777" w:rsidR="00BD59DA" w:rsidRDefault="00BD59DA" w:rsidP="00312A98">
      <w:pPr>
        <w:widowControl/>
        <w:ind w:firstLineChars="0" w:firstLine="0"/>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rsidP="00312A98">
            <w:pPr>
              <w:ind w:leftChars="-1" w:left="-2" w:firstLineChars="0" w:firstLine="1"/>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rsidP="00312A98">
            <w:pPr>
              <w:ind w:firstLine="560"/>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rsidP="00312A98">
            <w:pPr>
              <w:ind w:firstLineChars="0" w:firstLine="0"/>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rsidP="00312A98">
            <w:pPr>
              <w:ind w:firstLine="560"/>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rsidP="00312A98">
            <w:pPr>
              <w:ind w:firstLineChars="0" w:firstLine="0"/>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10EA1758" w:rsidR="000C5960" w:rsidRDefault="00825C81" w:rsidP="00312A98">
            <w:pPr>
              <w:ind w:firstLine="560"/>
              <w:jc w:val="center"/>
              <w:rPr>
                <w:rFonts w:ascii="宋体" w:hAnsi="宋体"/>
                <w:sz w:val="28"/>
              </w:rPr>
            </w:pPr>
            <w:r>
              <w:rPr>
                <w:rFonts w:ascii="宋体" w:hAnsi="宋体"/>
                <w:sz w:val="28"/>
              </w:rPr>
              <w:t>ACM1401</w:t>
            </w:r>
          </w:p>
        </w:tc>
      </w:tr>
      <w:tr w:rsidR="000C5960" w14:paraId="6DA42C36" w14:textId="77777777">
        <w:trPr>
          <w:trHeight w:val="567"/>
        </w:trPr>
        <w:tc>
          <w:tcPr>
            <w:tcW w:w="1560" w:type="dxa"/>
            <w:vAlign w:val="bottom"/>
          </w:tcPr>
          <w:p w14:paraId="16CE1E5F" w14:textId="77777777" w:rsidR="000C5960" w:rsidRDefault="000C5960" w:rsidP="00312A98">
            <w:pPr>
              <w:ind w:firstLineChars="0" w:firstLine="0"/>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3BF032D1" w:rsidR="000C5960" w:rsidRDefault="00825C81" w:rsidP="00312A98">
            <w:pPr>
              <w:ind w:firstLine="560"/>
              <w:jc w:val="center"/>
              <w:rPr>
                <w:rFonts w:ascii="宋体" w:hAnsi="宋体"/>
                <w:sz w:val="28"/>
              </w:rPr>
            </w:pPr>
            <w:r>
              <w:rPr>
                <w:rFonts w:ascii="宋体" w:hAnsi="宋体" w:hint="eastAsia"/>
                <w:sz w:val="28"/>
              </w:rPr>
              <w:t>U201414620</w:t>
            </w:r>
          </w:p>
        </w:tc>
      </w:tr>
      <w:tr w:rsidR="000C5960" w14:paraId="5BD8511F" w14:textId="77777777">
        <w:trPr>
          <w:trHeight w:val="567"/>
        </w:trPr>
        <w:tc>
          <w:tcPr>
            <w:tcW w:w="1560" w:type="dxa"/>
            <w:vAlign w:val="bottom"/>
          </w:tcPr>
          <w:p w14:paraId="4E410CA0" w14:textId="77777777" w:rsidR="000C5960" w:rsidRDefault="000C5960" w:rsidP="00312A98">
            <w:pPr>
              <w:ind w:firstLineChars="0" w:firstLine="0"/>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0ECC8C7C" w:rsidR="000C5960" w:rsidRDefault="00825C81" w:rsidP="00312A98">
            <w:pPr>
              <w:ind w:firstLine="560"/>
              <w:jc w:val="center"/>
              <w:rPr>
                <w:rFonts w:ascii="宋体" w:hAnsi="宋体"/>
                <w:sz w:val="28"/>
              </w:rPr>
            </w:pPr>
            <w:r>
              <w:rPr>
                <w:rFonts w:ascii="宋体" w:hAnsi="宋体" w:hint="eastAsia"/>
                <w:sz w:val="28"/>
              </w:rPr>
              <w:t>胡汉鹏</w:t>
            </w:r>
          </w:p>
        </w:tc>
      </w:tr>
      <w:tr w:rsidR="000C5960" w14:paraId="452D46C5" w14:textId="77777777">
        <w:trPr>
          <w:trHeight w:val="567"/>
        </w:trPr>
        <w:tc>
          <w:tcPr>
            <w:tcW w:w="1560" w:type="dxa"/>
            <w:vAlign w:val="bottom"/>
          </w:tcPr>
          <w:p w14:paraId="14AD0521" w14:textId="77777777" w:rsidR="000C5960" w:rsidRDefault="000C5960" w:rsidP="00312A98">
            <w:pPr>
              <w:ind w:firstLineChars="0" w:firstLine="0"/>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61FBE914" w:rsidR="000C5960" w:rsidRDefault="00825C81" w:rsidP="00312A98">
            <w:pPr>
              <w:ind w:firstLine="560"/>
              <w:jc w:val="center"/>
              <w:rPr>
                <w:rFonts w:ascii="宋体" w:hAnsi="宋体"/>
                <w:sz w:val="28"/>
              </w:rPr>
            </w:pPr>
            <w:r>
              <w:rPr>
                <w:rFonts w:ascii="宋体" w:hAnsi="宋体" w:hint="eastAsia"/>
                <w:sz w:val="28"/>
              </w:rPr>
              <w:t>15927093748</w:t>
            </w:r>
          </w:p>
        </w:tc>
      </w:tr>
      <w:tr w:rsidR="000C5960" w14:paraId="07ECEBE8" w14:textId="77777777">
        <w:trPr>
          <w:trHeight w:val="567"/>
        </w:trPr>
        <w:tc>
          <w:tcPr>
            <w:tcW w:w="1560" w:type="dxa"/>
            <w:vAlign w:val="bottom"/>
          </w:tcPr>
          <w:p w14:paraId="7500CBD4" w14:textId="77777777" w:rsidR="000C5960" w:rsidRDefault="000C5960" w:rsidP="00312A98">
            <w:pPr>
              <w:ind w:firstLineChars="0" w:firstLine="0"/>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50FE0AE0" w:rsidR="000C5960" w:rsidRDefault="00703850" w:rsidP="00312A98">
            <w:pPr>
              <w:ind w:firstLine="480"/>
              <w:jc w:val="center"/>
              <w:rPr>
                <w:rFonts w:ascii="宋体" w:hAnsi="宋体"/>
                <w:sz w:val="28"/>
              </w:rPr>
            </w:pPr>
            <w:hyperlink r:id="rId11" w:history="1">
              <w:r w:rsidR="00825C81" w:rsidRPr="00881DE9">
                <w:rPr>
                  <w:rStyle w:val="af"/>
                  <w:rFonts w:ascii="宋体" w:hAnsi="宋体" w:hint="eastAsia"/>
                  <w:sz w:val="28"/>
                </w:rPr>
                <w:t>540358178@qq.com</w:t>
              </w:r>
            </w:hyperlink>
          </w:p>
        </w:tc>
      </w:tr>
      <w:tr w:rsidR="000C5960" w14:paraId="5D8B5174" w14:textId="77777777">
        <w:trPr>
          <w:trHeight w:val="567"/>
        </w:trPr>
        <w:tc>
          <w:tcPr>
            <w:tcW w:w="1560" w:type="dxa"/>
            <w:vAlign w:val="bottom"/>
          </w:tcPr>
          <w:p w14:paraId="2722CA3F" w14:textId="4192C683" w:rsidR="000C5960" w:rsidRDefault="006E3352" w:rsidP="00312A98">
            <w:pPr>
              <w:ind w:firstLineChars="0" w:firstLine="0"/>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2E2A701" w:rsidR="000C5960" w:rsidRDefault="00825C81">
            <w:pPr>
              <w:ind w:firstLine="560"/>
              <w:jc w:val="center"/>
              <w:rPr>
                <w:rFonts w:ascii="宋体" w:hAnsi="宋体"/>
                <w:sz w:val="28"/>
              </w:rPr>
            </w:pPr>
            <w:r>
              <w:rPr>
                <w:rFonts w:ascii="宋体" w:hAnsi="宋体" w:hint="eastAsia"/>
                <w:sz w:val="28"/>
              </w:rPr>
              <w:t>2017-03-10</w:t>
            </w:r>
            <w:r w:rsidR="000C5960">
              <w:rPr>
                <w:rFonts w:ascii="宋体" w:hAnsi="宋体" w:hint="eastAsia"/>
                <w:sz w:val="28"/>
              </w:rPr>
              <w:t xml:space="preserve"> </w:t>
            </w:r>
            <w:r>
              <w:rPr>
                <w:rFonts w:ascii="宋体" w:hAnsi="宋体" w:hint="eastAsia"/>
                <w:sz w:val="28"/>
              </w:rPr>
              <w:t>周五上</w:t>
            </w:r>
            <w:r w:rsidR="000C5960">
              <w:rPr>
                <w:rFonts w:ascii="宋体" w:hAnsi="宋体" w:hint="eastAsia"/>
                <w:sz w:val="28"/>
              </w:rPr>
              <w:t>午</w:t>
            </w:r>
          </w:p>
        </w:tc>
      </w:tr>
    </w:tbl>
    <w:p w14:paraId="44C0ABAD" w14:textId="77777777" w:rsidR="000C5960" w:rsidRDefault="000C5960">
      <w:pPr>
        <w:widowControl/>
        <w:ind w:firstLine="480"/>
        <w:jc w:val="left"/>
        <w:sectPr w:rsidR="000C5960" w:rsidSect="001C2647">
          <w:headerReference w:type="even" r:id="rId16"/>
          <w:headerReference w:type="default" r:id="rId17"/>
          <w:footerReference w:type="even" r:id="rId18"/>
          <w:footerReference w:type="default" r:id="rId19"/>
          <w:headerReference w:type="first" r:id="rId20"/>
          <w:footerReference w:type="first" r:id="rId21"/>
          <w:pgSz w:w="11906" w:h="16838"/>
          <w:pgMar w:top="1440" w:right="1416" w:bottom="1440" w:left="1800" w:header="851" w:footer="992" w:gutter="0"/>
          <w:pgNumType w:start="0"/>
          <w:cols w:space="720"/>
          <w:docGrid w:type="lines" w:linePitch="326"/>
        </w:sectPr>
      </w:pPr>
    </w:p>
    <w:p w14:paraId="2E86F233" w14:textId="77777777" w:rsidR="000C5960" w:rsidRDefault="000C5960" w:rsidP="00584ACC">
      <w:pPr>
        <w:pStyle w:val="afb"/>
        <w:spacing w:line="720" w:lineRule="auto"/>
        <w:ind w:firstLineChars="0"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576F824A" w14:textId="290CEE7F" w:rsidR="00837F39" w:rsidRDefault="000C5960" w:rsidP="00837F39">
      <w:pPr>
        <w:pStyle w:val="11"/>
        <w:tabs>
          <w:tab w:val="left" w:pos="1200"/>
          <w:tab w:val="right" w:leader="dot" w:pos="8834"/>
        </w:tabs>
        <w:ind w:firstLineChars="0" w:firstLine="0"/>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8115227" w:history="1">
        <w:r w:rsidR="00837F39" w:rsidRPr="00327106">
          <w:rPr>
            <w:rStyle w:val="af"/>
            <w:noProof/>
          </w:rPr>
          <w:t>1</w:t>
        </w:r>
        <w:r w:rsidR="00837F39">
          <w:rPr>
            <w:rFonts w:asciiTheme="minorHAnsi" w:eastAsiaTheme="minorEastAsia" w:hAnsiTheme="minorHAnsi" w:cstheme="minorBidi"/>
            <w:b w:val="0"/>
            <w:bCs w:val="0"/>
            <w:caps w:val="0"/>
            <w:noProof/>
            <w:sz w:val="21"/>
            <w:szCs w:val="22"/>
          </w:rPr>
          <w:tab/>
        </w:r>
        <w:r w:rsidR="00837F39" w:rsidRPr="00327106">
          <w:rPr>
            <w:rStyle w:val="af"/>
            <w:noProof/>
          </w:rPr>
          <w:t>课程设计概述</w:t>
        </w:r>
        <w:r w:rsidR="00837F39">
          <w:rPr>
            <w:noProof/>
            <w:webHidden/>
          </w:rPr>
          <w:tab/>
        </w:r>
        <w:r w:rsidR="00837F39">
          <w:rPr>
            <w:noProof/>
            <w:webHidden/>
          </w:rPr>
          <w:fldChar w:fldCharType="begin"/>
        </w:r>
        <w:r w:rsidR="00837F39">
          <w:rPr>
            <w:noProof/>
            <w:webHidden/>
          </w:rPr>
          <w:instrText xml:space="preserve"> PAGEREF _Toc478115227 \h </w:instrText>
        </w:r>
        <w:r w:rsidR="00837F39">
          <w:rPr>
            <w:noProof/>
            <w:webHidden/>
          </w:rPr>
        </w:r>
        <w:r w:rsidR="00837F39">
          <w:rPr>
            <w:noProof/>
            <w:webHidden/>
          </w:rPr>
          <w:fldChar w:fldCharType="separate"/>
        </w:r>
        <w:r w:rsidR="00703850">
          <w:rPr>
            <w:noProof/>
            <w:webHidden/>
          </w:rPr>
          <w:t>1</w:t>
        </w:r>
        <w:r w:rsidR="00837F39">
          <w:rPr>
            <w:noProof/>
            <w:webHidden/>
          </w:rPr>
          <w:fldChar w:fldCharType="end"/>
        </w:r>
      </w:hyperlink>
    </w:p>
    <w:p w14:paraId="6BE6233A" w14:textId="0C6AE5D9"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28" w:history="1">
        <w:r w:rsidR="00837F39" w:rsidRPr="00327106">
          <w:rPr>
            <w:rStyle w:val="af"/>
            <w:noProof/>
          </w:rPr>
          <w:t>1.1</w:t>
        </w:r>
        <w:r w:rsidR="00837F39">
          <w:rPr>
            <w:rFonts w:asciiTheme="minorHAnsi" w:eastAsiaTheme="minorEastAsia" w:hAnsiTheme="minorHAnsi" w:cstheme="minorBidi"/>
            <w:smallCaps w:val="0"/>
            <w:noProof/>
            <w:sz w:val="21"/>
            <w:szCs w:val="22"/>
          </w:rPr>
          <w:tab/>
        </w:r>
        <w:r w:rsidR="00837F39" w:rsidRPr="00327106">
          <w:rPr>
            <w:rStyle w:val="af"/>
            <w:noProof/>
          </w:rPr>
          <w:t>课设目的</w:t>
        </w:r>
        <w:r w:rsidR="00837F39">
          <w:rPr>
            <w:noProof/>
            <w:webHidden/>
          </w:rPr>
          <w:tab/>
        </w:r>
        <w:r w:rsidR="00837F39">
          <w:rPr>
            <w:noProof/>
            <w:webHidden/>
          </w:rPr>
          <w:fldChar w:fldCharType="begin"/>
        </w:r>
        <w:r w:rsidR="00837F39">
          <w:rPr>
            <w:noProof/>
            <w:webHidden/>
          </w:rPr>
          <w:instrText xml:space="preserve"> PAGEREF _Toc478115228 \h </w:instrText>
        </w:r>
        <w:r w:rsidR="00837F39">
          <w:rPr>
            <w:noProof/>
            <w:webHidden/>
          </w:rPr>
        </w:r>
        <w:r w:rsidR="00837F39">
          <w:rPr>
            <w:noProof/>
            <w:webHidden/>
          </w:rPr>
          <w:fldChar w:fldCharType="separate"/>
        </w:r>
        <w:r>
          <w:rPr>
            <w:noProof/>
            <w:webHidden/>
          </w:rPr>
          <w:t>1</w:t>
        </w:r>
        <w:r w:rsidR="00837F39">
          <w:rPr>
            <w:noProof/>
            <w:webHidden/>
          </w:rPr>
          <w:fldChar w:fldCharType="end"/>
        </w:r>
      </w:hyperlink>
    </w:p>
    <w:p w14:paraId="76E259CF" w14:textId="361CD5A6"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29" w:history="1">
        <w:r w:rsidR="00837F39" w:rsidRPr="00327106">
          <w:rPr>
            <w:rStyle w:val="af"/>
            <w:noProof/>
          </w:rPr>
          <w:t>1.2</w:t>
        </w:r>
        <w:r w:rsidR="00837F39">
          <w:rPr>
            <w:rFonts w:asciiTheme="minorHAnsi" w:eastAsiaTheme="minorEastAsia" w:hAnsiTheme="minorHAnsi" w:cstheme="minorBidi"/>
            <w:smallCaps w:val="0"/>
            <w:noProof/>
            <w:sz w:val="21"/>
            <w:szCs w:val="22"/>
          </w:rPr>
          <w:tab/>
        </w:r>
        <w:r w:rsidR="00837F39" w:rsidRPr="00327106">
          <w:rPr>
            <w:rStyle w:val="af"/>
            <w:noProof/>
          </w:rPr>
          <w:t>设计任务</w:t>
        </w:r>
        <w:r w:rsidR="00837F39">
          <w:rPr>
            <w:noProof/>
            <w:webHidden/>
          </w:rPr>
          <w:tab/>
        </w:r>
        <w:r w:rsidR="00837F39">
          <w:rPr>
            <w:noProof/>
            <w:webHidden/>
          </w:rPr>
          <w:fldChar w:fldCharType="begin"/>
        </w:r>
        <w:r w:rsidR="00837F39">
          <w:rPr>
            <w:noProof/>
            <w:webHidden/>
          </w:rPr>
          <w:instrText xml:space="preserve"> PAGEREF _Toc478115229 \h </w:instrText>
        </w:r>
        <w:r w:rsidR="00837F39">
          <w:rPr>
            <w:noProof/>
            <w:webHidden/>
          </w:rPr>
        </w:r>
        <w:r w:rsidR="00837F39">
          <w:rPr>
            <w:noProof/>
            <w:webHidden/>
          </w:rPr>
          <w:fldChar w:fldCharType="separate"/>
        </w:r>
        <w:r>
          <w:rPr>
            <w:noProof/>
            <w:webHidden/>
          </w:rPr>
          <w:t>1</w:t>
        </w:r>
        <w:r w:rsidR="00837F39">
          <w:rPr>
            <w:noProof/>
            <w:webHidden/>
          </w:rPr>
          <w:fldChar w:fldCharType="end"/>
        </w:r>
      </w:hyperlink>
    </w:p>
    <w:p w14:paraId="649C5036" w14:textId="4183B4E8"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0" w:history="1">
        <w:r w:rsidR="00837F39" w:rsidRPr="00327106">
          <w:rPr>
            <w:rStyle w:val="af"/>
            <w:noProof/>
          </w:rPr>
          <w:t>1.3</w:t>
        </w:r>
        <w:r w:rsidR="00837F39">
          <w:rPr>
            <w:rFonts w:asciiTheme="minorHAnsi" w:eastAsiaTheme="minorEastAsia" w:hAnsiTheme="minorHAnsi" w:cstheme="minorBidi"/>
            <w:smallCaps w:val="0"/>
            <w:noProof/>
            <w:sz w:val="21"/>
            <w:szCs w:val="22"/>
          </w:rPr>
          <w:tab/>
        </w:r>
        <w:r w:rsidR="00837F39" w:rsidRPr="00327106">
          <w:rPr>
            <w:rStyle w:val="af"/>
            <w:noProof/>
          </w:rPr>
          <w:t>设计要求</w:t>
        </w:r>
        <w:r w:rsidR="00837F39">
          <w:rPr>
            <w:noProof/>
            <w:webHidden/>
          </w:rPr>
          <w:tab/>
        </w:r>
        <w:r w:rsidR="00837F39">
          <w:rPr>
            <w:noProof/>
            <w:webHidden/>
          </w:rPr>
          <w:fldChar w:fldCharType="begin"/>
        </w:r>
        <w:r w:rsidR="00837F39">
          <w:rPr>
            <w:noProof/>
            <w:webHidden/>
          </w:rPr>
          <w:instrText xml:space="preserve"> PAGEREF _Toc478115230 \h </w:instrText>
        </w:r>
        <w:r w:rsidR="00837F39">
          <w:rPr>
            <w:noProof/>
            <w:webHidden/>
          </w:rPr>
        </w:r>
        <w:r w:rsidR="00837F39">
          <w:rPr>
            <w:noProof/>
            <w:webHidden/>
          </w:rPr>
          <w:fldChar w:fldCharType="separate"/>
        </w:r>
        <w:r>
          <w:rPr>
            <w:noProof/>
            <w:webHidden/>
          </w:rPr>
          <w:t>1</w:t>
        </w:r>
        <w:r w:rsidR="00837F39">
          <w:rPr>
            <w:noProof/>
            <w:webHidden/>
          </w:rPr>
          <w:fldChar w:fldCharType="end"/>
        </w:r>
      </w:hyperlink>
    </w:p>
    <w:p w14:paraId="5BBE04C0" w14:textId="06CD5D8A"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1" w:history="1">
        <w:r w:rsidR="00837F39" w:rsidRPr="00327106">
          <w:rPr>
            <w:rStyle w:val="af"/>
            <w:noProof/>
          </w:rPr>
          <w:t>1.4</w:t>
        </w:r>
        <w:r w:rsidR="00837F39">
          <w:rPr>
            <w:rFonts w:asciiTheme="minorHAnsi" w:eastAsiaTheme="minorEastAsia" w:hAnsiTheme="minorHAnsi" w:cstheme="minorBidi"/>
            <w:smallCaps w:val="0"/>
            <w:noProof/>
            <w:sz w:val="21"/>
            <w:szCs w:val="22"/>
          </w:rPr>
          <w:tab/>
        </w:r>
        <w:r w:rsidR="00837F39" w:rsidRPr="00327106">
          <w:rPr>
            <w:rStyle w:val="af"/>
            <w:noProof/>
          </w:rPr>
          <w:t>技术指标</w:t>
        </w:r>
        <w:r w:rsidR="00837F39">
          <w:rPr>
            <w:noProof/>
            <w:webHidden/>
          </w:rPr>
          <w:tab/>
        </w:r>
        <w:r w:rsidR="00837F39">
          <w:rPr>
            <w:noProof/>
            <w:webHidden/>
          </w:rPr>
          <w:fldChar w:fldCharType="begin"/>
        </w:r>
        <w:r w:rsidR="00837F39">
          <w:rPr>
            <w:noProof/>
            <w:webHidden/>
          </w:rPr>
          <w:instrText xml:space="preserve"> PAGEREF _Toc478115231 \h </w:instrText>
        </w:r>
        <w:r w:rsidR="00837F39">
          <w:rPr>
            <w:noProof/>
            <w:webHidden/>
          </w:rPr>
        </w:r>
        <w:r w:rsidR="00837F39">
          <w:rPr>
            <w:noProof/>
            <w:webHidden/>
          </w:rPr>
          <w:fldChar w:fldCharType="separate"/>
        </w:r>
        <w:r>
          <w:rPr>
            <w:noProof/>
            <w:webHidden/>
          </w:rPr>
          <w:t>2</w:t>
        </w:r>
        <w:r w:rsidR="00837F39">
          <w:rPr>
            <w:noProof/>
            <w:webHidden/>
          </w:rPr>
          <w:fldChar w:fldCharType="end"/>
        </w:r>
      </w:hyperlink>
    </w:p>
    <w:p w14:paraId="23C9317D" w14:textId="41D97C9F" w:rsidR="00837F39" w:rsidRDefault="00703850" w:rsidP="00837F39">
      <w:pPr>
        <w:pStyle w:val="11"/>
        <w:tabs>
          <w:tab w:val="left" w:pos="1200"/>
          <w:tab w:val="right" w:leader="dot" w:pos="8834"/>
        </w:tabs>
        <w:ind w:firstLineChars="0" w:firstLine="0"/>
        <w:rPr>
          <w:rFonts w:asciiTheme="minorHAnsi" w:eastAsiaTheme="minorEastAsia" w:hAnsiTheme="minorHAnsi" w:cstheme="minorBidi"/>
          <w:b w:val="0"/>
          <w:bCs w:val="0"/>
          <w:caps w:val="0"/>
          <w:noProof/>
          <w:sz w:val="21"/>
          <w:szCs w:val="22"/>
        </w:rPr>
      </w:pPr>
      <w:hyperlink w:anchor="_Toc478115232" w:history="1">
        <w:r w:rsidR="00837F39" w:rsidRPr="00327106">
          <w:rPr>
            <w:rStyle w:val="af"/>
            <w:noProof/>
          </w:rPr>
          <w:t>2</w:t>
        </w:r>
        <w:r w:rsidR="00837F39">
          <w:rPr>
            <w:rFonts w:asciiTheme="minorHAnsi" w:eastAsiaTheme="minorEastAsia" w:hAnsiTheme="minorHAnsi" w:cstheme="minorBidi"/>
            <w:b w:val="0"/>
            <w:bCs w:val="0"/>
            <w:caps w:val="0"/>
            <w:noProof/>
            <w:sz w:val="21"/>
            <w:szCs w:val="22"/>
          </w:rPr>
          <w:tab/>
        </w:r>
        <w:r w:rsidR="00837F39" w:rsidRPr="00327106">
          <w:rPr>
            <w:rStyle w:val="af"/>
            <w:noProof/>
          </w:rPr>
          <w:t>总体方案设计</w:t>
        </w:r>
        <w:r w:rsidR="00837F39">
          <w:rPr>
            <w:noProof/>
            <w:webHidden/>
          </w:rPr>
          <w:tab/>
        </w:r>
        <w:r w:rsidR="00837F39">
          <w:rPr>
            <w:noProof/>
            <w:webHidden/>
          </w:rPr>
          <w:fldChar w:fldCharType="begin"/>
        </w:r>
        <w:r w:rsidR="00837F39">
          <w:rPr>
            <w:noProof/>
            <w:webHidden/>
          </w:rPr>
          <w:instrText xml:space="preserve"> PAGEREF _Toc478115232 \h </w:instrText>
        </w:r>
        <w:r w:rsidR="00837F39">
          <w:rPr>
            <w:noProof/>
            <w:webHidden/>
          </w:rPr>
        </w:r>
        <w:r w:rsidR="00837F39">
          <w:rPr>
            <w:noProof/>
            <w:webHidden/>
          </w:rPr>
          <w:fldChar w:fldCharType="separate"/>
        </w:r>
        <w:r>
          <w:rPr>
            <w:noProof/>
            <w:webHidden/>
          </w:rPr>
          <w:t>4</w:t>
        </w:r>
        <w:r w:rsidR="00837F39">
          <w:rPr>
            <w:noProof/>
            <w:webHidden/>
          </w:rPr>
          <w:fldChar w:fldCharType="end"/>
        </w:r>
      </w:hyperlink>
    </w:p>
    <w:p w14:paraId="787C45EC" w14:textId="30A9E3AC"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3" w:history="1">
        <w:r w:rsidR="00837F39" w:rsidRPr="00327106">
          <w:rPr>
            <w:rStyle w:val="af"/>
            <w:noProof/>
          </w:rPr>
          <w:t>2.1</w:t>
        </w:r>
        <w:r w:rsidR="00837F39">
          <w:rPr>
            <w:rFonts w:asciiTheme="minorHAnsi" w:eastAsiaTheme="minorEastAsia" w:hAnsiTheme="minorHAnsi" w:cstheme="minorBidi"/>
            <w:smallCaps w:val="0"/>
            <w:noProof/>
            <w:sz w:val="21"/>
            <w:szCs w:val="22"/>
          </w:rPr>
          <w:tab/>
        </w:r>
        <w:r w:rsidR="00837F39" w:rsidRPr="00327106">
          <w:rPr>
            <w:rStyle w:val="af"/>
            <w:noProof/>
          </w:rPr>
          <w:t>单周期</w:t>
        </w:r>
        <w:r w:rsidR="00837F39" w:rsidRPr="00327106">
          <w:rPr>
            <w:rStyle w:val="af"/>
            <w:noProof/>
          </w:rPr>
          <w:t>CPU</w:t>
        </w:r>
        <w:r w:rsidR="00837F39" w:rsidRPr="00327106">
          <w:rPr>
            <w:rStyle w:val="af"/>
            <w:noProof/>
          </w:rPr>
          <w:t>设计</w:t>
        </w:r>
        <w:r w:rsidR="00837F39">
          <w:rPr>
            <w:noProof/>
            <w:webHidden/>
          </w:rPr>
          <w:tab/>
        </w:r>
        <w:r w:rsidR="00837F39">
          <w:rPr>
            <w:noProof/>
            <w:webHidden/>
          </w:rPr>
          <w:fldChar w:fldCharType="begin"/>
        </w:r>
        <w:r w:rsidR="00837F39">
          <w:rPr>
            <w:noProof/>
            <w:webHidden/>
          </w:rPr>
          <w:instrText xml:space="preserve"> PAGEREF _Toc478115233 \h </w:instrText>
        </w:r>
        <w:r w:rsidR="00837F39">
          <w:rPr>
            <w:noProof/>
            <w:webHidden/>
          </w:rPr>
        </w:r>
        <w:r w:rsidR="00837F39">
          <w:rPr>
            <w:noProof/>
            <w:webHidden/>
          </w:rPr>
          <w:fldChar w:fldCharType="separate"/>
        </w:r>
        <w:r>
          <w:rPr>
            <w:noProof/>
            <w:webHidden/>
          </w:rPr>
          <w:t>4</w:t>
        </w:r>
        <w:r w:rsidR="00837F39">
          <w:rPr>
            <w:noProof/>
            <w:webHidden/>
          </w:rPr>
          <w:fldChar w:fldCharType="end"/>
        </w:r>
      </w:hyperlink>
    </w:p>
    <w:p w14:paraId="529373CE" w14:textId="30073D6A"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4" w:history="1">
        <w:r w:rsidR="00837F39" w:rsidRPr="00327106">
          <w:rPr>
            <w:rStyle w:val="af"/>
            <w:noProof/>
          </w:rPr>
          <w:t>2.2</w:t>
        </w:r>
        <w:r w:rsidR="00837F39">
          <w:rPr>
            <w:rFonts w:asciiTheme="minorHAnsi" w:eastAsiaTheme="minorEastAsia" w:hAnsiTheme="minorHAnsi" w:cstheme="minorBidi"/>
            <w:smallCaps w:val="0"/>
            <w:noProof/>
            <w:sz w:val="21"/>
            <w:szCs w:val="22"/>
          </w:rPr>
          <w:tab/>
        </w:r>
        <w:r w:rsidR="00837F39" w:rsidRPr="00327106">
          <w:rPr>
            <w:rStyle w:val="af"/>
            <w:noProof/>
          </w:rPr>
          <w:t>中断机制设计</w:t>
        </w:r>
        <w:r w:rsidR="00837F39">
          <w:rPr>
            <w:noProof/>
            <w:webHidden/>
          </w:rPr>
          <w:tab/>
        </w:r>
        <w:r w:rsidR="00837F39">
          <w:rPr>
            <w:noProof/>
            <w:webHidden/>
          </w:rPr>
          <w:fldChar w:fldCharType="begin"/>
        </w:r>
        <w:r w:rsidR="00837F39">
          <w:rPr>
            <w:noProof/>
            <w:webHidden/>
          </w:rPr>
          <w:instrText xml:space="preserve"> PAGEREF _Toc478115234 \h </w:instrText>
        </w:r>
        <w:r w:rsidR="00837F39">
          <w:rPr>
            <w:noProof/>
            <w:webHidden/>
          </w:rPr>
        </w:r>
        <w:r w:rsidR="00837F39">
          <w:rPr>
            <w:noProof/>
            <w:webHidden/>
          </w:rPr>
          <w:fldChar w:fldCharType="separate"/>
        </w:r>
        <w:r>
          <w:rPr>
            <w:noProof/>
            <w:webHidden/>
          </w:rPr>
          <w:t>9</w:t>
        </w:r>
        <w:r w:rsidR="00837F39">
          <w:rPr>
            <w:noProof/>
            <w:webHidden/>
          </w:rPr>
          <w:fldChar w:fldCharType="end"/>
        </w:r>
      </w:hyperlink>
    </w:p>
    <w:p w14:paraId="7DCE9673" w14:textId="4980A0A0"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5" w:history="1">
        <w:r w:rsidR="00837F39" w:rsidRPr="00327106">
          <w:rPr>
            <w:rStyle w:val="af"/>
            <w:noProof/>
          </w:rPr>
          <w:t>2.3</w:t>
        </w:r>
        <w:r w:rsidR="00837F39">
          <w:rPr>
            <w:rFonts w:asciiTheme="minorHAnsi" w:eastAsiaTheme="minorEastAsia" w:hAnsiTheme="minorHAnsi" w:cstheme="minorBidi"/>
            <w:smallCaps w:val="0"/>
            <w:noProof/>
            <w:sz w:val="21"/>
            <w:szCs w:val="22"/>
          </w:rPr>
          <w:tab/>
        </w:r>
        <w:r w:rsidR="00837F39" w:rsidRPr="00327106">
          <w:rPr>
            <w:rStyle w:val="af"/>
            <w:noProof/>
          </w:rPr>
          <w:t>流水</w:t>
        </w:r>
        <w:r w:rsidR="00837F39" w:rsidRPr="00327106">
          <w:rPr>
            <w:rStyle w:val="af"/>
            <w:noProof/>
          </w:rPr>
          <w:t>CPU</w:t>
        </w:r>
        <w:r w:rsidR="00837F39" w:rsidRPr="00327106">
          <w:rPr>
            <w:rStyle w:val="af"/>
            <w:noProof/>
          </w:rPr>
          <w:t>设计</w:t>
        </w:r>
        <w:r w:rsidR="00837F39">
          <w:rPr>
            <w:noProof/>
            <w:webHidden/>
          </w:rPr>
          <w:tab/>
        </w:r>
        <w:r w:rsidR="00837F39">
          <w:rPr>
            <w:noProof/>
            <w:webHidden/>
          </w:rPr>
          <w:fldChar w:fldCharType="begin"/>
        </w:r>
        <w:r w:rsidR="00837F39">
          <w:rPr>
            <w:noProof/>
            <w:webHidden/>
          </w:rPr>
          <w:instrText xml:space="preserve"> PAGEREF _Toc478115235 \h </w:instrText>
        </w:r>
        <w:r w:rsidR="00837F39">
          <w:rPr>
            <w:noProof/>
            <w:webHidden/>
          </w:rPr>
        </w:r>
        <w:r w:rsidR="00837F39">
          <w:rPr>
            <w:noProof/>
            <w:webHidden/>
          </w:rPr>
          <w:fldChar w:fldCharType="separate"/>
        </w:r>
        <w:r>
          <w:rPr>
            <w:noProof/>
            <w:webHidden/>
          </w:rPr>
          <w:t>11</w:t>
        </w:r>
        <w:r w:rsidR="00837F39">
          <w:rPr>
            <w:noProof/>
            <w:webHidden/>
          </w:rPr>
          <w:fldChar w:fldCharType="end"/>
        </w:r>
      </w:hyperlink>
    </w:p>
    <w:p w14:paraId="796EBA34" w14:textId="7BDB22AC"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6" w:history="1">
        <w:r w:rsidR="00837F39" w:rsidRPr="00327106">
          <w:rPr>
            <w:rStyle w:val="af"/>
            <w:noProof/>
          </w:rPr>
          <w:t>2.4</w:t>
        </w:r>
        <w:r w:rsidR="00837F39">
          <w:rPr>
            <w:rFonts w:asciiTheme="minorHAnsi" w:eastAsiaTheme="minorEastAsia" w:hAnsiTheme="minorHAnsi" w:cstheme="minorBidi"/>
            <w:smallCaps w:val="0"/>
            <w:noProof/>
            <w:sz w:val="21"/>
            <w:szCs w:val="22"/>
          </w:rPr>
          <w:tab/>
        </w:r>
        <w:r w:rsidR="00837F39" w:rsidRPr="00327106">
          <w:rPr>
            <w:rStyle w:val="af"/>
            <w:noProof/>
          </w:rPr>
          <w:t>气泡式流水线设计</w:t>
        </w:r>
        <w:r w:rsidR="00837F39">
          <w:rPr>
            <w:noProof/>
            <w:webHidden/>
          </w:rPr>
          <w:tab/>
        </w:r>
        <w:r w:rsidR="00837F39">
          <w:rPr>
            <w:noProof/>
            <w:webHidden/>
          </w:rPr>
          <w:fldChar w:fldCharType="begin"/>
        </w:r>
        <w:r w:rsidR="00837F39">
          <w:rPr>
            <w:noProof/>
            <w:webHidden/>
          </w:rPr>
          <w:instrText xml:space="preserve"> PAGEREF _Toc478115236 \h </w:instrText>
        </w:r>
        <w:r w:rsidR="00837F39">
          <w:rPr>
            <w:noProof/>
            <w:webHidden/>
          </w:rPr>
        </w:r>
        <w:r w:rsidR="00837F39">
          <w:rPr>
            <w:noProof/>
            <w:webHidden/>
          </w:rPr>
          <w:fldChar w:fldCharType="separate"/>
        </w:r>
        <w:r>
          <w:rPr>
            <w:noProof/>
            <w:webHidden/>
          </w:rPr>
          <w:t>12</w:t>
        </w:r>
        <w:r w:rsidR="00837F39">
          <w:rPr>
            <w:noProof/>
            <w:webHidden/>
          </w:rPr>
          <w:fldChar w:fldCharType="end"/>
        </w:r>
      </w:hyperlink>
    </w:p>
    <w:p w14:paraId="27EA439E" w14:textId="1E9AD3C1"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7" w:history="1">
        <w:r w:rsidR="00837F39" w:rsidRPr="00327106">
          <w:rPr>
            <w:rStyle w:val="af"/>
            <w:noProof/>
          </w:rPr>
          <w:t>2.5</w:t>
        </w:r>
        <w:r w:rsidR="00837F39">
          <w:rPr>
            <w:rFonts w:asciiTheme="minorHAnsi" w:eastAsiaTheme="minorEastAsia" w:hAnsiTheme="minorHAnsi" w:cstheme="minorBidi"/>
            <w:smallCaps w:val="0"/>
            <w:noProof/>
            <w:sz w:val="21"/>
            <w:szCs w:val="22"/>
          </w:rPr>
          <w:tab/>
        </w:r>
        <w:r w:rsidR="00837F39" w:rsidRPr="00327106">
          <w:rPr>
            <w:rStyle w:val="af"/>
            <w:noProof/>
          </w:rPr>
          <w:t>数据转发流水线设计</w:t>
        </w:r>
        <w:r w:rsidR="00837F39">
          <w:rPr>
            <w:noProof/>
            <w:webHidden/>
          </w:rPr>
          <w:tab/>
        </w:r>
        <w:r w:rsidR="00837F39">
          <w:rPr>
            <w:noProof/>
            <w:webHidden/>
          </w:rPr>
          <w:fldChar w:fldCharType="begin"/>
        </w:r>
        <w:r w:rsidR="00837F39">
          <w:rPr>
            <w:noProof/>
            <w:webHidden/>
          </w:rPr>
          <w:instrText xml:space="preserve"> PAGEREF _Toc478115237 \h </w:instrText>
        </w:r>
        <w:r w:rsidR="00837F39">
          <w:rPr>
            <w:noProof/>
            <w:webHidden/>
          </w:rPr>
        </w:r>
        <w:r w:rsidR="00837F39">
          <w:rPr>
            <w:noProof/>
            <w:webHidden/>
          </w:rPr>
          <w:fldChar w:fldCharType="separate"/>
        </w:r>
        <w:r>
          <w:rPr>
            <w:noProof/>
            <w:webHidden/>
          </w:rPr>
          <w:t>13</w:t>
        </w:r>
        <w:r w:rsidR="00837F39">
          <w:rPr>
            <w:noProof/>
            <w:webHidden/>
          </w:rPr>
          <w:fldChar w:fldCharType="end"/>
        </w:r>
      </w:hyperlink>
    </w:p>
    <w:p w14:paraId="6130DF6F" w14:textId="6E4EC5AE"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8" w:history="1">
        <w:r w:rsidR="00837F39" w:rsidRPr="00327106">
          <w:rPr>
            <w:rStyle w:val="af"/>
            <w:noProof/>
          </w:rPr>
          <w:t>2.6</w:t>
        </w:r>
        <w:r w:rsidR="00837F39">
          <w:rPr>
            <w:rFonts w:asciiTheme="minorHAnsi" w:eastAsiaTheme="minorEastAsia" w:hAnsiTheme="minorHAnsi" w:cstheme="minorBidi"/>
            <w:smallCaps w:val="0"/>
            <w:noProof/>
            <w:sz w:val="21"/>
            <w:szCs w:val="22"/>
          </w:rPr>
          <w:tab/>
        </w:r>
        <w:r w:rsidR="00837F39" w:rsidRPr="00327106">
          <w:rPr>
            <w:rStyle w:val="af"/>
            <w:noProof/>
          </w:rPr>
          <w:t>FPGA</w:t>
        </w:r>
        <w:r w:rsidR="00837F39" w:rsidRPr="00327106">
          <w:rPr>
            <w:rStyle w:val="af"/>
            <w:noProof/>
          </w:rPr>
          <w:t>流水线设计</w:t>
        </w:r>
        <w:r w:rsidR="00837F39">
          <w:rPr>
            <w:noProof/>
            <w:webHidden/>
          </w:rPr>
          <w:tab/>
        </w:r>
        <w:r w:rsidR="00837F39">
          <w:rPr>
            <w:noProof/>
            <w:webHidden/>
          </w:rPr>
          <w:fldChar w:fldCharType="begin"/>
        </w:r>
        <w:r w:rsidR="00837F39">
          <w:rPr>
            <w:noProof/>
            <w:webHidden/>
          </w:rPr>
          <w:instrText xml:space="preserve"> PAGEREF _Toc478115238 \h </w:instrText>
        </w:r>
        <w:r w:rsidR="00837F39">
          <w:rPr>
            <w:noProof/>
            <w:webHidden/>
          </w:rPr>
        </w:r>
        <w:r w:rsidR="00837F39">
          <w:rPr>
            <w:noProof/>
            <w:webHidden/>
          </w:rPr>
          <w:fldChar w:fldCharType="separate"/>
        </w:r>
        <w:r>
          <w:rPr>
            <w:noProof/>
            <w:webHidden/>
          </w:rPr>
          <w:t>13</w:t>
        </w:r>
        <w:r w:rsidR="00837F39">
          <w:rPr>
            <w:noProof/>
            <w:webHidden/>
          </w:rPr>
          <w:fldChar w:fldCharType="end"/>
        </w:r>
      </w:hyperlink>
    </w:p>
    <w:p w14:paraId="2AF899C4" w14:textId="040E20D0"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39" w:history="1">
        <w:r w:rsidR="00837F39" w:rsidRPr="00327106">
          <w:rPr>
            <w:rStyle w:val="af"/>
            <w:noProof/>
          </w:rPr>
          <w:t>2.7</w:t>
        </w:r>
        <w:r w:rsidR="00837F39">
          <w:rPr>
            <w:rFonts w:asciiTheme="minorHAnsi" w:eastAsiaTheme="minorEastAsia" w:hAnsiTheme="minorHAnsi" w:cstheme="minorBidi"/>
            <w:smallCaps w:val="0"/>
            <w:noProof/>
            <w:sz w:val="21"/>
            <w:szCs w:val="22"/>
          </w:rPr>
          <w:tab/>
        </w:r>
        <w:r w:rsidR="00837F39" w:rsidRPr="00327106">
          <w:rPr>
            <w:rStyle w:val="af"/>
            <w:noProof/>
          </w:rPr>
          <w:t>中断流水线设计</w:t>
        </w:r>
        <w:r w:rsidR="00837F39">
          <w:rPr>
            <w:noProof/>
            <w:webHidden/>
          </w:rPr>
          <w:tab/>
        </w:r>
        <w:r w:rsidR="00837F39">
          <w:rPr>
            <w:noProof/>
            <w:webHidden/>
          </w:rPr>
          <w:fldChar w:fldCharType="begin"/>
        </w:r>
        <w:r w:rsidR="00837F39">
          <w:rPr>
            <w:noProof/>
            <w:webHidden/>
          </w:rPr>
          <w:instrText xml:space="preserve"> PAGEREF _Toc478115239 \h </w:instrText>
        </w:r>
        <w:r w:rsidR="00837F39">
          <w:rPr>
            <w:noProof/>
            <w:webHidden/>
          </w:rPr>
        </w:r>
        <w:r w:rsidR="00837F39">
          <w:rPr>
            <w:noProof/>
            <w:webHidden/>
          </w:rPr>
          <w:fldChar w:fldCharType="separate"/>
        </w:r>
        <w:r>
          <w:rPr>
            <w:noProof/>
            <w:webHidden/>
          </w:rPr>
          <w:t>13</w:t>
        </w:r>
        <w:r w:rsidR="00837F39">
          <w:rPr>
            <w:noProof/>
            <w:webHidden/>
          </w:rPr>
          <w:fldChar w:fldCharType="end"/>
        </w:r>
      </w:hyperlink>
    </w:p>
    <w:p w14:paraId="1E2FB205" w14:textId="79091D3A"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0" w:history="1">
        <w:r w:rsidR="00837F39" w:rsidRPr="00327106">
          <w:rPr>
            <w:rStyle w:val="af"/>
            <w:noProof/>
          </w:rPr>
          <w:t>2.8</w:t>
        </w:r>
        <w:r w:rsidR="00837F39">
          <w:rPr>
            <w:rFonts w:asciiTheme="minorHAnsi" w:eastAsiaTheme="minorEastAsia" w:hAnsiTheme="minorHAnsi" w:cstheme="minorBidi"/>
            <w:smallCaps w:val="0"/>
            <w:noProof/>
            <w:sz w:val="21"/>
            <w:szCs w:val="22"/>
          </w:rPr>
          <w:tab/>
        </w:r>
        <w:r w:rsidR="00837F39" w:rsidRPr="00327106">
          <w:rPr>
            <w:rStyle w:val="af"/>
            <w:noProof/>
          </w:rPr>
          <w:t>动态分支预测机制</w:t>
        </w:r>
        <w:r w:rsidR="00837F39">
          <w:rPr>
            <w:noProof/>
            <w:webHidden/>
          </w:rPr>
          <w:tab/>
        </w:r>
        <w:r w:rsidR="00837F39">
          <w:rPr>
            <w:noProof/>
            <w:webHidden/>
          </w:rPr>
          <w:fldChar w:fldCharType="begin"/>
        </w:r>
        <w:r w:rsidR="00837F39">
          <w:rPr>
            <w:noProof/>
            <w:webHidden/>
          </w:rPr>
          <w:instrText xml:space="preserve"> PAGEREF _Toc478115240 \h </w:instrText>
        </w:r>
        <w:r w:rsidR="00837F39">
          <w:rPr>
            <w:noProof/>
            <w:webHidden/>
          </w:rPr>
        </w:r>
        <w:r w:rsidR="00837F39">
          <w:rPr>
            <w:noProof/>
            <w:webHidden/>
          </w:rPr>
          <w:fldChar w:fldCharType="separate"/>
        </w:r>
        <w:r>
          <w:rPr>
            <w:noProof/>
            <w:webHidden/>
          </w:rPr>
          <w:t>14</w:t>
        </w:r>
        <w:r w:rsidR="00837F39">
          <w:rPr>
            <w:noProof/>
            <w:webHidden/>
          </w:rPr>
          <w:fldChar w:fldCharType="end"/>
        </w:r>
      </w:hyperlink>
    </w:p>
    <w:p w14:paraId="26CD3E0A" w14:textId="0C5CE8CF" w:rsidR="00837F39" w:rsidRDefault="00703850" w:rsidP="00837F39">
      <w:pPr>
        <w:pStyle w:val="11"/>
        <w:tabs>
          <w:tab w:val="left" w:pos="1200"/>
          <w:tab w:val="right" w:leader="dot" w:pos="8834"/>
        </w:tabs>
        <w:ind w:firstLineChars="0" w:firstLine="0"/>
        <w:rPr>
          <w:rFonts w:asciiTheme="minorHAnsi" w:eastAsiaTheme="minorEastAsia" w:hAnsiTheme="minorHAnsi" w:cstheme="minorBidi"/>
          <w:b w:val="0"/>
          <w:bCs w:val="0"/>
          <w:caps w:val="0"/>
          <w:noProof/>
          <w:sz w:val="21"/>
          <w:szCs w:val="22"/>
        </w:rPr>
      </w:pPr>
      <w:hyperlink w:anchor="_Toc478115241" w:history="1">
        <w:r w:rsidR="00837F39" w:rsidRPr="00327106">
          <w:rPr>
            <w:rStyle w:val="af"/>
            <w:noProof/>
          </w:rPr>
          <w:t>3</w:t>
        </w:r>
        <w:r w:rsidR="00837F39">
          <w:rPr>
            <w:rFonts w:asciiTheme="minorHAnsi" w:eastAsiaTheme="minorEastAsia" w:hAnsiTheme="minorHAnsi" w:cstheme="minorBidi"/>
            <w:b w:val="0"/>
            <w:bCs w:val="0"/>
            <w:caps w:val="0"/>
            <w:noProof/>
            <w:sz w:val="21"/>
            <w:szCs w:val="22"/>
          </w:rPr>
          <w:tab/>
        </w:r>
        <w:r w:rsidR="00837F39" w:rsidRPr="00327106">
          <w:rPr>
            <w:rStyle w:val="af"/>
            <w:noProof/>
          </w:rPr>
          <w:t>详细设计与实现</w:t>
        </w:r>
        <w:r w:rsidR="00837F39">
          <w:rPr>
            <w:noProof/>
            <w:webHidden/>
          </w:rPr>
          <w:tab/>
        </w:r>
        <w:r w:rsidR="00837F39">
          <w:rPr>
            <w:noProof/>
            <w:webHidden/>
          </w:rPr>
          <w:fldChar w:fldCharType="begin"/>
        </w:r>
        <w:r w:rsidR="00837F39">
          <w:rPr>
            <w:noProof/>
            <w:webHidden/>
          </w:rPr>
          <w:instrText xml:space="preserve"> PAGEREF _Toc478115241 \h </w:instrText>
        </w:r>
        <w:r w:rsidR="00837F39">
          <w:rPr>
            <w:noProof/>
            <w:webHidden/>
          </w:rPr>
        </w:r>
        <w:r w:rsidR="00837F39">
          <w:rPr>
            <w:noProof/>
            <w:webHidden/>
          </w:rPr>
          <w:fldChar w:fldCharType="separate"/>
        </w:r>
        <w:r>
          <w:rPr>
            <w:noProof/>
            <w:webHidden/>
          </w:rPr>
          <w:t>15</w:t>
        </w:r>
        <w:r w:rsidR="00837F39">
          <w:rPr>
            <w:noProof/>
            <w:webHidden/>
          </w:rPr>
          <w:fldChar w:fldCharType="end"/>
        </w:r>
      </w:hyperlink>
    </w:p>
    <w:p w14:paraId="2AD1BF67" w14:textId="5B64C096"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2" w:history="1">
        <w:r w:rsidR="00837F39" w:rsidRPr="00327106">
          <w:rPr>
            <w:rStyle w:val="af"/>
            <w:noProof/>
          </w:rPr>
          <w:t>3.1</w:t>
        </w:r>
        <w:r w:rsidR="00837F39">
          <w:rPr>
            <w:rFonts w:asciiTheme="minorHAnsi" w:eastAsiaTheme="minorEastAsia" w:hAnsiTheme="minorHAnsi" w:cstheme="minorBidi"/>
            <w:smallCaps w:val="0"/>
            <w:noProof/>
            <w:sz w:val="21"/>
            <w:szCs w:val="22"/>
          </w:rPr>
          <w:tab/>
        </w:r>
        <w:r w:rsidR="00837F39" w:rsidRPr="00327106">
          <w:rPr>
            <w:rStyle w:val="af"/>
            <w:noProof/>
          </w:rPr>
          <w:t>单周期</w:t>
        </w:r>
        <w:r w:rsidR="00837F39" w:rsidRPr="00327106">
          <w:rPr>
            <w:rStyle w:val="af"/>
            <w:noProof/>
          </w:rPr>
          <w:t xml:space="preserve">CPU </w:t>
        </w:r>
        <w:r w:rsidR="00837F39" w:rsidRPr="00327106">
          <w:rPr>
            <w:rStyle w:val="af"/>
            <w:noProof/>
          </w:rPr>
          <w:t>实现</w:t>
        </w:r>
        <w:r w:rsidR="00837F39">
          <w:rPr>
            <w:noProof/>
            <w:webHidden/>
          </w:rPr>
          <w:tab/>
        </w:r>
        <w:r w:rsidR="00837F39">
          <w:rPr>
            <w:noProof/>
            <w:webHidden/>
          </w:rPr>
          <w:fldChar w:fldCharType="begin"/>
        </w:r>
        <w:r w:rsidR="00837F39">
          <w:rPr>
            <w:noProof/>
            <w:webHidden/>
          </w:rPr>
          <w:instrText xml:space="preserve"> PAGEREF _Toc478115242 \h </w:instrText>
        </w:r>
        <w:r w:rsidR="00837F39">
          <w:rPr>
            <w:noProof/>
            <w:webHidden/>
          </w:rPr>
        </w:r>
        <w:r w:rsidR="00837F39">
          <w:rPr>
            <w:noProof/>
            <w:webHidden/>
          </w:rPr>
          <w:fldChar w:fldCharType="separate"/>
        </w:r>
        <w:r>
          <w:rPr>
            <w:noProof/>
            <w:webHidden/>
          </w:rPr>
          <w:t>15</w:t>
        </w:r>
        <w:r w:rsidR="00837F39">
          <w:rPr>
            <w:noProof/>
            <w:webHidden/>
          </w:rPr>
          <w:fldChar w:fldCharType="end"/>
        </w:r>
      </w:hyperlink>
    </w:p>
    <w:p w14:paraId="4BA8ADFB" w14:textId="1D5263BD"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3" w:history="1">
        <w:r w:rsidR="00837F39" w:rsidRPr="00327106">
          <w:rPr>
            <w:rStyle w:val="af"/>
            <w:noProof/>
          </w:rPr>
          <w:t>3.2</w:t>
        </w:r>
        <w:r w:rsidR="00837F39">
          <w:rPr>
            <w:rFonts w:asciiTheme="minorHAnsi" w:eastAsiaTheme="minorEastAsia" w:hAnsiTheme="minorHAnsi" w:cstheme="minorBidi"/>
            <w:smallCaps w:val="0"/>
            <w:noProof/>
            <w:sz w:val="21"/>
            <w:szCs w:val="22"/>
          </w:rPr>
          <w:tab/>
        </w:r>
        <w:r w:rsidR="00837F39" w:rsidRPr="00327106">
          <w:rPr>
            <w:rStyle w:val="af"/>
            <w:noProof/>
          </w:rPr>
          <w:t>中断机制实现</w:t>
        </w:r>
        <w:r w:rsidR="00837F39">
          <w:rPr>
            <w:noProof/>
            <w:webHidden/>
          </w:rPr>
          <w:tab/>
        </w:r>
        <w:r w:rsidR="00837F39">
          <w:rPr>
            <w:noProof/>
            <w:webHidden/>
          </w:rPr>
          <w:fldChar w:fldCharType="begin"/>
        </w:r>
        <w:r w:rsidR="00837F39">
          <w:rPr>
            <w:noProof/>
            <w:webHidden/>
          </w:rPr>
          <w:instrText xml:space="preserve"> PAGEREF _Toc478115243 \h </w:instrText>
        </w:r>
        <w:r w:rsidR="00837F39">
          <w:rPr>
            <w:noProof/>
            <w:webHidden/>
          </w:rPr>
        </w:r>
        <w:r w:rsidR="00837F39">
          <w:rPr>
            <w:noProof/>
            <w:webHidden/>
          </w:rPr>
          <w:fldChar w:fldCharType="separate"/>
        </w:r>
        <w:r>
          <w:rPr>
            <w:noProof/>
            <w:webHidden/>
          </w:rPr>
          <w:t>23</w:t>
        </w:r>
        <w:r w:rsidR="00837F39">
          <w:rPr>
            <w:noProof/>
            <w:webHidden/>
          </w:rPr>
          <w:fldChar w:fldCharType="end"/>
        </w:r>
      </w:hyperlink>
    </w:p>
    <w:p w14:paraId="21274EAD" w14:textId="463972A9"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4" w:history="1">
        <w:r w:rsidR="00837F39" w:rsidRPr="00327106">
          <w:rPr>
            <w:rStyle w:val="af"/>
            <w:noProof/>
          </w:rPr>
          <w:t>3.3</w:t>
        </w:r>
        <w:r w:rsidR="00837F39">
          <w:rPr>
            <w:rFonts w:asciiTheme="minorHAnsi" w:eastAsiaTheme="minorEastAsia" w:hAnsiTheme="minorHAnsi" w:cstheme="minorBidi"/>
            <w:smallCaps w:val="0"/>
            <w:noProof/>
            <w:sz w:val="21"/>
            <w:szCs w:val="22"/>
          </w:rPr>
          <w:tab/>
        </w:r>
        <w:r w:rsidR="00837F39" w:rsidRPr="00327106">
          <w:rPr>
            <w:rStyle w:val="af"/>
            <w:noProof/>
          </w:rPr>
          <w:t>流水</w:t>
        </w:r>
        <w:r w:rsidR="00837F39" w:rsidRPr="00327106">
          <w:rPr>
            <w:rStyle w:val="af"/>
            <w:noProof/>
          </w:rPr>
          <w:t>CPU</w:t>
        </w:r>
        <w:r w:rsidR="00837F39" w:rsidRPr="00327106">
          <w:rPr>
            <w:rStyle w:val="af"/>
            <w:noProof/>
          </w:rPr>
          <w:t>实现</w:t>
        </w:r>
        <w:r w:rsidR="00837F39">
          <w:rPr>
            <w:noProof/>
            <w:webHidden/>
          </w:rPr>
          <w:tab/>
        </w:r>
        <w:r w:rsidR="00837F39">
          <w:rPr>
            <w:noProof/>
            <w:webHidden/>
          </w:rPr>
          <w:fldChar w:fldCharType="begin"/>
        </w:r>
        <w:r w:rsidR="00837F39">
          <w:rPr>
            <w:noProof/>
            <w:webHidden/>
          </w:rPr>
          <w:instrText xml:space="preserve"> PAGEREF _Toc478115244 \h </w:instrText>
        </w:r>
        <w:r w:rsidR="00837F39">
          <w:rPr>
            <w:noProof/>
            <w:webHidden/>
          </w:rPr>
        </w:r>
        <w:r w:rsidR="00837F39">
          <w:rPr>
            <w:noProof/>
            <w:webHidden/>
          </w:rPr>
          <w:fldChar w:fldCharType="separate"/>
        </w:r>
        <w:r>
          <w:rPr>
            <w:noProof/>
            <w:webHidden/>
          </w:rPr>
          <w:t>28</w:t>
        </w:r>
        <w:r w:rsidR="00837F39">
          <w:rPr>
            <w:noProof/>
            <w:webHidden/>
          </w:rPr>
          <w:fldChar w:fldCharType="end"/>
        </w:r>
      </w:hyperlink>
    </w:p>
    <w:p w14:paraId="7C020A2D" w14:textId="3F3C8F92"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5" w:history="1">
        <w:r w:rsidR="00837F39" w:rsidRPr="00327106">
          <w:rPr>
            <w:rStyle w:val="af"/>
            <w:noProof/>
          </w:rPr>
          <w:t>3.4</w:t>
        </w:r>
        <w:r w:rsidR="00837F39">
          <w:rPr>
            <w:rFonts w:asciiTheme="minorHAnsi" w:eastAsiaTheme="minorEastAsia" w:hAnsiTheme="minorHAnsi" w:cstheme="minorBidi"/>
            <w:smallCaps w:val="0"/>
            <w:noProof/>
            <w:sz w:val="21"/>
            <w:szCs w:val="22"/>
          </w:rPr>
          <w:tab/>
        </w:r>
        <w:r w:rsidR="00837F39" w:rsidRPr="00327106">
          <w:rPr>
            <w:rStyle w:val="af"/>
            <w:noProof/>
          </w:rPr>
          <w:t>气泡式流水线实现</w:t>
        </w:r>
        <w:r w:rsidR="00837F39">
          <w:rPr>
            <w:noProof/>
            <w:webHidden/>
          </w:rPr>
          <w:tab/>
        </w:r>
        <w:r w:rsidR="00837F39">
          <w:rPr>
            <w:noProof/>
            <w:webHidden/>
          </w:rPr>
          <w:fldChar w:fldCharType="begin"/>
        </w:r>
        <w:r w:rsidR="00837F39">
          <w:rPr>
            <w:noProof/>
            <w:webHidden/>
          </w:rPr>
          <w:instrText xml:space="preserve"> PAGEREF _Toc478115245 \h </w:instrText>
        </w:r>
        <w:r w:rsidR="00837F39">
          <w:rPr>
            <w:noProof/>
            <w:webHidden/>
          </w:rPr>
        </w:r>
        <w:r w:rsidR="00837F39">
          <w:rPr>
            <w:noProof/>
            <w:webHidden/>
          </w:rPr>
          <w:fldChar w:fldCharType="separate"/>
        </w:r>
        <w:r>
          <w:rPr>
            <w:noProof/>
            <w:webHidden/>
          </w:rPr>
          <w:t>30</w:t>
        </w:r>
        <w:r w:rsidR="00837F39">
          <w:rPr>
            <w:noProof/>
            <w:webHidden/>
          </w:rPr>
          <w:fldChar w:fldCharType="end"/>
        </w:r>
      </w:hyperlink>
    </w:p>
    <w:p w14:paraId="754D5D8D" w14:textId="297C39F3"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6" w:history="1">
        <w:r w:rsidR="00837F39" w:rsidRPr="00327106">
          <w:rPr>
            <w:rStyle w:val="af"/>
            <w:noProof/>
          </w:rPr>
          <w:t>3.5</w:t>
        </w:r>
        <w:r w:rsidR="00837F39">
          <w:rPr>
            <w:rFonts w:asciiTheme="minorHAnsi" w:eastAsiaTheme="minorEastAsia" w:hAnsiTheme="minorHAnsi" w:cstheme="minorBidi"/>
            <w:smallCaps w:val="0"/>
            <w:noProof/>
            <w:sz w:val="21"/>
            <w:szCs w:val="22"/>
          </w:rPr>
          <w:tab/>
        </w:r>
        <w:r w:rsidR="00837F39" w:rsidRPr="00327106">
          <w:rPr>
            <w:rStyle w:val="af"/>
            <w:noProof/>
          </w:rPr>
          <w:t>数据转发流水线实现</w:t>
        </w:r>
        <w:r w:rsidR="00837F39">
          <w:rPr>
            <w:noProof/>
            <w:webHidden/>
          </w:rPr>
          <w:tab/>
        </w:r>
        <w:r w:rsidR="00837F39">
          <w:rPr>
            <w:noProof/>
            <w:webHidden/>
          </w:rPr>
          <w:fldChar w:fldCharType="begin"/>
        </w:r>
        <w:r w:rsidR="00837F39">
          <w:rPr>
            <w:noProof/>
            <w:webHidden/>
          </w:rPr>
          <w:instrText xml:space="preserve"> PAGEREF _Toc478115246 \h </w:instrText>
        </w:r>
        <w:r w:rsidR="00837F39">
          <w:rPr>
            <w:noProof/>
            <w:webHidden/>
          </w:rPr>
        </w:r>
        <w:r w:rsidR="00837F39">
          <w:rPr>
            <w:noProof/>
            <w:webHidden/>
          </w:rPr>
          <w:fldChar w:fldCharType="separate"/>
        </w:r>
        <w:r>
          <w:rPr>
            <w:noProof/>
            <w:webHidden/>
          </w:rPr>
          <w:t>36</w:t>
        </w:r>
        <w:r w:rsidR="00837F39">
          <w:rPr>
            <w:noProof/>
            <w:webHidden/>
          </w:rPr>
          <w:fldChar w:fldCharType="end"/>
        </w:r>
      </w:hyperlink>
    </w:p>
    <w:p w14:paraId="340AD825" w14:textId="19066418"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7" w:history="1">
        <w:r w:rsidR="00837F39" w:rsidRPr="00327106">
          <w:rPr>
            <w:rStyle w:val="af"/>
            <w:noProof/>
          </w:rPr>
          <w:t>3.6</w:t>
        </w:r>
        <w:r w:rsidR="00837F39">
          <w:rPr>
            <w:rFonts w:asciiTheme="minorHAnsi" w:eastAsiaTheme="minorEastAsia" w:hAnsiTheme="minorHAnsi" w:cstheme="minorBidi"/>
            <w:smallCaps w:val="0"/>
            <w:noProof/>
            <w:sz w:val="21"/>
            <w:szCs w:val="22"/>
          </w:rPr>
          <w:tab/>
        </w:r>
        <w:r w:rsidR="00837F39" w:rsidRPr="00327106">
          <w:rPr>
            <w:rStyle w:val="af"/>
            <w:noProof/>
          </w:rPr>
          <w:t>FPGA</w:t>
        </w:r>
        <w:r w:rsidR="00837F39" w:rsidRPr="00327106">
          <w:rPr>
            <w:rStyle w:val="af"/>
            <w:noProof/>
          </w:rPr>
          <w:t>流水线实现</w:t>
        </w:r>
        <w:r w:rsidR="00837F39">
          <w:rPr>
            <w:noProof/>
            <w:webHidden/>
          </w:rPr>
          <w:tab/>
        </w:r>
        <w:r w:rsidR="00837F39">
          <w:rPr>
            <w:noProof/>
            <w:webHidden/>
          </w:rPr>
          <w:fldChar w:fldCharType="begin"/>
        </w:r>
        <w:r w:rsidR="00837F39">
          <w:rPr>
            <w:noProof/>
            <w:webHidden/>
          </w:rPr>
          <w:instrText xml:space="preserve"> PAGEREF _Toc478115247 \h </w:instrText>
        </w:r>
        <w:r w:rsidR="00837F39">
          <w:rPr>
            <w:noProof/>
            <w:webHidden/>
          </w:rPr>
        </w:r>
        <w:r w:rsidR="00837F39">
          <w:rPr>
            <w:noProof/>
            <w:webHidden/>
          </w:rPr>
          <w:fldChar w:fldCharType="separate"/>
        </w:r>
        <w:r>
          <w:rPr>
            <w:noProof/>
            <w:webHidden/>
          </w:rPr>
          <w:t>41</w:t>
        </w:r>
        <w:r w:rsidR="00837F39">
          <w:rPr>
            <w:noProof/>
            <w:webHidden/>
          </w:rPr>
          <w:fldChar w:fldCharType="end"/>
        </w:r>
      </w:hyperlink>
    </w:p>
    <w:p w14:paraId="1F12C8E7" w14:textId="57149955"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8" w:history="1">
        <w:r w:rsidR="00837F39" w:rsidRPr="00327106">
          <w:rPr>
            <w:rStyle w:val="af"/>
            <w:noProof/>
          </w:rPr>
          <w:t>3.7</w:t>
        </w:r>
        <w:r w:rsidR="00837F39">
          <w:rPr>
            <w:rFonts w:asciiTheme="minorHAnsi" w:eastAsiaTheme="minorEastAsia" w:hAnsiTheme="minorHAnsi" w:cstheme="minorBidi"/>
            <w:smallCaps w:val="0"/>
            <w:noProof/>
            <w:sz w:val="21"/>
            <w:szCs w:val="22"/>
          </w:rPr>
          <w:tab/>
        </w:r>
        <w:r w:rsidR="00837F39" w:rsidRPr="00327106">
          <w:rPr>
            <w:rStyle w:val="af"/>
            <w:noProof/>
          </w:rPr>
          <w:t>中断流水线实现</w:t>
        </w:r>
        <w:r w:rsidR="00837F39">
          <w:rPr>
            <w:noProof/>
            <w:webHidden/>
          </w:rPr>
          <w:tab/>
        </w:r>
        <w:r w:rsidR="00837F39">
          <w:rPr>
            <w:noProof/>
            <w:webHidden/>
          </w:rPr>
          <w:fldChar w:fldCharType="begin"/>
        </w:r>
        <w:r w:rsidR="00837F39">
          <w:rPr>
            <w:noProof/>
            <w:webHidden/>
          </w:rPr>
          <w:instrText xml:space="preserve"> PAGEREF _Toc478115248 \h </w:instrText>
        </w:r>
        <w:r w:rsidR="00837F39">
          <w:rPr>
            <w:noProof/>
            <w:webHidden/>
          </w:rPr>
        </w:r>
        <w:r w:rsidR="00837F39">
          <w:rPr>
            <w:noProof/>
            <w:webHidden/>
          </w:rPr>
          <w:fldChar w:fldCharType="separate"/>
        </w:r>
        <w:r>
          <w:rPr>
            <w:noProof/>
            <w:webHidden/>
          </w:rPr>
          <w:t>42</w:t>
        </w:r>
        <w:r w:rsidR="00837F39">
          <w:rPr>
            <w:noProof/>
            <w:webHidden/>
          </w:rPr>
          <w:fldChar w:fldCharType="end"/>
        </w:r>
      </w:hyperlink>
    </w:p>
    <w:p w14:paraId="2EB20802" w14:textId="7C8DEFDB"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49" w:history="1">
        <w:r w:rsidR="00837F39" w:rsidRPr="00327106">
          <w:rPr>
            <w:rStyle w:val="af"/>
            <w:noProof/>
          </w:rPr>
          <w:t>3.8</w:t>
        </w:r>
        <w:r w:rsidR="00837F39">
          <w:rPr>
            <w:rFonts w:asciiTheme="minorHAnsi" w:eastAsiaTheme="minorEastAsia" w:hAnsiTheme="minorHAnsi" w:cstheme="minorBidi"/>
            <w:smallCaps w:val="0"/>
            <w:noProof/>
            <w:sz w:val="21"/>
            <w:szCs w:val="22"/>
          </w:rPr>
          <w:tab/>
        </w:r>
        <w:r w:rsidR="00837F39" w:rsidRPr="00327106">
          <w:rPr>
            <w:rStyle w:val="af"/>
            <w:noProof/>
          </w:rPr>
          <w:t>动态分支预测机制实现</w:t>
        </w:r>
        <w:r w:rsidR="00837F39">
          <w:rPr>
            <w:noProof/>
            <w:webHidden/>
          </w:rPr>
          <w:tab/>
        </w:r>
        <w:r w:rsidR="00837F39">
          <w:rPr>
            <w:noProof/>
            <w:webHidden/>
          </w:rPr>
          <w:fldChar w:fldCharType="begin"/>
        </w:r>
        <w:r w:rsidR="00837F39">
          <w:rPr>
            <w:noProof/>
            <w:webHidden/>
          </w:rPr>
          <w:instrText xml:space="preserve"> PAGEREF _Toc478115249 \h </w:instrText>
        </w:r>
        <w:r w:rsidR="00837F39">
          <w:rPr>
            <w:noProof/>
            <w:webHidden/>
          </w:rPr>
        </w:r>
        <w:r w:rsidR="00837F39">
          <w:rPr>
            <w:noProof/>
            <w:webHidden/>
          </w:rPr>
          <w:fldChar w:fldCharType="separate"/>
        </w:r>
        <w:r>
          <w:rPr>
            <w:noProof/>
            <w:webHidden/>
          </w:rPr>
          <w:t>45</w:t>
        </w:r>
        <w:r w:rsidR="00837F39">
          <w:rPr>
            <w:noProof/>
            <w:webHidden/>
          </w:rPr>
          <w:fldChar w:fldCharType="end"/>
        </w:r>
      </w:hyperlink>
    </w:p>
    <w:p w14:paraId="7EE9F024" w14:textId="2BC47517" w:rsidR="00837F39" w:rsidRDefault="00703850" w:rsidP="00837F39">
      <w:pPr>
        <w:pStyle w:val="11"/>
        <w:tabs>
          <w:tab w:val="left" w:pos="1200"/>
          <w:tab w:val="right" w:leader="dot" w:pos="8834"/>
        </w:tabs>
        <w:ind w:firstLineChars="0" w:firstLine="0"/>
        <w:rPr>
          <w:rFonts w:asciiTheme="minorHAnsi" w:eastAsiaTheme="minorEastAsia" w:hAnsiTheme="minorHAnsi" w:cstheme="minorBidi"/>
          <w:b w:val="0"/>
          <w:bCs w:val="0"/>
          <w:caps w:val="0"/>
          <w:noProof/>
          <w:sz w:val="21"/>
          <w:szCs w:val="22"/>
        </w:rPr>
      </w:pPr>
      <w:hyperlink w:anchor="_Toc478115250" w:history="1">
        <w:r w:rsidR="00837F39" w:rsidRPr="00327106">
          <w:rPr>
            <w:rStyle w:val="af"/>
            <w:noProof/>
          </w:rPr>
          <w:t>4</w:t>
        </w:r>
        <w:r w:rsidR="00837F39">
          <w:rPr>
            <w:rFonts w:asciiTheme="minorHAnsi" w:eastAsiaTheme="minorEastAsia" w:hAnsiTheme="minorHAnsi" w:cstheme="minorBidi"/>
            <w:b w:val="0"/>
            <w:bCs w:val="0"/>
            <w:caps w:val="0"/>
            <w:noProof/>
            <w:sz w:val="21"/>
            <w:szCs w:val="22"/>
          </w:rPr>
          <w:tab/>
        </w:r>
        <w:r w:rsidR="00837F39" w:rsidRPr="00327106">
          <w:rPr>
            <w:rStyle w:val="af"/>
            <w:noProof/>
          </w:rPr>
          <w:t>实验过程与调试</w:t>
        </w:r>
        <w:r w:rsidR="00837F39">
          <w:rPr>
            <w:noProof/>
            <w:webHidden/>
          </w:rPr>
          <w:tab/>
        </w:r>
        <w:r w:rsidR="00837F39">
          <w:rPr>
            <w:noProof/>
            <w:webHidden/>
          </w:rPr>
          <w:fldChar w:fldCharType="begin"/>
        </w:r>
        <w:r w:rsidR="00837F39">
          <w:rPr>
            <w:noProof/>
            <w:webHidden/>
          </w:rPr>
          <w:instrText xml:space="preserve"> PAGEREF _Toc478115250 \h </w:instrText>
        </w:r>
        <w:r w:rsidR="00837F39">
          <w:rPr>
            <w:noProof/>
            <w:webHidden/>
          </w:rPr>
        </w:r>
        <w:r w:rsidR="00837F39">
          <w:rPr>
            <w:noProof/>
            <w:webHidden/>
          </w:rPr>
          <w:fldChar w:fldCharType="separate"/>
        </w:r>
        <w:r>
          <w:rPr>
            <w:noProof/>
            <w:webHidden/>
          </w:rPr>
          <w:t>49</w:t>
        </w:r>
        <w:r w:rsidR="00837F39">
          <w:rPr>
            <w:noProof/>
            <w:webHidden/>
          </w:rPr>
          <w:fldChar w:fldCharType="end"/>
        </w:r>
      </w:hyperlink>
    </w:p>
    <w:p w14:paraId="6FAE96DA" w14:textId="0D1F91E4"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51" w:history="1">
        <w:r w:rsidR="00837F39" w:rsidRPr="00327106">
          <w:rPr>
            <w:rStyle w:val="af"/>
            <w:noProof/>
          </w:rPr>
          <w:t>4.1</w:t>
        </w:r>
        <w:r w:rsidR="00837F39">
          <w:rPr>
            <w:rFonts w:asciiTheme="minorHAnsi" w:eastAsiaTheme="minorEastAsia" w:hAnsiTheme="minorHAnsi" w:cstheme="minorBidi"/>
            <w:smallCaps w:val="0"/>
            <w:noProof/>
            <w:sz w:val="21"/>
            <w:szCs w:val="22"/>
          </w:rPr>
          <w:tab/>
        </w:r>
        <w:r w:rsidR="00837F39" w:rsidRPr="00327106">
          <w:rPr>
            <w:rStyle w:val="af"/>
            <w:noProof/>
          </w:rPr>
          <w:t>测试用例和功能测试</w:t>
        </w:r>
        <w:r w:rsidR="00837F39">
          <w:rPr>
            <w:noProof/>
            <w:webHidden/>
          </w:rPr>
          <w:tab/>
        </w:r>
        <w:r w:rsidR="00837F39">
          <w:rPr>
            <w:noProof/>
            <w:webHidden/>
          </w:rPr>
          <w:fldChar w:fldCharType="begin"/>
        </w:r>
        <w:r w:rsidR="00837F39">
          <w:rPr>
            <w:noProof/>
            <w:webHidden/>
          </w:rPr>
          <w:instrText xml:space="preserve"> PAGEREF _Toc478115251 \h </w:instrText>
        </w:r>
        <w:r w:rsidR="00837F39">
          <w:rPr>
            <w:noProof/>
            <w:webHidden/>
          </w:rPr>
        </w:r>
        <w:r w:rsidR="00837F39">
          <w:rPr>
            <w:noProof/>
            <w:webHidden/>
          </w:rPr>
          <w:fldChar w:fldCharType="separate"/>
        </w:r>
        <w:r>
          <w:rPr>
            <w:noProof/>
            <w:webHidden/>
          </w:rPr>
          <w:t>49</w:t>
        </w:r>
        <w:r w:rsidR="00837F39">
          <w:rPr>
            <w:noProof/>
            <w:webHidden/>
          </w:rPr>
          <w:fldChar w:fldCharType="end"/>
        </w:r>
      </w:hyperlink>
    </w:p>
    <w:p w14:paraId="17DE1A1D" w14:textId="3DD45F62"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52" w:history="1">
        <w:r w:rsidR="00837F39" w:rsidRPr="00327106">
          <w:rPr>
            <w:rStyle w:val="af"/>
            <w:noProof/>
          </w:rPr>
          <w:t>4.2</w:t>
        </w:r>
        <w:r w:rsidR="00837F39">
          <w:rPr>
            <w:rFonts w:asciiTheme="minorHAnsi" w:eastAsiaTheme="minorEastAsia" w:hAnsiTheme="minorHAnsi" w:cstheme="minorBidi"/>
            <w:smallCaps w:val="0"/>
            <w:noProof/>
            <w:sz w:val="21"/>
            <w:szCs w:val="22"/>
          </w:rPr>
          <w:tab/>
        </w:r>
        <w:r w:rsidR="00837F39" w:rsidRPr="00327106">
          <w:rPr>
            <w:rStyle w:val="af"/>
            <w:noProof/>
          </w:rPr>
          <w:t>性能分析</w:t>
        </w:r>
        <w:r w:rsidR="00837F39">
          <w:rPr>
            <w:noProof/>
            <w:webHidden/>
          </w:rPr>
          <w:tab/>
        </w:r>
        <w:r w:rsidR="00837F39">
          <w:rPr>
            <w:noProof/>
            <w:webHidden/>
          </w:rPr>
          <w:fldChar w:fldCharType="begin"/>
        </w:r>
        <w:r w:rsidR="00837F39">
          <w:rPr>
            <w:noProof/>
            <w:webHidden/>
          </w:rPr>
          <w:instrText xml:space="preserve"> PAGEREF _Toc478115252 \h </w:instrText>
        </w:r>
        <w:r w:rsidR="00837F39">
          <w:rPr>
            <w:noProof/>
            <w:webHidden/>
          </w:rPr>
        </w:r>
        <w:r w:rsidR="00837F39">
          <w:rPr>
            <w:noProof/>
            <w:webHidden/>
          </w:rPr>
          <w:fldChar w:fldCharType="separate"/>
        </w:r>
        <w:r>
          <w:rPr>
            <w:noProof/>
            <w:webHidden/>
          </w:rPr>
          <w:t>53</w:t>
        </w:r>
        <w:r w:rsidR="00837F39">
          <w:rPr>
            <w:noProof/>
            <w:webHidden/>
          </w:rPr>
          <w:fldChar w:fldCharType="end"/>
        </w:r>
      </w:hyperlink>
    </w:p>
    <w:p w14:paraId="3E9C9A2F" w14:textId="41AC58D8"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53" w:history="1">
        <w:r w:rsidR="00837F39" w:rsidRPr="00327106">
          <w:rPr>
            <w:rStyle w:val="af"/>
            <w:noProof/>
          </w:rPr>
          <w:t>4.3</w:t>
        </w:r>
        <w:r w:rsidR="00837F39">
          <w:rPr>
            <w:rFonts w:asciiTheme="minorHAnsi" w:eastAsiaTheme="minorEastAsia" w:hAnsiTheme="minorHAnsi" w:cstheme="minorBidi"/>
            <w:smallCaps w:val="0"/>
            <w:noProof/>
            <w:sz w:val="21"/>
            <w:szCs w:val="22"/>
          </w:rPr>
          <w:tab/>
        </w:r>
        <w:r w:rsidR="00837F39" w:rsidRPr="00327106">
          <w:rPr>
            <w:rStyle w:val="af"/>
            <w:noProof/>
          </w:rPr>
          <w:t>主要故障与调试</w:t>
        </w:r>
        <w:r w:rsidR="00837F39">
          <w:rPr>
            <w:noProof/>
            <w:webHidden/>
          </w:rPr>
          <w:tab/>
        </w:r>
        <w:r w:rsidR="00837F39">
          <w:rPr>
            <w:noProof/>
            <w:webHidden/>
          </w:rPr>
          <w:fldChar w:fldCharType="begin"/>
        </w:r>
        <w:r w:rsidR="00837F39">
          <w:rPr>
            <w:noProof/>
            <w:webHidden/>
          </w:rPr>
          <w:instrText xml:space="preserve"> PAGEREF _Toc478115253 \h </w:instrText>
        </w:r>
        <w:r w:rsidR="00837F39">
          <w:rPr>
            <w:noProof/>
            <w:webHidden/>
          </w:rPr>
        </w:r>
        <w:r w:rsidR="00837F39">
          <w:rPr>
            <w:noProof/>
            <w:webHidden/>
          </w:rPr>
          <w:fldChar w:fldCharType="separate"/>
        </w:r>
        <w:r>
          <w:rPr>
            <w:noProof/>
            <w:webHidden/>
          </w:rPr>
          <w:t>54</w:t>
        </w:r>
        <w:r w:rsidR="00837F39">
          <w:rPr>
            <w:noProof/>
            <w:webHidden/>
          </w:rPr>
          <w:fldChar w:fldCharType="end"/>
        </w:r>
      </w:hyperlink>
    </w:p>
    <w:p w14:paraId="18D3DA23" w14:textId="24C627E4"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54" w:history="1">
        <w:r w:rsidR="00837F39" w:rsidRPr="00327106">
          <w:rPr>
            <w:rStyle w:val="af"/>
            <w:noProof/>
          </w:rPr>
          <w:t>4.4</w:t>
        </w:r>
        <w:r w:rsidR="00837F39">
          <w:rPr>
            <w:rFonts w:asciiTheme="minorHAnsi" w:eastAsiaTheme="minorEastAsia" w:hAnsiTheme="minorHAnsi" w:cstheme="minorBidi"/>
            <w:smallCaps w:val="0"/>
            <w:noProof/>
            <w:sz w:val="21"/>
            <w:szCs w:val="22"/>
          </w:rPr>
          <w:tab/>
        </w:r>
        <w:r w:rsidR="00837F39" w:rsidRPr="00327106">
          <w:rPr>
            <w:rStyle w:val="af"/>
            <w:noProof/>
          </w:rPr>
          <w:t>实验进度</w:t>
        </w:r>
        <w:r w:rsidR="00837F39">
          <w:rPr>
            <w:noProof/>
            <w:webHidden/>
          </w:rPr>
          <w:tab/>
        </w:r>
        <w:r w:rsidR="00837F39">
          <w:rPr>
            <w:noProof/>
            <w:webHidden/>
          </w:rPr>
          <w:fldChar w:fldCharType="begin"/>
        </w:r>
        <w:r w:rsidR="00837F39">
          <w:rPr>
            <w:noProof/>
            <w:webHidden/>
          </w:rPr>
          <w:instrText xml:space="preserve"> PAGEREF _Toc478115254 \h </w:instrText>
        </w:r>
        <w:r w:rsidR="00837F39">
          <w:rPr>
            <w:noProof/>
            <w:webHidden/>
          </w:rPr>
        </w:r>
        <w:r w:rsidR="00837F39">
          <w:rPr>
            <w:noProof/>
            <w:webHidden/>
          </w:rPr>
          <w:fldChar w:fldCharType="separate"/>
        </w:r>
        <w:r>
          <w:rPr>
            <w:noProof/>
            <w:webHidden/>
          </w:rPr>
          <w:t>56</w:t>
        </w:r>
        <w:r w:rsidR="00837F39">
          <w:rPr>
            <w:noProof/>
            <w:webHidden/>
          </w:rPr>
          <w:fldChar w:fldCharType="end"/>
        </w:r>
      </w:hyperlink>
    </w:p>
    <w:p w14:paraId="12643B1F" w14:textId="38804CD0" w:rsidR="00837F39" w:rsidRDefault="00703850" w:rsidP="00837F39">
      <w:pPr>
        <w:pStyle w:val="11"/>
        <w:tabs>
          <w:tab w:val="left" w:pos="1200"/>
          <w:tab w:val="right" w:leader="dot" w:pos="8834"/>
        </w:tabs>
        <w:ind w:firstLineChars="0" w:firstLine="0"/>
        <w:rPr>
          <w:rFonts w:asciiTheme="minorHAnsi" w:eastAsiaTheme="minorEastAsia" w:hAnsiTheme="minorHAnsi" w:cstheme="minorBidi"/>
          <w:b w:val="0"/>
          <w:bCs w:val="0"/>
          <w:caps w:val="0"/>
          <w:noProof/>
          <w:sz w:val="21"/>
          <w:szCs w:val="22"/>
        </w:rPr>
      </w:pPr>
      <w:hyperlink w:anchor="_Toc478115255" w:history="1">
        <w:r w:rsidR="00837F39" w:rsidRPr="00327106">
          <w:rPr>
            <w:rStyle w:val="af"/>
            <w:noProof/>
          </w:rPr>
          <w:t>5</w:t>
        </w:r>
        <w:r w:rsidR="00837F39">
          <w:rPr>
            <w:rFonts w:asciiTheme="minorHAnsi" w:eastAsiaTheme="minorEastAsia" w:hAnsiTheme="minorHAnsi" w:cstheme="minorBidi"/>
            <w:b w:val="0"/>
            <w:bCs w:val="0"/>
            <w:caps w:val="0"/>
            <w:noProof/>
            <w:sz w:val="21"/>
            <w:szCs w:val="22"/>
          </w:rPr>
          <w:tab/>
        </w:r>
        <w:r w:rsidR="00837F39" w:rsidRPr="00327106">
          <w:rPr>
            <w:rStyle w:val="af"/>
            <w:noProof/>
          </w:rPr>
          <w:t>设计总结与心得</w:t>
        </w:r>
        <w:r w:rsidR="00837F39">
          <w:rPr>
            <w:noProof/>
            <w:webHidden/>
          </w:rPr>
          <w:tab/>
        </w:r>
        <w:r w:rsidR="00837F39">
          <w:rPr>
            <w:noProof/>
            <w:webHidden/>
          </w:rPr>
          <w:fldChar w:fldCharType="begin"/>
        </w:r>
        <w:r w:rsidR="00837F39">
          <w:rPr>
            <w:noProof/>
            <w:webHidden/>
          </w:rPr>
          <w:instrText xml:space="preserve"> PAGEREF _Toc478115255 \h </w:instrText>
        </w:r>
        <w:r w:rsidR="00837F39">
          <w:rPr>
            <w:noProof/>
            <w:webHidden/>
          </w:rPr>
        </w:r>
        <w:r w:rsidR="00837F39">
          <w:rPr>
            <w:noProof/>
            <w:webHidden/>
          </w:rPr>
          <w:fldChar w:fldCharType="separate"/>
        </w:r>
        <w:r>
          <w:rPr>
            <w:noProof/>
            <w:webHidden/>
          </w:rPr>
          <w:t>57</w:t>
        </w:r>
        <w:r w:rsidR="00837F39">
          <w:rPr>
            <w:noProof/>
            <w:webHidden/>
          </w:rPr>
          <w:fldChar w:fldCharType="end"/>
        </w:r>
      </w:hyperlink>
    </w:p>
    <w:p w14:paraId="2A3CD5E7" w14:textId="49AA555E"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56" w:history="1">
        <w:r w:rsidR="00837F39" w:rsidRPr="00327106">
          <w:rPr>
            <w:rStyle w:val="af"/>
            <w:noProof/>
          </w:rPr>
          <w:t>5.1</w:t>
        </w:r>
        <w:r w:rsidR="00837F39">
          <w:rPr>
            <w:rFonts w:asciiTheme="minorHAnsi" w:eastAsiaTheme="minorEastAsia" w:hAnsiTheme="minorHAnsi" w:cstheme="minorBidi"/>
            <w:smallCaps w:val="0"/>
            <w:noProof/>
            <w:sz w:val="21"/>
            <w:szCs w:val="22"/>
          </w:rPr>
          <w:tab/>
        </w:r>
        <w:r w:rsidR="00837F39" w:rsidRPr="00327106">
          <w:rPr>
            <w:rStyle w:val="af"/>
            <w:noProof/>
          </w:rPr>
          <w:t>课设总结</w:t>
        </w:r>
        <w:r w:rsidR="00837F39">
          <w:rPr>
            <w:noProof/>
            <w:webHidden/>
          </w:rPr>
          <w:tab/>
        </w:r>
        <w:r w:rsidR="00837F39">
          <w:rPr>
            <w:noProof/>
            <w:webHidden/>
          </w:rPr>
          <w:fldChar w:fldCharType="begin"/>
        </w:r>
        <w:r w:rsidR="00837F39">
          <w:rPr>
            <w:noProof/>
            <w:webHidden/>
          </w:rPr>
          <w:instrText xml:space="preserve"> PAGEREF _Toc478115256 \h </w:instrText>
        </w:r>
        <w:r w:rsidR="00837F39">
          <w:rPr>
            <w:noProof/>
            <w:webHidden/>
          </w:rPr>
        </w:r>
        <w:r w:rsidR="00837F39">
          <w:rPr>
            <w:noProof/>
            <w:webHidden/>
          </w:rPr>
          <w:fldChar w:fldCharType="separate"/>
        </w:r>
        <w:r>
          <w:rPr>
            <w:noProof/>
            <w:webHidden/>
          </w:rPr>
          <w:t>57</w:t>
        </w:r>
        <w:r w:rsidR="00837F39">
          <w:rPr>
            <w:noProof/>
            <w:webHidden/>
          </w:rPr>
          <w:fldChar w:fldCharType="end"/>
        </w:r>
      </w:hyperlink>
    </w:p>
    <w:p w14:paraId="7AE6B6E3" w14:textId="77D0761C" w:rsidR="00837F39" w:rsidRDefault="00703850" w:rsidP="00837F39">
      <w:pPr>
        <w:pStyle w:val="22"/>
        <w:tabs>
          <w:tab w:val="left" w:pos="1440"/>
          <w:tab w:val="right" w:leader="dot" w:pos="8834"/>
        </w:tabs>
        <w:ind w:firstLineChars="0" w:firstLine="0"/>
        <w:rPr>
          <w:rFonts w:asciiTheme="minorHAnsi" w:eastAsiaTheme="minorEastAsia" w:hAnsiTheme="minorHAnsi" w:cstheme="minorBidi"/>
          <w:smallCaps w:val="0"/>
          <w:noProof/>
          <w:sz w:val="21"/>
          <w:szCs w:val="22"/>
        </w:rPr>
      </w:pPr>
      <w:hyperlink w:anchor="_Toc478115257" w:history="1">
        <w:r w:rsidR="00837F39" w:rsidRPr="00327106">
          <w:rPr>
            <w:rStyle w:val="af"/>
            <w:noProof/>
          </w:rPr>
          <w:t>5.2</w:t>
        </w:r>
        <w:r w:rsidR="00837F39">
          <w:rPr>
            <w:rFonts w:asciiTheme="minorHAnsi" w:eastAsiaTheme="minorEastAsia" w:hAnsiTheme="minorHAnsi" w:cstheme="minorBidi"/>
            <w:smallCaps w:val="0"/>
            <w:noProof/>
            <w:sz w:val="21"/>
            <w:szCs w:val="22"/>
          </w:rPr>
          <w:tab/>
        </w:r>
        <w:r w:rsidR="00837F39" w:rsidRPr="00327106">
          <w:rPr>
            <w:rStyle w:val="af"/>
            <w:noProof/>
          </w:rPr>
          <w:t>课设心得</w:t>
        </w:r>
        <w:r w:rsidR="00837F39">
          <w:rPr>
            <w:noProof/>
            <w:webHidden/>
          </w:rPr>
          <w:tab/>
        </w:r>
        <w:r w:rsidR="00837F39">
          <w:rPr>
            <w:noProof/>
            <w:webHidden/>
          </w:rPr>
          <w:fldChar w:fldCharType="begin"/>
        </w:r>
        <w:r w:rsidR="00837F39">
          <w:rPr>
            <w:noProof/>
            <w:webHidden/>
          </w:rPr>
          <w:instrText xml:space="preserve"> PAGEREF _Toc478115257 \h </w:instrText>
        </w:r>
        <w:r w:rsidR="00837F39">
          <w:rPr>
            <w:noProof/>
            <w:webHidden/>
          </w:rPr>
        </w:r>
        <w:r w:rsidR="00837F39">
          <w:rPr>
            <w:noProof/>
            <w:webHidden/>
          </w:rPr>
          <w:fldChar w:fldCharType="separate"/>
        </w:r>
        <w:r>
          <w:rPr>
            <w:noProof/>
            <w:webHidden/>
          </w:rPr>
          <w:t>57</w:t>
        </w:r>
        <w:r w:rsidR="00837F39">
          <w:rPr>
            <w:noProof/>
            <w:webHidden/>
          </w:rPr>
          <w:fldChar w:fldCharType="end"/>
        </w:r>
      </w:hyperlink>
    </w:p>
    <w:p w14:paraId="0003169C" w14:textId="0276FA48" w:rsidR="00837F39" w:rsidRDefault="00703850" w:rsidP="00837F39">
      <w:pPr>
        <w:pStyle w:val="11"/>
        <w:tabs>
          <w:tab w:val="left" w:pos="1200"/>
          <w:tab w:val="right" w:leader="dot" w:pos="8834"/>
        </w:tabs>
        <w:ind w:firstLineChars="0" w:firstLine="0"/>
        <w:rPr>
          <w:rFonts w:asciiTheme="minorHAnsi" w:eastAsiaTheme="minorEastAsia" w:hAnsiTheme="minorHAnsi" w:cstheme="minorBidi"/>
          <w:b w:val="0"/>
          <w:bCs w:val="0"/>
          <w:caps w:val="0"/>
          <w:noProof/>
          <w:sz w:val="21"/>
          <w:szCs w:val="22"/>
        </w:rPr>
      </w:pPr>
      <w:hyperlink w:anchor="_Toc478115258" w:history="1">
        <w:r w:rsidR="00837F39" w:rsidRPr="00327106">
          <w:rPr>
            <w:rStyle w:val="af"/>
            <w:noProof/>
          </w:rPr>
          <w:t>6</w:t>
        </w:r>
        <w:r w:rsidR="00837F39">
          <w:rPr>
            <w:rFonts w:asciiTheme="minorHAnsi" w:eastAsiaTheme="minorEastAsia" w:hAnsiTheme="minorHAnsi" w:cstheme="minorBidi"/>
            <w:b w:val="0"/>
            <w:bCs w:val="0"/>
            <w:caps w:val="0"/>
            <w:noProof/>
            <w:sz w:val="21"/>
            <w:szCs w:val="22"/>
          </w:rPr>
          <w:tab/>
        </w:r>
        <w:r w:rsidR="00837F39" w:rsidRPr="00327106">
          <w:rPr>
            <w:rStyle w:val="af"/>
            <w:noProof/>
          </w:rPr>
          <w:t>参考文献</w:t>
        </w:r>
        <w:r w:rsidR="00837F39">
          <w:rPr>
            <w:noProof/>
            <w:webHidden/>
          </w:rPr>
          <w:tab/>
        </w:r>
        <w:r w:rsidR="00837F39">
          <w:rPr>
            <w:noProof/>
            <w:webHidden/>
          </w:rPr>
          <w:fldChar w:fldCharType="begin"/>
        </w:r>
        <w:r w:rsidR="00837F39">
          <w:rPr>
            <w:noProof/>
            <w:webHidden/>
          </w:rPr>
          <w:instrText xml:space="preserve"> PAGEREF _Toc478115258 \h </w:instrText>
        </w:r>
        <w:r w:rsidR="00837F39">
          <w:rPr>
            <w:noProof/>
            <w:webHidden/>
          </w:rPr>
        </w:r>
        <w:r w:rsidR="00837F39">
          <w:rPr>
            <w:noProof/>
            <w:webHidden/>
          </w:rPr>
          <w:fldChar w:fldCharType="separate"/>
        </w:r>
        <w:r>
          <w:rPr>
            <w:noProof/>
            <w:webHidden/>
          </w:rPr>
          <w:t>60</w:t>
        </w:r>
        <w:r w:rsidR="00837F39">
          <w:rPr>
            <w:noProof/>
            <w:webHidden/>
          </w:rPr>
          <w:fldChar w:fldCharType="end"/>
        </w:r>
      </w:hyperlink>
    </w:p>
    <w:p w14:paraId="587F0DF7" w14:textId="0862F577" w:rsidR="000C5960" w:rsidRDefault="000C5960" w:rsidP="007E0036">
      <w:pPr>
        <w:ind w:firstLineChars="0" w:firstLine="0"/>
        <w:sectPr w:rsidR="000C5960" w:rsidSect="001C2647">
          <w:headerReference w:type="default" r:id="rId22"/>
          <w:footerReference w:type="default" r:id="rId23"/>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6A22E1" w:rsidRDefault="000C5960" w:rsidP="006A22E1">
      <w:pPr>
        <w:pStyle w:val="10"/>
        <w:numPr>
          <w:ilvl w:val="0"/>
          <w:numId w:val="7"/>
        </w:numPr>
      </w:pPr>
      <w:bookmarkStart w:id="13" w:name="_Toc478115227"/>
      <w:r w:rsidRPr="006A22E1">
        <w:rPr>
          <w:rFonts w:hint="eastAsia"/>
        </w:rPr>
        <w:lastRenderedPageBreak/>
        <w:t>课程设计概述</w:t>
      </w:r>
      <w:bookmarkEnd w:id="7"/>
      <w:bookmarkEnd w:id="8"/>
      <w:bookmarkEnd w:id="9"/>
      <w:bookmarkEnd w:id="10"/>
      <w:bookmarkEnd w:id="11"/>
      <w:bookmarkEnd w:id="12"/>
      <w:bookmarkEnd w:id="13"/>
    </w:p>
    <w:p w14:paraId="6219E629" w14:textId="77777777" w:rsidR="000C5960" w:rsidRPr="006A22E1" w:rsidRDefault="000C5960" w:rsidP="006A22E1">
      <w:pPr>
        <w:pStyle w:val="2"/>
      </w:pPr>
      <w:bookmarkStart w:id="14" w:name="_Toc478115228"/>
      <w:r w:rsidRPr="006A22E1">
        <w:rPr>
          <w:rFonts w:hint="eastAsia"/>
        </w:rPr>
        <w:t>课设目的</w:t>
      </w:r>
      <w:bookmarkEnd w:id="14"/>
    </w:p>
    <w:p w14:paraId="169FA58A" w14:textId="77777777" w:rsidR="00EC3D55" w:rsidRPr="00EC3D55" w:rsidRDefault="00EC3D55" w:rsidP="00EC1077">
      <w:pPr>
        <w:spacing w:line="360" w:lineRule="atLeast"/>
        <w:ind w:rightChars="11" w:right="26"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74683A64" w:rsidR="00552BB0" w:rsidRPr="006A22E1" w:rsidRDefault="000C5960" w:rsidP="006A22E1">
      <w:pPr>
        <w:pStyle w:val="2"/>
      </w:pPr>
      <w:bookmarkStart w:id="20" w:name="_Toc478115229"/>
      <w:r w:rsidRPr="006A22E1">
        <w:rPr>
          <w:rFonts w:hint="eastAsia"/>
        </w:rPr>
        <w:t>设计任务</w:t>
      </w:r>
      <w:bookmarkEnd w:id="15"/>
      <w:bookmarkEnd w:id="16"/>
      <w:bookmarkEnd w:id="17"/>
      <w:bookmarkEnd w:id="18"/>
      <w:bookmarkEnd w:id="19"/>
      <w:bookmarkEnd w:id="20"/>
    </w:p>
    <w:p w14:paraId="7FDD8E62" w14:textId="77777777" w:rsidR="000C5960" w:rsidRDefault="008C14B5" w:rsidP="00EC1077">
      <w:pPr>
        <w:spacing w:line="360" w:lineRule="atLeast"/>
        <w:ind w:rightChars="11" w:right="26"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Pr="006A22E1" w:rsidRDefault="00DB60F4" w:rsidP="006A22E1">
      <w:pPr>
        <w:pStyle w:val="2"/>
      </w:pPr>
      <w:bookmarkStart w:id="21" w:name="_Toc478115230"/>
      <w:r w:rsidRPr="006A22E1">
        <w:rPr>
          <w:rFonts w:hint="eastAsia"/>
        </w:rPr>
        <w:t>设计要求</w:t>
      </w:r>
      <w:bookmarkEnd w:id="21"/>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lastRenderedPageBreak/>
        <w:t>课程设计报告和总结。</w:t>
      </w:r>
    </w:p>
    <w:p w14:paraId="5ADD421A" w14:textId="77777777" w:rsidR="00AD02FF" w:rsidRPr="006A22E1" w:rsidRDefault="00AD02FF" w:rsidP="006A22E1">
      <w:pPr>
        <w:pStyle w:val="2"/>
      </w:pPr>
      <w:bookmarkStart w:id="22" w:name="_Toc478115231"/>
      <w:r w:rsidRPr="006A22E1">
        <w:rPr>
          <w:rFonts w:hint="eastAsia"/>
        </w:rPr>
        <w:t>技术指标</w:t>
      </w:r>
      <w:bookmarkEnd w:id="22"/>
    </w:p>
    <w:p w14:paraId="753DB383" w14:textId="3EF19841" w:rsidR="00AD02FF" w:rsidRPr="008C14B5" w:rsidRDefault="00AD02FF" w:rsidP="001B0AB8">
      <w:pPr>
        <w:pStyle w:val="a3"/>
        <w:numPr>
          <w:ilvl w:val="0"/>
          <w:numId w:val="25"/>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703850">
        <w:rPr>
          <w:rFonts w:hint="eastAsia"/>
        </w:rPr>
        <w:t>表</w:t>
      </w:r>
      <w:r w:rsidR="00703850">
        <w:rPr>
          <w:rFonts w:hint="eastAsia"/>
        </w:rPr>
        <w:t xml:space="preserve"> </w:t>
      </w:r>
      <w:r w:rsidR="00703850">
        <w:t>1</w:t>
      </w:r>
      <w:r w:rsidR="00703850">
        <w:noBreakHyphen/>
        <w:t>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1B0AB8">
      <w:pPr>
        <w:pStyle w:val="a3"/>
        <w:numPr>
          <w:ilvl w:val="0"/>
          <w:numId w:val="25"/>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1B0AB8">
      <w:pPr>
        <w:pStyle w:val="a3"/>
        <w:numPr>
          <w:ilvl w:val="0"/>
          <w:numId w:val="25"/>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1B0AB8">
      <w:pPr>
        <w:pStyle w:val="a3"/>
        <w:numPr>
          <w:ilvl w:val="0"/>
          <w:numId w:val="25"/>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1B0AB8">
      <w:pPr>
        <w:pStyle w:val="a3"/>
        <w:numPr>
          <w:ilvl w:val="0"/>
          <w:numId w:val="25"/>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1B0AB8">
      <w:pPr>
        <w:pStyle w:val="a3"/>
        <w:numPr>
          <w:ilvl w:val="0"/>
          <w:numId w:val="25"/>
        </w:numPr>
        <w:ind w:rightChars="11" w:right="26" w:firstLineChars="0"/>
      </w:pPr>
      <w:r w:rsidRPr="008C14B5">
        <w:rPr>
          <w:rFonts w:hint="eastAsia"/>
        </w:rPr>
        <w:t>能运行教师提供的标准测试程序，并自动统计执行周期数</w:t>
      </w:r>
    </w:p>
    <w:p w14:paraId="35B85BB9" w14:textId="77777777" w:rsidR="00AD02FF" w:rsidRDefault="00AD02FF" w:rsidP="001B0AB8">
      <w:pPr>
        <w:pStyle w:val="a3"/>
        <w:numPr>
          <w:ilvl w:val="0"/>
          <w:numId w:val="25"/>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68A14E1E" w:rsidR="00B64263" w:rsidRDefault="00B64263" w:rsidP="00B64263">
      <w:pPr>
        <w:pStyle w:val="aff1"/>
        <w:spacing w:before="91" w:after="91"/>
        <w:ind w:firstLine="420"/>
      </w:pPr>
      <w:bookmarkStart w:id="23" w:name="_Ref474694445"/>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1</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1</w:t>
      </w:r>
      <w:r w:rsidR="004A0244">
        <w:fldChar w:fldCharType="end"/>
      </w:r>
      <w:bookmarkEnd w:id="23"/>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9527F3">
            <w:pPr>
              <w:widowControl/>
              <w:ind w:firstLineChars="10" w:firstLine="20"/>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9527F3">
            <w:pPr>
              <w:ind w:firstLineChars="10" w:firstLine="20"/>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9527F3">
            <w:pPr>
              <w:ind w:firstLineChars="10" w:firstLine="20"/>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9527F3">
            <w:pPr>
              <w:ind w:firstLineChars="10" w:firstLine="20"/>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9527F3">
            <w:pPr>
              <w:ind w:firstLineChars="10" w:firstLine="21"/>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9527F3">
            <w:pPr>
              <w:ind w:firstLineChars="10" w:firstLine="21"/>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9527F3">
            <w:pPr>
              <w:ind w:firstLineChars="10" w:firstLine="21"/>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9527F3">
            <w:pPr>
              <w:ind w:firstLineChars="10" w:firstLine="21"/>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9527F3">
            <w:pPr>
              <w:ind w:firstLineChars="10" w:firstLine="21"/>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9527F3">
            <w:pPr>
              <w:ind w:firstLineChars="10" w:firstLine="21"/>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9527F3">
            <w:pPr>
              <w:ind w:firstLineChars="10" w:firstLine="21"/>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9527F3">
            <w:pPr>
              <w:ind w:firstLineChars="10" w:firstLine="21"/>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9527F3">
            <w:pPr>
              <w:ind w:firstLineChars="10" w:firstLine="21"/>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9527F3">
            <w:pPr>
              <w:ind w:firstLineChars="10" w:firstLine="21"/>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9527F3">
            <w:pPr>
              <w:ind w:firstLineChars="10" w:firstLine="21"/>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9527F3">
            <w:pPr>
              <w:ind w:firstLineChars="10" w:firstLine="21"/>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9527F3">
            <w:pPr>
              <w:ind w:firstLineChars="10" w:firstLine="21"/>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9527F3">
            <w:pPr>
              <w:ind w:firstLineChars="10" w:firstLine="21"/>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9527F3">
            <w:pPr>
              <w:ind w:firstLineChars="10" w:firstLine="21"/>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9527F3">
            <w:pPr>
              <w:ind w:firstLineChars="10" w:firstLine="21"/>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9527F3">
            <w:pPr>
              <w:ind w:firstLineChars="10" w:firstLine="21"/>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9527F3">
            <w:pPr>
              <w:ind w:firstLineChars="10" w:firstLine="21"/>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9527F3">
            <w:pPr>
              <w:ind w:firstLineChars="10" w:firstLine="21"/>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9527F3">
            <w:pPr>
              <w:ind w:firstLineChars="10" w:firstLine="21"/>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9527F3">
            <w:pPr>
              <w:ind w:firstLineChars="10" w:firstLine="21"/>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9527F3">
            <w:pPr>
              <w:ind w:firstLineChars="10" w:firstLine="21"/>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9527F3">
            <w:pPr>
              <w:ind w:firstLineChars="10" w:firstLine="21"/>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9527F3">
            <w:pPr>
              <w:ind w:firstLineChars="10" w:firstLine="21"/>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9527F3">
            <w:pPr>
              <w:ind w:firstLineChars="10" w:firstLine="21"/>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9527F3">
            <w:pPr>
              <w:ind w:firstLineChars="10" w:firstLine="21"/>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9527F3">
            <w:pPr>
              <w:ind w:firstLineChars="10" w:firstLine="21"/>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9527F3">
            <w:pPr>
              <w:ind w:firstLineChars="10" w:firstLine="21"/>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9527F3">
            <w:pPr>
              <w:ind w:firstLineChars="10" w:firstLine="21"/>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9527F3">
            <w:pPr>
              <w:ind w:firstLineChars="10" w:firstLine="21"/>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9527F3">
            <w:pPr>
              <w:ind w:firstLineChars="10" w:firstLine="21"/>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9527F3">
            <w:pPr>
              <w:ind w:firstLineChars="10" w:firstLine="21"/>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9527F3">
            <w:pPr>
              <w:ind w:firstLineChars="10" w:firstLine="21"/>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9527F3">
            <w:pPr>
              <w:ind w:firstLineChars="10" w:firstLine="21"/>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9527F3">
            <w:pPr>
              <w:ind w:firstLineChars="10" w:firstLine="21"/>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9527F3">
            <w:pPr>
              <w:ind w:firstLineChars="10" w:firstLine="21"/>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9527F3">
            <w:pPr>
              <w:ind w:firstLineChars="10" w:firstLine="21"/>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9527F3">
            <w:pPr>
              <w:ind w:firstLineChars="10" w:firstLine="21"/>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9527F3">
            <w:pPr>
              <w:ind w:firstLineChars="10" w:firstLine="21"/>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9527F3">
            <w:pPr>
              <w:ind w:firstLineChars="10" w:firstLine="21"/>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9527F3">
            <w:pPr>
              <w:ind w:firstLineChars="10" w:firstLine="21"/>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9527F3">
            <w:pPr>
              <w:ind w:firstLineChars="10" w:firstLine="21"/>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9527F3">
            <w:pPr>
              <w:ind w:firstLineChars="10" w:firstLine="21"/>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9527F3">
            <w:pPr>
              <w:ind w:firstLineChars="10" w:firstLine="21"/>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9527F3">
            <w:pPr>
              <w:ind w:firstLineChars="10" w:firstLine="21"/>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9527F3">
            <w:pPr>
              <w:ind w:firstLineChars="10" w:firstLine="21"/>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9527F3">
            <w:pPr>
              <w:ind w:firstLineChars="10" w:firstLine="21"/>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9527F3">
            <w:pPr>
              <w:ind w:firstLineChars="10" w:firstLine="21"/>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9527F3">
            <w:pPr>
              <w:ind w:firstLineChars="10" w:firstLine="21"/>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9527F3">
            <w:pPr>
              <w:ind w:firstLineChars="10" w:firstLine="21"/>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9527F3">
            <w:pPr>
              <w:ind w:firstLineChars="10" w:firstLine="21"/>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9527F3">
            <w:pPr>
              <w:ind w:firstLineChars="10" w:firstLine="21"/>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9527F3">
            <w:pPr>
              <w:ind w:firstLineChars="10" w:firstLine="21"/>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9527F3">
            <w:pPr>
              <w:ind w:firstLineChars="10" w:firstLine="21"/>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9527F3">
            <w:pPr>
              <w:ind w:firstLineChars="10" w:firstLine="21"/>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9527F3">
            <w:pPr>
              <w:ind w:firstLineChars="10" w:firstLine="21"/>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9527F3">
            <w:pPr>
              <w:ind w:firstLineChars="10" w:firstLine="21"/>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9527F3">
            <w:pPr>
              <w:ind w:firstLineChars="10" w:firstLine="21"/>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9527F3">
            <w:pPr>
              <w:ind w:firstLineChars="10" w:firstLine="21"/>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9527F3">
            <w:pPr>
              <w:ind w:firstLineChars="10" w:firstLine="21"/>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9527F3">
            <w:pPr>
              <w:ind w:firstLineChars="10" w:firstLine="21"/>
              <w:jc w:val="center"/>
              <w:rPr>
                <w:sz w:val="21"/>
              </w:rPr>
            </w:pPr>
            <w:r w:rsidRPr="00DB60F4">
              <w:rPr>
                <w:sz w:val="21"/>
              </w:rPr>
              <w:lastRenderedPageBreak/>
              <w:t>16</w:t>
            </w:r>
          </w:p>
        </w:tc>
        <w:tc>
          <w:tcPr>
            <w:tcW w:w="2693" w:type="dxa"/>
            <w:shd w:val="clear" w:color="000000" w:fill="FFFFFF"/>
            <w:hideMark/>
          </w:tcPr>
          <w:p w14:paraId="7F63A86F" w14:textId="77777777" w:rsidR="00AD02FF" w:rsidRPr="00DB60F4" w:rsidRDefault="00AD02FF" w:rsidP="009527F3">
            <w:pPr>
              <w:ind w:firstLineChars="10" w:firstLine="21"/>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9527F3">
            <w:pPr>
              <w:ind w:firstLineChars="10" w:firstLine="21"/>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9527F3">
            <w:pPr>
              <w:ind w:firstLineChars="10" w:firstLine="21"/>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9527F3">
            <w:pPr>
              <w:ind w:firstLineChars="10" w:firstLine="21"/>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9527F3">
            <w:pPr>
              <w:ind w:firstLineChars="10" w:firstLine="21"/>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9527F3">
            <w:pPr>
              <w:ind w:firstLineChars="10" w:firstLine="21"/>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9527F3">
            <w:pPr>
              <w:ind w:firstLineChars="10" w:firstLine="21"/>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9527F3">
            <w:pPr>
              <w:ind w:firstLineChars="10" w:firstLine="21"/>
              <w:jc w:val="center"/>
              <w:rPr>
                <w:sz w:val="21"/>
              </w:rPr>
            </w:pPr>
            <w:r w:rsidRPr="00DB60F4">
              <w:rPr>
                <w:sz w:val="21"/>
              </w:rPr>
              <w:t>18</w:t>
            </w:r>
          </w:p>
        </w:tc>
        <w:tc>
          <w:tcPr>
            <w:tcW w:w="2693" w:type="dxa"/>
            <w:shd w:val="clear" w:color="000000" w:fill="FFFFFF"/>
          </w:tcPr>
          <w:p w14:paraId="3D46623D" w14:textId="77777777" w:rsidR="00AD02FF" w:rsidRPr="00DB60F4" w:rsidRDefault="00AD02FF" w:rsidP="009527F3">
            <w:pPr>
              <w:ind w:firstLineChars="10" w:firstLine="21"/>
              <w:jc w:val="center"/>
              <w:rPr>
                <w:sz w:val="21"/>
              </w:rPr>
            </w:pPr>
            <w:r w:rsidRPr="00DB60F4">
              <w:rPr>
                <w:sz w:val="21"/>
              </w:rPr>
              <w:t>SLT</w:t>
            </w:r>
          </w:p>
        </w:tc>
        <w:tc>
          <w:tcPr>
            <w:tcW w:w="2694" w:type="dxa"/>
            <w:shd w:val="clear" w:color="000000" w:fill="FFFFFF"/>
          </w:tcPr>
          <w:p w14:paraId="50339992" w14:textId="77777777" w:rsidR="00AD02FF" w:rsidRPr="00DB60F4" w:rsidRDefault="00AD02FF" w:rsidP="009527F3">
            <w:pPr>
              <w:ind w:firstLineChars="10" w:firstLine="21"/>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9527F3">
            <w:pPr>
              <w:ind w:firstLineChars="10" w:firstLine="21"/>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9527F3">
            <w:pPr>
              <w:ind w:firstLineChars="10" w:firstLine="21"/>
              <w:jc w:val="center"/>
              <w:rPr>
                <w:sz w:val="21"/>
              </w:rPr>
            </w:pPr>
            <w:r w:rsidRPr="00DB60F4">
              <w:rPr>
                <w:sz w:val="21"/>
              </w:rPr>
              <w:t>19</w:t>
            </w:r>
          </w:p>
        </w:tc>
        <w:tc>
          <w:tcPr>
            <w:tcW w:w="2693" w:type="dxa"/>
            <w:shd w:val="clear" w:color="000000" w:fill="FFFFFF"/>
          </w:tcPr>
          <w:p w14:paraId="67CD1172" w14:textId="77777777" w:rsidR="00AD02FF" w:rsidRPr="00DB60F4" w:rsidRDefault="00AD02FF" w:rsidP="009527F3">
            <w:pPr>
              <w:ind w:firstLineChars="10" w:firstLine="21"/>
              <w:jc w:val="center"/>
              <w:rPr>
                <w:sz w:val="21"/>
              </w:rPr>
            </w:pPr>
            <w:r w:rsidRPr="00DB60F4">
              <w:rPr>
                <w:sz w:val="21"/>
              </w:rPr>
              <w:t>STI</w:t>
            </w:r>
          </w:p>
        </w:tc>
        <w:tc>
          <w:tcPr>
            <w:tcW w:w="2694" w:type="dxa"/>
            <w:shd w:val="clear" w:color="000000" w:fill="FFFFFF"/>
          </w:tcPr>
          <w:p w14:paraId="41232A0A" w14:textId="77777777" w:rsidR="00AD02FF" w:rsidRPr="00DB60F4" w:rsidRDefault="00AD02FF" w:rsidP="009527F3">
            <w:pPr>
              <w:ind w:firstLineChars="10" w:firstLine="21"/>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9527F3">
            <w:pPr>
              <w:ind w:firstLineChars="10" w:firstLine="21"/>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9527F3">
            <w:pPr>
              <w:ind w:firstLineChars="10" w:firstLine="21"/>
              <w:jc w:val="center"/>
              <w:rPr>
                <w:sz w:val="21"/>
              </w:rPr>
            </w:pPr>
            <w:r w:rsidRPr="00DB60F4">
              <w:rPr>
                <w:sz w:val="21"/>
              </w:rPr>
              <w:t>20</w:t>
            </w:r>
          </w:p>
        </w:tc>
        <w:tc>
          <w:tcPr>
            <w:tcW w:w="2693" w:type="dxa"/>
            <w:shd w:val="clear" w:color="000000" w:fill="FFFFFF"/>
          </w:tcPr>
          <w:p w14:paraId="729A3288" w14:textId="77777777" w:rsidR="00AD02FF" w:rsidRPr="00DB60F4" w:rsidRDefault="00AD02FF" w:rsidP="009527F3">
            <w:pPr>
              <w:ind w:firstLineChars="10" w:firstLine="21"/>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9527F3">
            <w:pPr>
              <w:ind w:firstLineChars="10" w:firstLine="21"/>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9527F3">
            <w:pPr>
              <w:ind w:firstLineChars="10" w:firstLine="21"/>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9527F3">
            <w:pPr>
              <w:ind w:firstLineChars="10" w:firstLine="21"/>
              <w:jc w:val="center"/>
              <w:rPr>
                <w:sz w:val="21"/>
              </w:rPr>
            </w:pPr>
            <w:r w:rsidRPr="00DB60F4">
              <w:rPr>
                <w:sz w:val="21"/>
              </w:rPr>
              <w:t>21</w:t>
            </w:r>
          </w:p>
        </w:tc>
        <w:tc>
          <w:tcPr>
            <w:tcW w:w="2693" w:type="dxa"/>
            <w:shd w:val="clear" w:color="000000" w:fill="FFFFFF"/>
          </w:tcPr>
          <w:p w14:paraId="701F56BB" w14:textId="77777777" w:rsidR="00AD02FF" w:rsidRPr="00DB60F4" w:rsidRDefault="00AD02FF" w:rsidP="009527F3">
            <w:pPr>
              <w:ind w:firstLineChars="10" w:firstLine="21"/>
              <w:jc w:val="center"/>
              <w:rPr>
                <w:sz w:val="21"/>
              </w:rPr>
            </w:pPr>
            <w:r w:rsidRPr="00DB60F4">
              <w:rPr>
                <w:sz w:val="21"/>
              </w:rPr>
              <w:t>J</w:t>
            </w:r>
          </w:p>
        </w:tc>
        <w:tc>
          <w:tcPr>
            <w:tcW w:w="2694" w:type="dxa"/>
            <w:shd w:val="clear" w:color="000000" w:fill="FFFFFF"/>
          </w:tcPr>
          <w:p w14:paraId="7D4F2590" w14:textId="77777777" w:rsidR="00AD02FF" w:rsidRPr="00DB60F4" w:rsidRDefault="00AD02FF" w:rsidP="009527F3">
            <w:pPr>
              <w:ind w:firstLineChars="10" w:firstLine="21"/>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9527F3">
            <w:pPr>
              <w:ind w:firstLineChars="10" w:firstLine="21"/>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9527F3">
            <w:pPr>
              <w:ind w:firstLineChars="10" w:firstLine="21"/>
              <w:jc w:val="center"/>
              <w:rPr>
                <w:sz w:val="21"/>
              </w:rPr>
            </w:pPr>
            <w:r w:rsidRPr="00DB60F4">
              <w:rPr>
                <w:sz w:val="21"/>
              </w:rPr>
              <w:t>22</w:t>
            </w:r>
          </w:p>
        </w:tc>
        <w:tc>
          <w:tcPr>
            <w:tcW w:w="2693" w:type="dxa"/>
            <w:shd w:val="clear" w:color="000000" w:fill="FFFFFF"/>
          </w:tcPr>
          <w:p w14:paraId="11907FD2" w14:textId="77777777" w:rsidR="00AD02FF" w:rsidRPr="00DB60F4" w:rsidRDefault="00AD02FF" w:rsidP="009527F3">
            <w:pPr>
              <w:ind w:firstLineChars="10" w:firstLine="21"/>
              <w:jc w:val="center"/>
              <w:rPr>
                <w:sz w:val="21"/>
              </w:rPr>
            </w:pPr>
            <w:r w:rsidRPr="00DB60F4">
              <w:rPr>
                <w:sz w:val="21"/>
              </w:rPr>
              <w:t>JAL</w:t>
            </w:r>
          </w:p>
        </w:tc>
        <w:tc>
          <w:tcPr>
            <w:tcW w:w="2694" w:type="dxa"/>
            <w:shd w:val="clear" w:color="000000" w:fill="FFFFFF"/>
          </w:tcPr>
          <w:p w14:paraId="6F845A27" w14:textId="77777777" w:rsidR="00AD02FF" w:rsidRPr="00DB60F4" w:rsidRDefault="00AD02FF" w:rsidP="009527F3">
            <w:pPr>
              <w:ind w:firstLineChars="10" w:firstLine="21"/>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9527F3">
            <w:pPr>
              <w:ind w:firstLineChars="10" w:firstLine="21"/>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9527F3">
            <w:pPr>
              <w:ind w:firstLineChars="10" w:firstLine="21"/>
              <w:jc w:val="center"/>
              <w:rPr>
                <w:sz w:val="21"/>
              </w:rPr>
            </w:pPr>
            <w:r w:rsidRPr="00DB60F4">
              <w:rPr>
                <w:sz w:val="21"/>
              </w:rPr>
              <w:t>23</w:t>
            </w:r>
          </w:p>
        </w:tc>
        <w:tc>
          <w:tcPr>
            <w:tcW w:w="2693" w:type="dxa"/>
            <w:shd w:val="clear" w:color="000000" w:fill="FFFFFF"/>
          </w:tcPr>
          <w:p w14:paraId="4D962C95" w14:textId="77777777" w:rsidR="00AD02FF" w:rsidRPr="00DB60F4" w:rsidRDefault="00AD02FF" w:rsidP="009527F3">
            <w:pPr>
              <w:ind w:firstLineChars="10" w:firstLine="21"/>
              <w:jc w:val="center"/>
              <w:rPr>
                <w:sz w:val="21"/>
              </w:rPr>
            </w:pPr>
            <w:r w:rsidRPr="00DB60F4">
              <w:rPr>
                <w:sz w:val="21"/>
              </w:rPr>
              <w:t>JR</w:t>
            </w:r>
          </w:p>
        </w:tc>
        <w:tc>
          <w:tcPr>
            <w:tcW w:w="2694" w:type="dxa"/>
            <w:shd w:val="clear" w:color="000000" w:fill="FFFFFF"/>
          </w:tcPr>
          <w:p w14:paraId="15392AB8" w14:textId="77777777" w:rsidR="00AD02FF" w:rsidRPr="00DB60F4" w:rsidRDefault="00AD02FF" w:rsidP="009527F3">
            <w:pPr>
              <w:ind w:firstLineChars="10" w:firstLine="21"/>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9527F3">
            <w:pPr>
              <w:ind w:firstLineChars="10" w:firstLine="21"/>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9527F3">
            <w:pPr>
              <w:ind w:firstLineChars="10" w:firstLine="21"/>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9527F3">
            <w:pPr>
              <w:ind w:firstLineChars="10" w:firstLine="21"/>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9527F3">
            <w:pPr>
              <w:ind w:firstLineChars="10" w:firstLine="21"/>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9527F3">
            <w:pPr>
              <w:ind w:firstLineChars="10" w:firstLine="21"/>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9527F3">
            <w:pPr>
              <w:ind w:firstLineChars="10" w:firstLine="21"/>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9527F3">
            <w:pPr>
              <w:ind w:firstLineChars="10" w:firstLine="21"/>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9527F3">
            <w:pPr>
              <w:ind w:firstLineChars="10" w:firstLine="21"/>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9527F3">
            <w:pPr>
              <w:ind w:firstLineChars="10" w:firstLine="21"/>
              <w:jc w:val="center"/>
              <w:rPr>
                <w:sz w:val="21"/>
              </w:rPr>
            </w:pPr>
            <w:r w:rsidRPr="00DB60F4">
              <w:rPr>
                <w:sz w:val="21"/>
              </w:rPr>
              <w:t>访问</w:t>
            </w:r>
            <w:r w:rsidRPr="00DB60F4">
              <w:rPr>
                <w:sz w:val="21"/>
              </w:rPr>
              <w:t>CP0</w:t>
            </w:r>
          </w:p>
        </w:tc>
        <w:tc>
          <w:tcPr>
            <w:tcW w:w="2694" w:type="dxa"/>
            <w:shd w:val="clear" w:color="000000" w:fill="FFFFFF"/>
          </w:tcPr>
          <w:p w14:paraId="39A592FA" w14:textId="24E8AAF3" w:rsidR="00AD02FF" w:rsidRPr="00DB60F4" w:rsidRDefault="0002149B" w:rsidP="009527F3">
            <w:pPr>
              <w:ind w:firstLineChars="10" w:firstLine="21"/>
              <w:rPr>
                <w:sz w:val="21"/>
              </w:rPr>
            </w:pPr>
            <w:r>
              <w:rPr>
                <w:rFonts w:hint="eastAsia"/>
                <w:sz w:val="21"/>
              </w:rPr>
              <w:t>中断相关，简化</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9527F3">
            <w:pPr>
              <w:ind w:firstLineChars="10" w:firstLine="21"/>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9527F3">
            <w:pPr>
              <w:ind w:firstLineChars="10" w:firstLine="21"/>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9527F3">
            <w:pPr>
              <w:ind w:firstLineChars="10" w:firstLine="21"/>
              <w:jc w:val="center"/>
              <w:rPr>
                <w:sz w:val="21"/>
              </w:rPr>
            </w:pPr>
            <w:r w:rsidRPr="00DB60F4">
              <w:rPr>
                <w:sz w:val="21"/>
              </w:rPr>
              <w:t>访问</w:t>
            </w:r>
            <w:r w:rsidRPr="00DB60F4">
              <w:rPr>
                <w:sz w:val="21"/>
              </w:rPr>
              <w:t>CP0</w:t>
            </w:r>
          </w:p>
        </w:tc>
        <w:tc>
          <w:tcPr>
            <w:tcW w:w="2694" w:type="dxa"/>
            <w:shd w:val="clear" w:color="000000" w:fill="FFFFFF"/>
          </w:tcPr>
          <w:p w14:paraId="26AFBB1E" w14:textId="4876524E" w:rsidR="00AD02FF" w:rsidRPr="00DB60F4" w:rsidRDefault="0002149B" w:rsidP="009527F3">
            <w:pPr>
              <w:ind w:firstLineChars="10" w:firstLine="21"/>
              <w:rPr>
                <w:sz w:val="21"/>
              </w:rPr>
            </w:pPr>
            <w:r>
              <w:rPr>
                <w:rFonts w:hint="eastAsia"/>
                <w:sz w:val="21"/>
              </w:rPr>
              <w:t>中断相关，简化</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9527F3">
            <w:pPr>
              <w:ind w:firstLineChars="10" w:firstLine="21"/>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9527F3">
            <w:pPr>
              <w:ind w:firstLineChars="10" w:firstLine="21"/>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9527F3">
            <w:pPr>
              <w:ind w:firstLineChars="10" w:firstLine="21"/>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E9D05D4" w:rsidR="00AD02FF" w:rsidRPr="00DB60F4" w:rsidRDefault="0002149B" w:rsidP="009527F3">
            <w:pPr>
              <w:ind w:firstLineChars="10" w:firstLine="21"/>
              <w:rPr>
                <w:sz w:val="21"/>
              </w:rPr>
            </w:pPr>
            <w:r>
              <w:rPr>
                <w:rFonts w:hint="eastAsia"/>
                <w:sz w:val="21"/>
              </w:rPr>
              <w:t>异常返回</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9527F3">
            <w:pPr>
              <w:ind w:firstLineChars="10" w:firstLine="21"/>
              <w:jc w:val="center"/>
              <w:rPr>
                <w:sz w:val="21"/>
              </w:rPr>
            </w:pPr>
            <w:r w:rsidRPr="00DB60F4">
              <w:rPr>
                <w:rFonts w:hint="eastAsia"/>
                <w:sz w:val="21"/>
              </w:rPr>
              <w:t>2</w:t>
            </w:r>
            <w:r>
              <w:rPr>
                <w:sz w:val="21"/>
              </w:rPr>
              <w:t>8</w:t>
            </w:r>
          </w:p>
        </w:tc>
        <w:tc>
          <w:tcPr>
            <w:tcW w:w="2693" w:type="dxa"/>
            <w:shd w:val="clear" w:color="000000" w:fill="FFFFFF"/>
          </w:tcPr>
          <w:p w14:paraId="63800420" w14:textId="20E44F94" w:rsidR="00450213" w:rsidRPr="0002149B" w:rsidRDefault="0002149B" w:rsidP="009527F3">
            <w:pPr>
              <w:ind w:firstLineChars="10" w:firstLine="21"/>
              <w:jc w:val="center"/>
              <w:rPr>
                <w:color w:val="FF0000"/>
                <w:sz w:val="21"/>
                <w:szCs w:val="21"/>
              </w:rPr>
            </w:pPr>
            <w:r w:rsidRPr="0002149B">
              <w:rPr>
                <w:sz w:val="21"/>
                <w:szCs w:val="21"/>
              </w:rPr>
              <w:t>SRAV</w:t>
            </w:r>
          </w:p>
        </w:tc>
        <w:tc>
          <w:tcPr>
            <w:tcW w:w="2694" w:type="dxa"/>
            <w:shd w:val="clear" w:color="000000" w:fill="FFFFFF"/>
          </w:tcPr>
          <w:p w14:paraId="412B3AE2" w14:textId="1D081C96" w:rsidR="00450213" w:rsidRPr="0002149B" w:rsidRDefault="0002149B" w:rsidP="009527F3">
            <w:pPr>
              <w:ind w:firstLineChars="10" w:firstLine="21"/>
              <w:jc w:val="center"/>
              <w:rPr>
                <w:rFonts w:ascii="宋体" w:hAnsi="宋体"/>
                <w:color w:val="FF0000"/>
                <w:sz w:val="21"/>
                <w:szCs w:val="21"/>
              </w:rPr>
            </w:pPr>
            <w:r w:rsidRPr="0002149B">
              <w:rPr>
                <w:rFonts w:ascii="宋体" w:hAnsi="宋体" w:hint="eastAsia"/>
                <w:sz w:val="21"/>
                <w:szCs w:val="21"/>
              </w:rPr>
              <w:t>算术可变右移</w:t>
            </w:r>
          </w:p>
        </w:tc>
        <w:tc>
          <w:tcPr>
            <w:tcW w:w="2694" w:type="dxa"/>
            <w:shd w:val="clear" w:color="000000" w:fill="FFFFFF"/>
          </w:tcPr>
          <w:p w14:paraId="327EC239" w14:textId="77777777" w:rsidR="00450213" w:rsidRPr="00DB60F4" w:rsidRDefault="00450213" w:rsidP="009527F3">
            <w:pPr>
              <w:ind w:firstLineChars="10" w:firstLine="21"/>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9527F3">
            <w:pPr>
              <w:ind w:firstLineChars="10" w:firstLine="21"/>
              <w:jc w:val="center"/>
              <w:rPr>
                <w:sz w:val="21"/>
              </w:rPr>
            </w:pPr>
            <w:r w:rsidRPr="00DB60F4">
              <w:rPr>
                <w:rFonts w:hint="eastAsia"/>
                <w:sz w:val="21"/>
              </w:rPr>
              <w:t>2</w:t>
            </w:r>
            <w:r>
              <w:rPr>
                <w:sz w:val="21"/>
              </w:rPr>
              <w:t>9</w:t>
            </w:r>
          </w:p>
        </w:tc>
        <w:tc>
          <w:tcPr>
            <w:tcW w:w="2693" w:type="dxa"/>
            <w:shd w:val="clear" w:color="000000" w:fill="FFFFFF"/>
          </w:tcPr>
          <w:p w14:paraId="4A5A306C" w14:textId="3109D88E" w:rsidR="00450213" w:rsidRPr="0002149B" w:rsidRDefault="0002149B" w:rsidP="009527F3">
            <w:pPr>
              <w:ind w:firstLineChars="10" w:firstLine="21"/>
              <w:jc w:val="center"/>
              <w:rPr>
                <w:color w:val="FF0000"/>
                <w:sz w:val="21"/>
                <w:szCs w:val="21"/>
              </w:rPr>
            </w:pPr>
            <w:r w:rsidRPr="0002149B">
              <w:rPr>
                <w:sz w:val="21"/>
                <w:szCs w:val="21"/>
              </w:rPr>
              <w:t>XORI</w:t>
            </w:r>
          </w:p>
        </w:tc>
        <w:tc>
          <w:tcPr>
            <w:tcW w:w="2694" w:type="dxa"/>
            <w:shd w:val="clear" w:color="000000" w:fill="FFFFFF"/>
          </w:tcPr>
          <w:p w14:paraId="01007C73" w14:textId="10246EAA" w:rsidR="00450213" w:rsidRPr="0002149B" w:rsidRDefault="0002149B" w:rsidP="009527F3">
            <w:pPr>
              <w:ind w:firstLineChars="10" w:firstLine="21"/>
              <w:jc w:val="center"/>
              <w:rPr>
                <w:rFonts w:ascii="宋体" w:hAnsi="宋体"/>
                <w:color w:val="FF0000"/>
                <w:sz w:val="21"/>
                <w:szCs w:val="21"/>
              </w:rPr>
            </w:pPr>
            <w:r w:rsidRPr="0002149B">
              <w:rPr>
                <w:rFonts w:ascii="宋体" w:hAnsi="宋体" w:hint="eastAsia"/>
                <w:sz w:val="21"/>
                <w:szCs w:val="21"/>
              </w:rPr>
              <w:t>异或立即数</w:t>
            </w:r>
          </w:p>
        </w:tc>
        <w:tc>
          <w:tcPr>
            <w:tcW w:w="2694" w:type="dxa"/>
            <w:shd w:val="clear" w:color="000000" w:fill="FFFFFF"/>
          </w:tcPr>
          <w:p w14:paraId="0AB2F9C2" w14:textId="77777777" w:rsidR="00450213" w:rsidRPr="00DB60F4" w:rsidRDefault="00450213" w:rsidP="009527F3">
            <w:pPr>
              <w:ind w:firstLineChars="10" w:firstLine="21"/>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9527F3">
            <w:pPr>
              <w:ind w:firstLineChars="10" w:firstLine="21"/>
              <w:jc w:val="center"/>
              <w:rPr>
                <w:sz w:val="21"/>
              </w:rPr>
            </w:pPr>
            <w:r>
              <w:rPr>
                <w:rFonts w:hint="eastAsia"/>
                <w:sz w:val="21"/>
              </w:rPr>
              <w:t>3</w:t>
            </w:r>
            <w:r w:rsidR="0080274D">
              <w:rPr>
                <w:sz w:val="21"/>
              </w:rPr>
              <w:t>0</w:t>
            </w:r>
          </w:p>
        </w:tc>
        <w:tc>
          <w:tcPr>
            <w:tcW w:w="2693" w:type="dxa"/>
            <w:shd w:val="clear" w:color="000000" w:fill="FFFFFF"/>
          </w:tcPr>
          <w:p w14:paraId="424CE3F7" w14:textId="733E93B8" w:rsidR="00450213" w:rsidRPr="0002149B" w:rsidRDefault="0002149B" w:rsidP="009527F3">
            <w:pPr>
              <w:ind w:firstLineChars="10" w:firstLine="21"/>
              <w:jc w:val="center"/>
              <w:rPr>
                <w:color w:val="FF0000"/>
                <w:sz w:val="21"/>
                <w:szCs w:val="21"/>
              </w:rPr>
            </w:pPr>
            <w:r w:rsidRPr="0002149B">
              <w:rPr>
                <w:sz w:val="21"/>
                <w:szCs w:val="21"/>
              </w:rPr>
              <w:t>LH</w:t>
            </w:r>
          </w:p>
        </w:tc>
        <w:tc>
          <w:tcPr>
            <w:tcW w:w="2694" w:type="dxa"/>
            <w:shd w:val="clear" w:color="000000" w:fill="FFFFFF"/>
          </w:tcPr>
          <w:p w14:paraId="1AD240A4" w14:textId="452622BE" w:rsidR="00450213" w:rsidRPr="0002149B" w:rsidRDefault="0002149B" w:rsidP="009527F3">
            <w:pPr>
              <w:ind w:firstLineChars="10" w:firstLine="21"/>
              <w:jc w:val="center"/>
              <w:rPr>
                <w:rFonts w:ascii="宋体" w:hAnsi="宋体"/>
                <w:color w:val="FF0000"/>
                <w:sz w:val="21"/>
                <w:szCs w:val="21"/>
              </w:rPr>
            </w:pPr>
            <w:r w:rsidRPr="0002149B">
              <w:rPr>
                <w:rFonts w:ascii="宋体" w:hAnsi="宋体" w:hint="eastAsia"/>
                <w:sz w:val="21"/>
                <w:szCs w:val="21"/>
              </w:rPr>
              <w:t>加载半字</w:t>
            </w:r>
          </w:p>
        </w:tc>
        <w:tc>
          <w:tcPr>
            <w:tcW w:w="2694" w:type="dxa"/>
            <w:shd w:val="clear" w:color="000000" w:fill="FFFFFF"/>
          </w:tcPr>
          <w:p w14:paraId="0F06991D" w14:textId="77777777" w:rsidR="00450213" w:rsidRPr="00DB60F4" w:rsidRDefault="00450213" w:rsidP="009527F3">
            <w:pPr>
              <w:ind w:firstLineChars="10" w:firstLine="21"/>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9527F3">
            <w:pPr>
              <w:ind w:firstLineChars="10" w:firstLine="21"/>
              <w:jc w:val="center"/>
              <w:rPr>
                <w:sz w:val="21"/>
              </w:rPr>
            </w:pPr>
            <w:r>
              <w:rPr>
                <w:rFonts w:hint="eastAsia"/>
                <w:sz w:val="21"/>
              </w:rPr>
              <w:t>3</w:t>
            </w:r>
            <w:r w:rsidR="0080274D">
              <w:rPr>
                <w:sz w:val="21"/>
              </w:rPr>
              <w:t>1</w:t>
            </w:r>
          </w:p>
        </w:tc>
        <w:tc>
          <w:tcPr>
            <w:tcW w:w="2693" w:type="dxa"/>
            <w:shd w:val="clear" w:color="000000" w:fill="FFFFFF"/>
          </w:tcPr>
          <w:p w14:paraId="4E324FBD" w14:textId="5E6837AF" w:rsidR="00450213" w:rsidRPr="0002149B" w:rsidRDefault="0002149B" w:rsidP="009527F3">
            <w:pPr>
              <w:ind w:firstLineChars="10" w:firstLine="21"/>
              <w:jc w:val="center"/>
              <w:rPr>
                <w:color w:val="FF0000"/>
                <w:sz w:val="21"/>
                <w:szCs w:val="21"/>
              </w:rPr>
            </w:pPr>
            <w:r w:rsidRPr="0002149B">
              <w:rPr>
                <w:sz w:val="21"/>
                <w:szCs w:val="21"/>
              </w:rPr>
              <w:t>BGEZ</w:t>
            </w:r>
          </w:p>
        </w:tc>
        <w:tc>
          <w:tcPr>
            <w:tcW w:w="2694" w:type="dxa"/>
            <w:shd w:val="clear" w:color="000000" w:fill="FFFFFF"/>
          </w:tcPr>
          <w:p w14:paraId="7B29F30D" w14:textId="71F57639" w:rsidR="00450213" w:rsidRPr="0002149B" w:rsidRDefault="0002149B" w:rsidP="009527F3">
            <w:pPr>
              <w:ind w:firstLineChars="10" w:firstLine="21"/>
              <w:jc w:val="center"/>
              <w:rPr>
                <w:rFonts w:ascii="宋体" w:hAnsi="宋体"/>
                <w:color w:val="FF0000"/>
                <w:sz w:val="21"/>
                <w:szCs w:val="21"/>
              </w:rPr>
            </w:pPr>
            <w:r w:rsidRPr="0002149B">
              <w:rPr>
                <w:rFonts w:ascii="宋体" w:hAnsi="宋体" w:hint="eastAsia"/>
                <w:sz w:val="21"/>
                <w:szCs w:val="21"/>
              </w:rPr>
              <w:t xml:space="preserve">大于等于 </w:t>
            </w:r>
            <w:r w:rsidRPr="0002149B">
              <w:rPr>
                <w:rFonts w:ascii="宋体" w:hAnsi="宋体"/>
                <w:sz w:val="21"/>
                <w:szCs w:val="21"/>
              </w:rPr>
              <w:t xml:space="preserve">0 </w:t>
            </w:r>
            <w:r w:rsidRPr="0002149B">
              <w:rPr>
                <w:rFonts w:ascii="宋体" w:hAnsi="宋体" w:hint="eastAsia"/>
                <w:sz w:val="21"/>
                <w:szCs w:val="21"/>
              </w:rPr>
              <w:t>转移</w:t>
            </w:r>
          </w:p>
        </w:tc>
        <w:tc>
          <w:tcPr>
            <w:tcW w:w="2694" w:type="dxa"/>
            <w:shd w:val="clear" w:color="000000" w:fill="FFFFFF"/>
          </w:tcPr>
          <w:p w14:paraId="135E416C" w14:textId="77777777" w:rsidR="00450213" w:rsidRPr="00DB60F4" w:rsidRDefault="00450213" w:rsidP="009527F3">
            <w:pPr>
              <w:ind w:firstLineChars="10" w:firstLine="21"/>
              <w:rPr>
                <w:sz w:val="21"/>
              </w:rPr>
            </w:pPr>
          </w:p>
        </w:tc>
      </w:tr>
    </w:tbl>
    <w:p w14:paraId="07EB3DE6" w14:textId="740666CE" w:rsidR="001A4F50" w:rsidRDefault="001A4F50" w:rsidP="00AD02FF">
      <w:pPr>
        <w:ind w:firstLine="480"/>
      </w:pPr>
    </w:p>
    <w:p w14:paraId="00A18AB1" w14:textId="676A6BE2" w:rsidR="001D1AB4" w:rsidRDefault="001D1AB4" w:rsidP="00AD02FF">
      <w:pPr>
        <w:ind w:firstLine="480"/>
      </w:pPr>
    </w:p>
    <w:p w14:paraId="0F3C7DFD" w14:textId="77777777" w:rsidR="001D4FDA" w:rsidRDefault="001D4FDA">
      <w:pPr>
        <w:widowControl/>
        <w:ind w:firstLine="480"/>
        <w:jc w:val="left"/>
        <w:sectPr w:rsidR="001D4FDA" w:rsidSect="00837F39">
          <w:headerReference w:type="default" r:id="rId24"/>
          <w:footerReference w:type="default" r:id="rId25"/>
          <w:footnotePr>
            <w:numRestart w:val="eachPage"/>
          </w:footnotePr>
          <w:pgSz w:w="11906" w:h="16838"/>
          <w:pgMar w:top="1702" w:right="1558" w:bottom="1418" w:left="1531" w:header="851" w:footer="992" w:gutter="0"/>
          <w:pgNumType w:start="1"/>
          <w:cols w:space="720"/>
          <w:docGrid w:type="linesAndChars" w:linePitch="459"/>
        </w:sectPr>
      </w:pPr>
    </w:p>
    <w:p w14:paraId="5FD06549" w14:textId="77777777" w:rsidR="000C5960" w:rsidRPr="006A22E1" w:rsidRDefault="000C5960" w:rsidP="006A22E1">
      <w:pPr>
        <w:pStyle w:val="10"/>
      </w:pPr>
      <w:bookmarkStart w:id="24" w:name="_Toc478115232"/>
      <w:r w:rsidRPr="006A22E1">
        <w:rPr>
          <w:rFonts w:hint="eastAsia"/>
        </w:rPr>
        <w:lastRenderedPageBreak/>
        <w:t>总体方案设计</w:t>
      </w:r>
      <w:bookmarkEnd w:id="24"/>
    </w:p>
    <w:p w14:paraId="58CA9B6D" w14:textId="66342654" w:rsidR="000C5960" w:rsidRPr="006A22E1" w:rsidRDefault="00186A26" w:rsidP="006A22E1">
      <w:pPr>
        <w:pStyle w:val="2"/>
      </w:pPr>
      <w:bookmarkStart w:id="25" w:name="_Toc478115233"/>
      <w:r w:rsidRPr="006A22E1">
        <w:rPr>
          <w:rFonts w:hint="eastAsia"/>
        </w:rPr>
        <w:t>单周期</w:t>
      </w:r>
      <w:r w:rsidRPr="006A22E1">
        <w:rPr>
          <w:rFonts w:hint="eastAsia"/>
        </w:rPr>
        <w:t>CPU</w:t>
      </w:r>
      <w:r w:rsidR="00FB0D44" w:rsidRPr="006A22E1">
        <w:rPr>
          <w:rFonts w:hint="eastAsia"/>
        </w:rPr>
        <w:t>设计</w:t>
      </w:r>
      <w:bookmarkEnd w:id="25"/>
    </w:p>
    <w:p w14:paraId="56D0DC0D" w14:textId="05BEB271" w:rsidR="00CD7A8E" w:rsidRPr="00CD7A8E" w:rsidRDefault="00CD7A8E" w:rsidP="00876B24">
      <w:pPr>
        <w:pStyle w:val="a3"/>
        <w:tabs>
          <w:tab w:val="left" w:pos="6663"/>
        </w:tabs>
        <w:ind w:firstLine="480"/>
      </w:pPr>
      <w:r>
        <w:rPr>
          <w:rFonts w:hint="eastAsia"/>
        </w:rPr>
        <w:t>本次单周期</w:t>
      </w:r>
      <w:r>
        <w:rPr>
          <w:rFonts w:hint="eastAsia"/>
        </w:rPr>
        <w:t>CPU</w:t>
      </w:r>
      <w:r>
        <w:rPr>
          <w:rFonts w:hint="eastAsia"/>
        </w:rPr>
        <w:t>的设计采用的是</w:t>
      </w:r>
      <w:r w:rsidR="000A596C">
        <w:rPr>
          <w:rFonts w:hint="eastAsia"/>
        </w:rPr>
        <w:t>硬布线的方式</w:t>
      </w:r>
      <w:r>
        <w:rPr>
          <w:rFonts w:hint="eastAsia"/>
        </w:rPr>
        <w:t>，</w:t>
      </w:r>
      <w:r w:rsidR="000A596C">
        <w:rPr>
          <w:rFonts w:hint="eastAsia"/>
        </w:rPr>
        <w:t>通过控制器对指令译码产生控制电路的各种信号，直接送至相关部件运行。</w:t>
      </w:r>
      <w:r>
        <w:rPr>
          <w:rFonts w:hint="eastAsia"/>
        </w:rPr>
        <w:t>将指令存储器和数据存储器分开，</w:t>
      </w:r>
      <w:r w:rsidR="000A596C">
        <w:rPr>
          <w:rFonts w:hint="eastAsia"/>
        </w:rPr>
        <w:t>可以一定程度上避免结构相关。同时在实施过程中采用自己在前面设计的</w:t>
      </w:r>
      <w:r w:rsidR="000A596C">
        <w:rPr>
          <w:rFonts w:hint="eastAsia"/>
        </w:rPr>
        <w:t>ALU</w:t>
      </w:r>
      <w:r w:rsidR="006A22E1">
        <w:rPr>
          <w:rFonts w:hint="eastAsia"/>
        </w:rPr>
        <w:t>和寄存器组</w:t>
      </w:r>
      <w:r w:rsidR="000A596C">
        <w:rPr>
          <w:rFonts w:hint="eastAsia"/>
        </w:rPr>
        <w:t>完成实验。</w:t>
      </w:r>
    </w:p>
    <w:p w14:paraId="3D3F5D50" w14:textId="26835143" w:rsidR="000C5960" w:rsidRDefault="000C5960" w:rsidP="00EC1077">
      <w:pPr>
        <w:pStyle w:val="a3"/>
        <w:ind w:rightChars="11" w:right="26" w:firstLine="480"/>
        <w:rPr>
          <w:rFonts w:ascii="宋体" w:hAnsi="宋体"/>
          <w:color w:val="FF0000"/>
        </w:rPr>
      </w:pPr>
      <w:r>
        <w:rPr>
          <w:rFonts w:ascii="宋体" w:hAnsi="宋体" w:hint="eastAsia"/>
        </w:rPr>
        <w:t>总体结构图如</w:t>
      </w:r>
      <w:r w:rsidR="00C974A7">
        <w:rPr>
          <w:rFonts w:ascii="宋体" w:hAnsi="宋体"/>
        </w:rPr>
        <w:fldChar w:fldCharType="begin"/>
      </w:r>
      <w:r w:rsidR="00C974A7">
        <w:rPr>
          <w:rFonts w:ascii="宋体" w:hAnsi="宋体"/>
        </w:rPr>
        <w:instrText xml:space="preserve"> </w:instrText>
      </w:r>
      <w:r w:rsidR="00C974A7">
        <w:rPr>
          <w:rFonts w:ascii="宋体" w:hAnsi="宋体" w:hint="eastAsia"/>
        </w:rPr>
        <w:instrText>REF _Ref478372817 \h</w:instrText>
      </w:r>
      <w:r w:rsidR="00C974A7">
        <w:rPr>
          <w:rFonts w:ascii="宋体" w:hAnsi="宋体"/>
        </w:rPr>
        <w:instrText xml:space="preserve"> </w:instrText>
      </w:r>
      <w:r w:rsidR="00C974A7">
        <w:rPr>
          <w:rFonts w:ascii="宋体" w:hAnsi="宋体"/>
        </w:rPr>
      </w:r>
      <w:r w:rsidR="00C974A7">
        <w:rPr>
          <w:rFonts w:ascii="宋体" w:hAnsi="宋体"/>
        </w:rPr>
        <w:fldChar w:fldCharType="separate"/>
      </w:r>
      <w:r w:rsidR="00703850">
        <w:rPr>
          <w:rFonts w:hint="eastAsia"/>
        </w:rPr>
        <w:t>图</w:t>
      </w:r>
      <w:r w:rsidR="00703850">
        <w:rPr>
          <w:rFonts w:hint="eastAsia"/>
        </w:rPr>
        <w:t xml:space="preserve"> </w:t>
      </w:r>
      <w:r w:rsidR="00703850">
        <w:rPr>
          <w:noProof/>
        </w:rPr>
        <w:t>2</w:t>
      </w:r>
      <w:r w:rsidR="00703850">
        <w:noBreakHyphen/>
      </w:r>
      <w:r w:rsidR="00703850">
        <w:rPr>
          <w:noProof/>
        </w:rPr>
        <w:t>1</w:t>
      </w:r>
      <w:r w:rsidR="00C974A7">
        <w:rPr>
          <w:rFonts w:ascii="宋体" w:hAnsi="宋体"/>
        </w:rPr>
        <w:fldChar w:fldCharType="end"/>
      </w:r>
      <w:r>
        <w:rPr>
          <w:rFonts w:ascii="宋体" w:hAnsi="宋体" w:hint="eastAsia"/>
        </w:rPr>
        <w:t>所示。</w:t>
      </w:r>
    </w:p>
    <w:p w14:paraId="204EE8C5" w14:textId="77777777" w:rsidR="00535E30" w:rsidRDefault="006E3352" w:rsidP="00535E30">
      <w:pPr>
        <w:pStyle w:val="a3"/>
        <w:keepNext/>
        <w:ind w:firstLineChars="0" w:firstLine="0"/>
        <w:jc w:val="center"/>
      </w:pPr>
      <w:r w:rsidRPr="001431AE">
        <w:rPr>
          <w:noProof/>
        </w:rPr>
        <w:drawing>
          <wp:inline distT="0" distB="0" distL="0" distR="0" wp14:anchorId="35F74FB9" wp14:editId="7D649BA1">
            <wp:extent cx="5019675" cy="2604939"/>
            <wp:effectExtent l="0" t="0" r="0" b="508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5828" cy="2613322"/>
                    </a:xfrm>
                    <a:prstGeom prst="rect">
                      <a:avLst/>
                    </a:prstGeom>
                    <a:noFill/>
                    <a:ln>
                      <a:noFill/>
                    </a:ln>
                  </pic:spPr>
                </pic:pic>
              </a:graphicData>
            </a:graphic>
          </wp:inline>
        </w:drawing>
      </w:r>
    </w:p>
    <w:p w14:paraId="4F6F60BE" w14:textId="50B11967" w:rsidR="001B0AB8" w:rsidRDefault="00535E30" w:rsidP="00535E30">
      <w:pPr>
        <w:pStyle w:val="aff1"/>
        <w:spacing w:before="91" w:after="91"/>
        <w:ind w:firstLine="420"/>
      </w:pPr>
      <w:bookmarkStart w:id="26" w:name="_Ref478372817"/>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2</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w:t>
      </w:r>
      <w:r w:rsidR="00956513">
        <w:fldChar w:fldCharType="end"/>
      </w:r>
      <w:bookmarkEnd w:id="26"/>
      <w:r w:rsidR="00000AB4">
        <w:rPr>
          <w:rFonts w:hint="eastAsia"/>
        </w:rPr>
        <w:t>总体结构原理图</w:t>
      </w:r>
    </w:p>
    <w:p w14:paraId="3CC96CB6" w14:textId="77777777" w:rsidR="00FC7215" w:rsidRDefault="00FC7215" w:rsidP="00FC7215">
      <w:pPr>
        <w:pStyle w:val="a3"/>
        <w:ind w:firstLine="480"/>
      </w:pPr>
      <w:r>
        <w:rPr>
          <w:rFonts w:hint="eastAsia"/>
        </w:rPr>
        <w:t>本实验要做一个基于</w:t>
      </w:r>
      <w:r>
        <w:rPr>
          <w:rFonts w:hint="eastAsia"/>
        </w:rPr>
        <w:t>MIPS</w:t>
      </w:r>
      <w:r>
        <w:rPr>
          <w:rFonts w:hint="eastAsia"/>
        </w:rPr>
        <w:t>指令的单周期的</w:t>
      </w:r>
      <w:r>
        <w:rPr>
          <w:rFonts w:hint="eastAsia"/>
        </w:rPr>
        <w:t>CPU</w:t>
      </w:r>
      <w:r>
        <w:rPr>
          <w:rFonts w:hint="eastAsia"/>
        </w:rPr>
        <w:t>，主要需要以下几个部件组成：</w:t>
      </w:r>
    </w:p>
    <w:p w14:paraId="165C4BB3" w14:textId="77777777" w:rsidR="00FC7215" w:rsidRDefault="00FC7215" w:rsidP="00FC7215">
      <w:pPr>
        <w:pStyle w:val="a3"/>
        <w:numPr>
          <w:ilvl w:val="0"/>
          <w:numId w:val="26"/>
        </w:numPr>
        <w:ind w:firstLineChars="0"/>
      </w:pPr>
      <w:r>
        <w:rPr>
          <w:rFonts w:hint="eastAsia"/>
        </w:rPr>
        <w:t>时钟信号产生，对时钟信号进行处理，当有停机信号时屏蔽时钟信号，否则按照一定频率产生脉冲信号。</w:t>
      </w:r>
    </w:p>
    <w:p w14:paraId="6DD0D3BD" w14:textId="77777777" w:rsidR="00FC7215" w:rsidRDefault="00FC7215" w:rsidP="00FC7215">
      <w:pPr>
        <w:pStyle w:val="a3"/>
        <w:numPr>
          <w:ilvl w:val="0"/>
          <w:numId w:val="26"/>
        </w:numPr>
        <w:ind w:firstLineChars="0"/>
      </w:pPr>
      <w:r>
        <w:rPr>
          <w:rFonts w:hint="eastAsia"/>
        </w:rPr>
        <w:t>指令存储器，用只读存储器存储需要执行的指令，控制指令按一定次序被读出并执行。</w:t>
      </w:r>
    </w:p>
    <w:p w14:paraId="7F57DEF6" w14:textId="77777777" w:rsidR="00FC7215" w:rsidRDefault="00FC7215" w:rsidP="00FC7215">
      <w:pPr>
        <w:pStyle w:val="a3"/>
        <w:numPr>
          <w:ilvl w:val="0"/>
          <w:numId w:val="26"/>
        </w:numPr>
        <w:ind w:firstLineChars="0"/>
      </w:pPr>
      <w:r>
        <w:rPr>
          <w:rFonts w:hint="eastAsia"/>
        </w:rPr>
        <w:t>控制器模块，针对从指令存储器中读出的</w:t>
      </w:r>
      <w:r>
        <w:rPr>
          <w:rFonts w:hint="eastAsia"/>
        </w:rPr>
        <w:t>MIPS</w:t>
      </w:r>
      <w:r>
        <w:rPr>
          <w:rFonts w:hint="eastAsia"/>
        </w:rPr>
        <w:t>指令，解析后产生</w:t>
      </w:r>
      <w:r>
        <w:rPr>
          <w:rFonts w:hint="eastAsia"/>
        </w:rPr>
        <w:t>CPU</w:t>
      </w:r>
      <w:r>
        <w:rPr>
          <w:rFonts w:hint="eastAsia"/>
        </w:rPr>
        <w:t>操作的各种信号，并送到各个部件控制各部件的工作，实现指令要求实现的功能。</w:t>
      </w:r>
    </w:p>
    <w:p w14:paraId="69117362" w14:textId="77777777" w:rsidR="00FC7215" w:rsidRDefault="00FC7215" w:rsidP="00FC7215">
      <w:pPr>
        <w:pStyle w:val="a3"/>
        <w:numPr>
          <w:ilvl w:val="0"/>
          <w:numId w:val="26"/>
        </w:numPr>
        <w:ind w:firstLineChars="0"/>
      </w:pPr>
      <w:r>
        <w:rPr>
          <w:rFonts w:hint="eastAsia"/>
        </w:rPr>
        <w:t>寄存器组，</w:t>
      </w:r>
      <w:r>
        <w:rPr>
          <w:rFonts w:hint="eastAsia"/>
        </w:rPr>
        <w:t>32</w:t>
      </w:r>
      <w:r>
        <w:rPr>
          <w:rFonts w:hint="eastAsia"/>
        </w:rPr>
        <w:t>个寄存器，</w:t>
      </w:r>
      <w:r>
        <w:rPr>
          <w:rFonts w:hint="eastAsia"/>
        </w:rPr>
        <w:t>0</w:t>
      </w:r>
      <w:r>
        <w:rPr>
          <w:rFonts w:hint="eastAsia"/>
        </w:rPr>
        <w:t>号寄存器始终为</w:t>
      </w:r>
      <w:r>
        <w:rPr>
          <w:rFonts w:hint="eastAsia"/>
        </w:rPr>
        <w:t>0.</w:t>
      </w:r>
      <w:r>
        <w:rPr>
          <w:rFonts w:hint="eastAsia"/>
        </w:rPr>
        <w:t>，其他寄存器用于暂时报错运算过程中的数据。</w:t>
      </w:r>
    </w:p>
    <w:p w14:paraId="5D8465B8" w14:textId="77777777" w:rsidR="00FC7215" w:rsidRDefault="00FC7215" w:rsidP="00FC7215">
      <w:pPr>
        <w:pStyle w:val="a3"/>
        <w:numPr>
          <w:ilvl w:val="0"/>
          <w:numId w:val="26"/>
        </w:numPr>
        <w:ind w:firstLineChars="0"/>
      </w:pPr>
      <w:r>
        <w:rPr>
          <w:rFonts w:hint="eastAsia"/>
        </w:rPr>
        <w:t>ALU</w:t>
      </w:r>
      <w:r>
        <w:rPr>
          <w:rFonts w:hint="eastAsia"/>
        </w:rPr>
        <w:t>，实现算术逻辑运算。</w:t>
      </w:r>
    </w:p>
    <w:p w14:paraId="3B3F2BFF" w14:textId="77777777" w:rsidR="00FC7215" w:rsidRDefault="00FC7215" w:rsidP="00FC7215">
      <w:pPr>
        <w:pStyle w:val="a3"/>
        <w:numPr>
          <w:ilvl w:val="0"/>
          <w:numId w:val="26"/>
        </w:numPr>
        <w:ind w:firstLineChars="0"/>
      </w:pPr>
      <w:r>
        <w:rPr>
          <w:rFonts w:hint="eastAsia"/>
        </w:rPr>
        <w:lastRenderedPageBreak/>
        <w:t>数据存储器，针对</w:t>
      </w:r>
      <w:r>
        <w:rPr>
          <w:rFonts w:hint="eastAsia"/>
        </w:rPr>
        <w:t>lw</w:t>
      </w:r>
      <w:r>
        <w:rPr>
          <w:rFonts w:hint="eastAsia"/>
        </w:rPr>
        <w:t>和</w:t>
      </w:r>
      <w:r>
        <w:rPr>
          <w:rFonts w:hint="eastAsia"/>
        </w:rPr>
        <w:t>sw</w:t>
      </w:r>
      <w:r>
        <w:rPr>
          <w:rFonts w:hint="eastAsia"/>
        </w:rPr>
        <w:t>操作，对数据存储器要进行读写操作，程序操作过程中需要或者会产生数据，这些数据可以通过数据存储器保存下来。</w:t>
      </w:r>
    </w:p>
    <w:p w14:paraId="01879B8D" w14:textId="77777777" w:rsidR="00FC7215" w:rsidRDefault="00FC7215" w:rsidP="00FC7215">
      <w:pPr>
        <w:pStyle w:val="a3"/>
        <w:numPr>
          <w:ilvl w:val="0"/>
          <w:numId w:val="26"/>
        </w:numPr>
        <w:ind w:firstLineChars="0"/>
      </w:pPr>
      <w:r>
        <w:rPr>
          <w:rFonts w:hint="eastAsia"/>
        </w:rPr>
        <w:t>指令地址控制部件，正常情况下指令每次执行后指令地址自增</w:t>
      </w:r>
      <w:r>
        <w:rPr>
          <w:rFonts w:hint="eastAsia"/>
        </w:rPr>
        <w:t>4</w:t>
      </w:r>
      <w:r>
        <w:rPr>
          <w:rFonts w:hint="eastAsia"/>
        </w:rPr>
        <w:t>，跳转指令会改变指令计数器的值，针对不同的跳转</w:t>
      </w:r>
      <w:r>
        <w:rPr>
          <w:rFonts w:hint="eastAsia"/>
        </w:rPr>
        <w:t xml:space="preserve"> </w:t>
      </w:r>
      <w:r>
        <w:rPr>
          <w:rFonts w:hint="eastAsia"/>
        </w:rPr>
        <w:t>指令要设置</w:t>
      </w:r>
      <w:r>
        <w:rPr>
          <w:rFonts w:hint="eastAsia"/>
        </w:rPr>
        <w:t>PC</w:t>
      </w:r>
      <w:r>
        <w:rPr>
          <w:rFonts w:hint="eastAsia"/>
        </w:rPr>
        <w:t>的值。</w:t>
      </w:r>
    </w:p>
    <w:p w14:paraId="4A670F64" w14:textId="77777777" w:rsidR="00FC7215" w:rsidRDefault="00FC7215" w:rsidP="00FC7215">
      <w:pPr>
        <w:pStyle w:val="a3"/>
        <w:numPr>
          <w:ilvl w:val="0"/>
          <w:numId w:val="26"/>
        </w:numPr>
        <w:ind w:firstLineChars="0"/>
      </w:pPr>
      <w:r>
        <w:rPr>
          <w:rFonts w:hint="eastAsia"/>
        </w:rPr>
        <w:t>数码管显示模块，当</w:t>
      </w:r>
      <w:r>
        <w:rPr>
          <w:rFonts w:hint="eastAsia"/>
        </w:rPr>
        <w:t>$v0</w:t>
      </w:r>
      <w:r>
        <w:rPr>
          <w:rFonts w:hint="eastAsia"/>
        </w:rPr>
        <w:t>不为</w:t>
      </w:r>
      <w:r>
        <w:rPr>
          <w:rFonts w:hint="eastAsia"/>
        </w:rPr>
        <w:t>0</w:t>
      </w:r>
      <w:r>
        <w:rPr>
          <w:rFonts w:hint="eastAsia"/>
        </w:rPr>
        <w:t>时，数码显示</w:t>
      </w:r>
      <w:r>
        <w:rPr>
          <w:rFonts w:hint="eastAsia"/>
        </w:rPr>
        <w:t>$a0</w:t>
      </w:r>
      <w:r>
        <w:rPr>
          <w:rFonts w:hint="eastAsia"/>
        </w:rPr>
        <w:t>的值，并且每次</w:t>
      </w:r>
      <w:r>
        <w:rPr>
          <w:rFonts w:hint="eastAsia"/>
        </w:rPr>
        <w:t>syscall</w:t>
      </w:r>
      <w:r>
        <w:rPr>
          <w:rFonts w:hint="eastAsia"/>
        </w:rPr>
        <w:t>刷新一次。</w:t>
      </w:r>
    </w:p>
    <w:p w14:paraId="4B141924" w14:textId="77777777" w:rsidR="00FC7215" w:rsidRDefault="00FC7215" w:rsidP="00FC7215">
      <w:pPr>
        <w:pStyle w:val="a3"/>
        <w:numPr>
          <w:ilvl w:val="0"/>
          <w:numId w:val="26"/>
        </w:numPr>
        <w:ind w:firstLineChars="0"/>
      </w:pPr>
      <w:r>
        <w:rPr>
          <w:rFonts w:hint="eastAsia"/>
        </w:rPr>
        <w:t>书上还有一个</w:t>
      </w:r>
      <w:r>
        <w:rPr>
          <w:rFonts w:hint="eastAsia"/>
        </w:rPr>
        <w:t>ALU</w:t>
      </w:r>
      <w:r>
        <w:t>_</w:t>
      </w:r>
      <w:r>
        <w:rPr>
          <w:rFonts w:hint="eastAsia"/>
        </w:rPr>
        <w:t>OP</w:t>
      </w:r>
      <w:r>
        <w:rPr>
          <w:rFonts w:hint="eastAsia"/>
        </w:rPr>
        <w:t>控制器，这里将</w:t>
      </w:r>
      <w:r>
        <w:rPr>
          <w:rFonts w:hint="eastAsia"/>
        </w:rPr>
        <w:t>ALU</w:t>
      </w:r>
      <w:r>
        <w:t>_</w:t>
      </w:r>
      <w:r>
        <w:rPr>
          <w:rFonts w:hint="eastAsia"/>
        </w:rPr>
        <w:t>OP</w:t>
      </w:r>
      <w:r>
        <w:rPr>
          <w:rFonts w:hint="eastAsia"/>
        </w:rPr>
        <w:t>控制器与总的控制器合并，即</w:t>
      </w:r>
      <w:r>
        <w:rPr>
          <w:rFonts w:hint="eastAsia"/>
        </w:rPr>
        <w:t>ALU</w:t>
      </w:r>
      <w:r>
        <w:rPr>
          <w:rFonts w:hint="eastAsia"/>
        </w:rPr>
        <w:t>功能选择信号也由控制器一起生成。</w:t>
      </w:r>
    </w:p>
    <w:p w14:paraId="63B8225D" w14:textId="5D47DC27" w:rsidR="00FC7215" w:rsidRDefault="00FC7215" w:rsidP="00FC7215">
      <w:pPr>
        <w:pStyle w:val="a3"/>
        <w:numPr>
          <w:ilvl w:val="0"/>
          <w:numId w:val="26"/>
        </w:numPr>
        <w:ind w:firstLineChars="0"/>
      </w:pPr>
      <w:r>
        <w:rPr>
          <w:rFonts w:hint="eastAsia"/>
        </w:rPr>
        <w:t>指令计数模块，对总的指令、</w:t>
      </w:r>
      <w:r>
        <w:rPr>
          <w:rFonts w:hint="eastAsia"/>
        </w:rPr>
        <w:t>R</w:t>
      </w:r>
      <w:r>
        <w:rPr>
          <w:rFonts w:hint="eastAsia"/>
        </w:rPr>
        <w:t>型、</w:t>
      </w:r>
      <w:r>
        <w:rPr>
          <w:rFonts w:hint="eastAsia"/>
        </w:rPr>
        <w:t>I</w:t>
      </w:r>
      <w:r>
        <w:rPr>
          <w:rFonts w:hint="eastAsia"/>
        </w:rPr>
        <w:t>型和</w:t>
      </w:r>
      <w:r>
        <w:rPr>
          <w:rFonts w:hint="eastAsia"/>
        </w:rPr>
        <w:t>J</w:t>
      </w:r>
      <w:r>
        <w:rPr>
          <w:rFonts w:hint="eastAsia"/>
        </w:rPr>
        <w:t>型指令进行计数。</w:t>
      </w:r>
    </w:p>
    <w:p w14:paraId="28D59CCF" w14:textId="587190BD" w:rsidR="00312A98" w:rsidRPr="00FC7215" w:rsidRDefault="00312A98" w:rsidP="006A22E1">
      <w:pPr>
        <w:ind w:firstLine="480"/>
      </w:pPr>
      <w:r>
        <w:rPr>
          <w:rFonts w:hint="eastAsia"/>
        </w:rPr>
        <w:t>由于上次组原实验已经大致完成单周期</w:t>
      </w:r>
      <w:r>
        <w:rPr>
          <w:rFonts w:hint="eastAsia"/>
        </w:rPr>
        <w:t>CPU</w:t>
      </w:r>
      <w:r>
        <w:rPr>
          <w:rFonts w:hint="eastAsia"/>
        </w:rPr>
        <w:t>的设计，这里的再次更改后增加了四条扩展指令。</w:t>
      </w:r>
    </w:p>
    <w:p w14:paraId="712DFF05" w14:textId="77777777" w:rsidR="000C5960" w:rsidRPr="006A22E1" w:rsidRDefault="00186A26" w:rsidP="006A22E1">
      <w:pPr>
        <w:pStyle w:val="30"/>
        <w:spacing w:before="229"/>
        <w:ind w:left="120"/>
      </w:pPr>
      <w:r w:rsidRPr="006A22E1">
        <w:rPr>
          <w:rFonts w:hint="eastAsia"/>
        </w:rPr>
        <w:t>主要功能部件</w:t>
      </w:r>
    </w:p>
    <w:p w14:paraId="0C9D668B" w14:textId="52B5568A" w:rsidR="000C5960" w:rsidRDefault="00E4408F" w:rsidP="00EC1077">
      <w:pPr>
        <w:pStyle w:val="a3"/>
        <w:ind w:rightChars="11" w:right="26" w:firstLine="480"/>
        <w:rPr>
          <w:color w:val="FF0000"/>
        </w:rPr>
      </w:pPr>
      <w:r>
        <w:rPr>
          <w:rFonts w:hint="eastAsia"/>
        </w:rPr>
        <w:t>单周期</w:t>
      </w:r>
      <w:r>
        <w:rPr>
          <w:rFonts w:hint="eastAsia"/>
        </w:rPr>
        <w:t>CPU</w:t>
      </w:r>
      <w:r>
        <w:rPr>
          <w:rFonts w:hint="eastAsia"/>
        </w:rPr>
        <w:t>各个功能部件的</w:t>
      </w:r>
      <w:r>
        <w:t>具体设计思路如下。</w:t>
      </w:r>
    </w:p>
    <w:p w14:paraId="0D73A290" w14:textId="77777777" w:rsidR="000C5960" w:rsidRPr="001C2647" w:rsidRDefault="00186A26" w:rsidP="001C2647">
      <w:pPr>
        <w:pStyle w:val="4"/>
        <w:ind w:left="240"/>
        <w:rPr>
          <w:rFonts w:ascii="宋体" w:eastAsia="宋体" w:hAnsi="宋体"/>
        </w:rPr>
      </w:pPr>
      <w:r w:rsidRPr="001C2647">
        <w:rPr>
          <w:rFonts w:ascii="宋体" w:eastAsia="宋体" w:hAnsi="宋体" w:hint="eastAsia"/>
        </w:rPr>
        <w:t>程序计数器PC</w:t>
      </w:r>
    </w:p>
    <w:p w14:paraId="28302D67" w14:textId="1581AF4A" w:rsidR="000C5960" w:rsidRDefault="00E4408F" w:rsidP="00EC1077">
      <w:pPr>
        <w:pStyle w:val="a3"/>
        <w:ind w:rightChars="11" w:right="26" w:firstLine="480"/>
      </w:pPr>
      <w:r>
        <w:rPr>
          <w:rFonts w:hint="eastAsia"/>
        </w:rPr>
        <w:t>程序指令计数器</w:t>
      </w:r>
      <w:r>
        <w:rPr>
          <w:rFonts w:hint="eastAsia"/>
        </w:rPr>
        <w:t>PC</w:t>
      </w:r>
      <w:r>
        <w:rPr>
          <w:rFonts w:hint="eastAsia"/>
        </w:rPr>
        <w:t>的设计思想大致分为以下几个部分。首先用一个寄存器锁存当前</w:t>
      </w:r>
      <w:r>
        <w:rPr>
          <w:rFonts w:hint="eastAsia"/>
        </w:rPr>
        <w:t>PC</w:t>
      </w:r>
      <w:r>
        <w:rPr>
          <w:rFonts w:hint="eastAsia"/>
        </w:rPr>
        <w:t>的值，而下一个</w:t>
      </w:r>
      <w:r>
        <w:rPr>
          <w:rFonts w:hint="eastAsia"/>
        </w:rPr>
        <w:t>PC</w:t>
      </w:r>
      <w:r>
        <w:rPr>
          <w:rFonts w:hint="eastAsia"/>
        </w:rPr>
        <w:t>作为输入端，每当时钟上升沿来临，将输入端的下一</w:t>
      </w:r>
      <w:r>
        <w:rPr>
          <w:rFonts w:hint="eastAsia"/>
        </w:rPr>
        <w:t>PC</w:t>
      </w:r>
      <w:r>
        <w:rPr>
          <w:rFonts w:hint="eastAsia"/>
        </w:rPr>
        <w:t>输入到寄存器。第二部分是决定下一</w:t>
      </w:r>
      <w:r>
        <w:rPr>
          <w:rFonts w:hint="eastAsia"/>
        </w:rPr>
        <w:t>PC</w:t>
      </w:r>
      <w:r>
        <w:rPr>
          <w:rFonts w:hint="eastAsia"/>
        </w:rPr>
        <w:t>的电路。指令执行下一</w:t>
      </w:r>
      <w:r>
        <w:rPr>
          <w:rFonts w:hint="eastAsia"/>
        </w:rPr>
        <w:t>PC</w:t>
      </w:r>
      <w:r>
        <w:rPr>
          <w:rFonts w:hint="eastAsia"/>
        </w:rPr>
        <w:t>有以下几种情况：</w:t>
      </w:r>
    </w:p>
    <w:p w14:paraId="2B2E5651" w14:textId="5EA7E44E" w:rsidR="00E4408F" w:rsidRDefault="00E4408F" w:rsidP="00E4408F">
      <w:pPr>
        <w:pStyle w:val="a3"/>
        <w:numPr>
          <w:ilvl w:val="0"/>
          <w:numId w:val="27"/>
        </w:numPr>
        <w:ind w:rightChars="11" w:right="26" w:firstLineChars="0"/>
      </w:pPr>
      <w:r>
        <w:rPr>
          <w:rFonts w:hint="eastAsia"/>
        </w:rPr>
        <w:t>直接跳转指令</w:t>
      </w:r>
      <w:r>
        <w:rPr>
          <w:rFonts w:hint="eastAsia"/>
        </w:rPr>
        <w:t>j</w:t>
      </w:r>
      <w:r>
        <w:rPr>
          <w:rFonts w:hint="eastAsia"/>
        </w:rPr>
        <w:t>和</w:t>
      </w:r>
      <w:r>
        <w:rPr>
          <w:rFonts w:hint="eastAsia"/>
        </w:rPr>
        <w:t>jal</w:t>
      </w:r>
      <w:r>
        <w:rPr>
          <w:rFonts w:hint="eastAsia"/>
        </w:rPr>
        <w:t>，根据指令给出的地址决定下一个</w:t>
      </w:r>
      <w:r>
        <w:rPr>
          <w:rFonts w:hint="eastAsia"/>
        </w:rPr>
        <w:t>PC</w:t>
      </w:r>
      <w:r>
        <w:rPr>
          <w:rFonts w:hint="eastAsia"/>
        </w:rPr>
        <w:t>值；</w:t>
      </w:r>
    </w:p>
    <w:p w14:paraId="0AEB9456" w14:textId="4876054C" w:rsidR="00E4408F" w:rsidRDefault="00E4408F" w:rsidP="00E4408F">
      <w:pPr>
        <w:pStyle w:val="a3"/>
        <w:numPr>
          <w:ilvl w:val="0"/>
          <w:numId w:val="27"/>
        </w:numPr>
        <w:ind w:rightChars="11" w:right="26" w:firstLineChars="0"/>
      </w:pPr>
      <w:r>
        <w:rPr>
          <w:rFonts w:hint="eastAsia"/>
        </w:rPr>
        <w:t>直接跳转指令</w:t>
      </w:r>
      <w:r>
        <w:rPr>
          <w:rFonts w:hint="eastAsia"/>
        </w:rPr>
        <w:t>jr</w:t>
      </w:r>
      <w:r>
        <w:rPr>
          <w:rFonts w:hint="eastAsia"/>
        </w:rPr>
        <w:t>，根据指令指定的寄存器的值决定下一个</w:t>
      </w:r>
      <w:r>
        <w:rPr>
          <w:rFonts w:hint="eastAsia"/>
        </w:rPr>
        <w:t>PC</w:t>
      </w:r>
      <w:r>
        <w:rPr>
          <w:rFonts w:hint="eastAsia"/>
        </w:rPr>
        <w:t>的值；</w:t>
      </w:r>
    </w:p>
    <w:p w14:paraId="72B6102C" w14:textId="60C7209B" w:rsidR="00E4408F" w:rsidRDefault="00E4408F" w:rsidP="00E4408F">
      <w:pPr>
        <w:pStyle w:val="a3"/>
        <w:numPr>
          <w:ilvl w:val="0"/>
          <w:numId w:val="27"/>
        </w:numPr>
        <w:ind w:rightChars="11" w:right="26" w:firstLineChars="0"/>
      </w:pPr>
      <w:r>
        <w:rPr>
          <w:rFonts w:hint="eastAsia"/>
        </w:rPr>
        <w:t>分支指令</w:t>
      </w:r>
      <w:r>
        <w:rPr>
          <w:rFonts w:hint="eastAsia"/>
        </w:rPr>
        <w:t>bne</w:t>
      </w:r>
      <w:r>
        <w:rPr>
          <w:rFonts w:hint="eastAsia"/>
        </w:rPr>
        <w:t>、</w:t>
      </w:r>
      <w:r>
        <w:rPr>
          <w:rFonts w:hint="eastAsia"/>
        </w:rPr>
        <w:t>beq</w:t>
      </w:r>
      <w:r>
        <w:rPr>
          <w:rFonts w:hint="eastAsia"/>
        </w:rPr>
        <w:t>、</w:t>
      </w:r>
      <w:r>
        <w:rPr>
          <w:rFonts w:hint="eastAsia"/>
        </w:rPr>
        <w:t>bgez</w:t>
      </w:r>
      <w:r>
        <w:rPr>
          <w:rFonts w:hint="eastAsia"/>
        </w:rPr>
        <w:t>，根据计算的结构决定是否跳转，如果决定跳转，下一</w:t>
      </w:r>
      <w:r>
        <w:rPr>
          <w:rFonts w:hint="eastAsia"/>
        </w:rPr>
        <w:t>PC</w:t>
      </w:r>
      <w:r>
        <w:rPr>
          <w:rFonts w:hint="eastAsia"/>
        </w:rPr>
        <w:t>值由指令给出的跳转地址得到；</w:t>
      </w:r>
    </w:p>
    <w:p w14:paraId="523AC7B4" w14:textId="50C8E40B" w:rsidR="00E4408F" w:rsidRPr="00E4408F" w:rsidRDefault="00E4408F" w:rsidP="00E4408F">
      <w:pPr>
        <w:pStyle w:val="a3"/>
        <w:numPr>
          <w:ilvl w:val="0"/>
          <w:numId w:val="27"/>
        </w:numPr>
        <w:ind w:rightChars="11" w:right="26" w:firstLineChars="0"/>
      </w:pPr>
      <w:r>
        <w:rPr>
          <w:rFonts w:hint="eastAsia"/>
        </w:rPr>
        <w:t>除以上几种情况，</w:t>
      </w:r>
      <w:r>
        <w:rPr>
          <w:rFonts w:hint="eastAsia"/>
        </w:rPr>
        <w:t>NPC</w:t>
      </w:r>
      <w:r>
        <w:rPr>
          <w:rFonts w:hint="eastAsia"/>
        </w:rPr>
        <w:t>应等于</w:t>
      </w:r>
      <w:r>
        <w:rPr>
          <w:rFonts w:hint="eastAsia"/>
        </w:rPr>
        <w:t>PC</w:t>
      </w:r>
      <w:r>
        <w:rPr>
          <w:rFonts w:hint="eastAsia"/>
        </w:rPr>
        <w:t>值加</w:t>
      </w:r>
      <w:r>
        <w:rPr>
          <w:rFonts w:hint="eastAsia"/>
        </w:rPr>
        <w:t>4</w:t>
      </w:r>
      <w:r>
        <w:rPr>
          <w:rFonts w:hint="eastAsia"/>
        </w:rPr>
        <w:t>。</w:t>
      </w:r>
    </w:p>
    <w:p w14:paraId="5B4AA002" w14:textId="77777777" w:rsidR="000C5960" w:rsidRPr="001C2647" w:rsidRDefault="00186A26" w:rsidP="006A22E1">
      <w:pPr>
        <w:pStyle w:val="4"/>
        <w:ind w:left="240"/>
        <w:rPr>
          <w:rFonts w:ascii="宋体" w:eastAsia="宋体" w:hAnsi="宋体"/>
        </w:rPr>
      </w:pPr>
      <w:r w:rsidRPr="001C2647">
        <w:rPr>
          <w:rFonts w:ascii="宋体" w:eastAsia="宋体" w:hAnsi="宋体"/>
        </w:rPr>
        <w:t>指令存储器IM</w:t>
      </w:r>
    </w:p>
    <w:p w14:paraId="58E95387" w14:textId="0E42200A" w:rsidR="000C5960" w:rsidRDefault="00640B14" w:rsidP="00EC1077">
      <w:pPr>
        <w:pStyle w:val="a3"/>
        <w:ind w:rightChars="11" w:right="26" w:firstLine="480"/>
      </w:pPr>
      <w:r>
        <w:rPr>
          <w:rFonts w:hint="eastAsia"/>
        </w:rPr>
        <w:t>指令存储器</w:t>
      </w:r>
      <w:r>
        <w:t>用</w:t>
      </w:r>
      <w:r>
        <w:t>logisim</w:t>
      </w:r>
      <w:r>
        <w:t>自带的</w:t>
      </w:r>
      <w:r>
        <w:rPr>
          <w:rFonts w:hint="eastAsia"/>
        </w:rPr>
        <w:t>只读存储器</w:t>
      </w:r>
      <w:r>
        <w:rPr>
          <w:rFonts w:hint="eastAsia"/>
        </w:rPr>
        <w:t>ROM</w:t>
      </w:r>
      <w:r>
        <w:rPr>
          <w:rFonts w:hint="eastAsia"/>
        </w:rPr>
        <w:t>实现，数据宽度设置为</w:t>
      </w:r>
      <w:r>
        <w:rPr>
          <w:rFonts w:hint="eastAsia"/>
        </w:rPr>
        <w:t>32</w:t>
      </w:r>
      <w:r>
        <w:rPr>
          <w:rFonts w:hint="eastAsia"/>
        </w:rPr>
        <w:t>位，地址宽度设置为</w:t>
      </w:r>
      <w:r>
        <w:rPr>
          <w:rFonts w:hint="eastAsia"/>
        </w:rPr>
        <w:t>10</w:t>
      </w:r>
      <w:r>
        <w:rPr>
          <w:rFonts w:hint="eastAsia"/>
        </w:rPr>
        <w:t>位。</w:t>
      </w:r>
    </w:p>
    <w:p w14:paraId="0A3643FA" w14:textId="785D0D64" w:rsidR="00D15BAD" w:rsidRPr="001C2647" w:rsidRDefault="00D15BAD" w:rsidP="006A22E1">
      <w:pPr>
        <w:pStyle w:val="4"/>
        <w:ind w:left="240"/>
        <w:rPr>
          <w:rFonts w:ascii="宋体" w:eastAsia="宋体" w:hAnsi="宋体" w:cs="Calibri"/>
        </w:rPr>
      </w:pPr>
      <w:r w:rsidRPr="001C2647">
        <w:rPr>
          <w:rFonts w:ascii="宋体" w:eastAsia="宋体" w:hAnsi="宋体" w:hint="eastAsia"/>
        </w:rPr>
        <w:t>运算器</w:t>
      </w:r>
      <w:r w:rsidR="00640B14" w:rsidRPr="001C2647">
        <w:rPr>
          <w:rFonts w:ascii="宋体" w:eastAsia="宋体" w:hAnsi="宋体" w:cs="Calibri" w:hint="eastAsia"/>
        </w:rPr>
        <w:t>ALU</w:t>
      </w:r>
    </w:p>
    <w:p w14:paraId="24D7AC64" w14:textId="56214AC1" w:rsidR="00640B14" w:rsidRPr="00640B14" w:rsidRDefault="00A14C61" w:rsidP="00640B14">
      <w:pPr>
        <w:pStyle w:val="a3"/>
        <w:ind w:firstLine="480"/>
      </w:pPr>
      <w:r>
        <w:rPr>
          <w:rFonts w:hint="eastAsia"/>
        </w:rPr>
        <w:t>如</w:t>
      </w:r>
      <w:r>
        <w:fldChar w:fldCharType="begin"/>
      </w:r>
      <w:r>
        <w:instrText xml:space="preserve"> </w:instrText>
      </w:r>
      <w:r>
        <w:rPr>
          <w:rFonts w:hint="eastAsia"/>
        </w:rPr>
        <w:instrText>REF _Ref477783929 \h</w:instrText>
      </w:r>
      <w:r>
        <w:instrText xml:space="preserve"> </w:instrText>
      </w:r>
      <w:r>
        <w:fldChar w:fldCharType="separate"/>
      </w:r>
      <w:r w:rsidR="00703850">
        <w:rPr>
          <w:rFonts w:hint="eastAsia"/>
        </w:rPr>
        <w:t>表</w:t>
      </w:r>
      <w:r w:rsidR="00703850">
        <w:rPr>
          <w:rFonts w:hint="eastAsia"/>
        </w:rPr>
        <w:t xml:space="preserve"> </w:t>
      </w:r>
      <w:r w:rsidR="00703850">
        <w:rPr>
          <w:noProof/>
        </w:rPr>
        <w:t>2</w:t>
      </w:r>
      <w:r w:rsidR="00703850">
        <w:noBreakHyphen/>
      </w:r>
      <w:r w:rsidR="00703850">
        <w:rPr>
          <w:noProof/>
        </w:rPr>
        <w:t>1</w:t>
      </w:r>
      <w:r>
        <w:fldChar w:fldCharType="end"/>
      </w:r>
      <w:r>
        <w:rPr>
          <w:rFonts w:hint="eastAsia"/>
        </w:rPr>
        <w:t>和</w:t>
      </w:r>
      <w:r>
        <w:fldChar w:fldCharType="begin"/>
      </w:r>
      <w:r>
        <w:instrText xml:space="preserve"> </w:instrText>
      </w:r>
      <w:r>
        <w:rPr>
          <w:rFonts w:hint="eastAsia"/>
        </w:rPr>
        <w:instrText>REF _Ref477784064 \h</w:instrText>
      </w:r>
      <w:r>
        <w:instrText xml:space="preserve"> </w:instrText>
      </w:r>
      <w:r>
        <w:fldChar w:fldCharType="separate"/>
      </w:r>
      <w:r w:rsidR="00703850">
        <w:rPr>
          <w:rFonts w:hint="eastAsia"/>
        </w:rPr>
        <w:t>表</w:t>
      </w:r>
      <w:r w:rsidR="00703850">
        <w:rPr>
          <w:rFonts w:hint="eastAsia"/>
        </w:rPr>
        <w:t xml:space="preserve"> </w:t>
      </w:r>
      <w:r w:rsidR="00703850">
        <w:rPr>
          <w:noProof/>
        </w:rPr>
        <w:t>2</w:t>
      </w:r>
      <w:r w:rsidR="00703850">
        <w:noBreakHyphen/>
      </w:r>
      <w:r w:rsidR="00703850">
        <w:rPr>
          <w:noProof/>
        </w:rPr>
        <w:t>2</w:t>
      </w:r>
      <w:r>
        <w:fldChar w:fldCharType="end"/>
      </w:r>
      <w:r>
        <w:rPr>
          <w:rFonts w:hint="eastAsia"/>
        </w:rPr>
        <w:t>，</w:t>
      </w:r>
      <w:r w:rsidR="00640B14">
        <w:rPr>
          <w:rFonts w:hint="eastAsia"/>
        </w:rPr>
        <w:t>运算器</w:t>
      </w:r>
      <w:r w:rsidR="00640B14">
        <w:rPr>
          <w:rFonts w:hint="eastAsia"/>
        </w:rPr>
        <w:t>ALU</w:t>
      </w:r>
      <w:r w:rsidR="00640B14">
        <w:rPr>
          <w:rFonts w:hint="eastAsia"/>
        </w:rPr>
        <w:t>引用自行设计的</w:t>
      </w:r>
      <w:r w:rsidR="00640B14">
        <w:rPr>
          <w:rFonts w:hint="eastAsia"/>
        </w:rPr>
        <w:t>32</w:t>
      </w:r>
      <w:r w:rsidR="00640B14">
        <w:rPr>
          <w:rFonts w:hint="eastAsia"/>
        </w:rPr>
        <w:t>位先行加法器模块以及其他</w:t>
      </w:r>
      <w:r w:rsidR="00640B14">
        <w:rPr>
          <w:rFonts w:hint="eastAsia"/>
        </w:rPr>
        <w:t>Logisim</w:t>
      </w:r>
      <w:r w:rsidR="00640B14">
        <w:rPr>
          <w:rFonts w:hint="eastAsia"/>
        </w:rPr>
        <w:t>自带相应模块实现</w:t>
      </w:r>
      <w:r w:rsidR="00640B14">
        <w:rPr>
          <w:rFonts w:hint="eastAsia"/>
        </w:rPr>
        <w:t>ALU</w:t>
      </w:r>
      <w:r w:rsidR="00640B14">
        <w:rPr>
          <w:rFonts w:hint="eastAsia"/>
        </w:rPr>
        <w:t>基本功能。其基本思路对于</w:t>
      </w:r>
      <w:r w:rsidR="00640B14">
        <w:rPr>
          <w:rFonts w:hint="eastAsia"/>
        </w:rPr>
        <w:t>Result</w:t>
      </w:r>
      <w:r w:rsidR="00640B14">
        <w:rPr>
          <w:rFonts w:hint="eastAsia"/>
        </w:rPr>
        <w:t>和</w:t>
      </w:r>
      <w:r w:rsidR="00640B14">
        <w:rPr>
          <w:rFonts w:hint="eastAsia"/>
        </w:rPr>
        <w:t>Result</w:t>
      </w:r>
      <w:r w:rsidR="00640B14">
        <w:t>2</w:t>
      </w:r>
      <w:r w:rsidR="00640B14">
        <w:rPr>
          <w:rFonts w:hint="eastAsia"/>
        </w:rPr>
        <w:t>，其中两数相加和相减均由</w:t>
      </w:r>
      <w:r w:rsidR="00640B14">
        <w:rPr>
          <w:rFonts w:hint="eastAsia"/>
        </w:rPr>
        <w:t>32</w:t>
      </w:r>
      <w:r w:rsidR="00640B14">
        <w:rPr>
          <w:rFonts w:hint="eastAsia"/>
        </w:rPr>
        <w:t>位先行加法器实现，所有功能的结果都会生成，最后通过选</w:t>
      </w:r>
      <w:r w:rsidR="00640B14">
        <w:rPr>
          <w:rFonts w:hint="eastAsia"/>
        </w:rPr>
        <w:lastRenderedPageBreak/>
        <w:t>择器选择具体输出相对应功能需要的输出。有符号加减溢出符号</w:t>
      </w:r>
      <w:r w:rsidR="00640B14">
        <w:rPr>
          <w:rFonts w:hint="eastAsia"/>
        </w:rPr>
        <w:t>OF</w:t>
      </w:r>
      <w:r w:rsidR="00640B14">
        <w:rPr>
          <w:rFonts w:hint="eastAsia"/>
        </w:rPr>
        <w:t>、无符号加减溢出符号</w:t>
      </w:r>
      <w:r w:rsidR="00640B14">
        <w:rPr>
          <w:rFonts w:hint="eastAsia"/>
        </w:rPr>
        <w:t>UOF</w:t>
      </w:r>
      <w:r w:rsidR="00640B14">
        <w:rPr>
          <w:rFonts w:hint="eastAsia"/>
        </w:rPr>
        <w:t>和相等符号</w:t>
      </w:r>
      <w:r w:rsidR="00640B14">
        <w:rPr>
          <w:rFonts w:hint="eastAsia"/>
        </w:rPr>
        <w:t>Equal</w:t>
      </w:r>
      <w:r w:rsidR="00640B14">
        <w:rPr>
          <w:rFonts w:hint="eastAsia"/>
        </w:rPr>
        <w:t>符号单独生成。</w:t>
      </w:r>
    </w:p>
    <w:p w14:paraId="5EDA90CE" w14:textId="0A47C5E1" w:rsidR="00D15BAD" w:rsidRDefault="00D15BAD" w:rsidP="00D15BAD">
      <w:pPr>
        <w:pStyle w:val="affe"/>
        <w:ind w:firstLine="420"/>
      </w:pPr>
      <w:bookmarkStart w:id="27" w:name="_Ref477783929"/>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2</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1</w:t>
      </w:r>
      <w:r w:rsidR="004A0244">
        <w:fldChar w:fldCharType="end"/>
      </w:r>
      <w:bookmarkStart w:id="28" w:name="_Ref477783963"/>
      <w:bookmarkEnd w:id="27"/>
      <w:r>
        <w:rPr>
          <w:rFonts w:hint="eastAsia"/>
        </w:rPr>
        <w:t>算术逻辑运算单元引脚与功能描述</w:t>
      </w:r>
      <w:bookmarkEnd w:id="28"/>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C2647">
        <w:trPr>
          <w:tblHeader/>
          <w:jc w:val="center"/>
        </w:trPr>
        <w:tc>
          <w:tcPr>
            <w:tcW w:w="1276" w:type="dxa"/>
            <w:tcBorders>
              <w:top w:val="single" w:sz="12" w:space="0" w:color="008000"/>
              <w:bottom w:val="single" w:sz="4" w:space="0" w:color="auto"/>
            </w:tcBorders>
            <w:shd w:val="clear" w:color="auto" w:fill="A8D08D" w:themeFill="accent6" w:themeFillTint="99"/>
            <w:vAlign w:val="center"/>
            <w:hideMark/>
          </w:tcPr>
          <w:p w14:paraId="01F21784" w14:textId="77777777" w:rsidR="00D15BAD" w:rsidRPr="001C2647" w:rsidRDefault="00D15BAD" w:rsidP="001F5053">
            <w:pPr>
              <w:pStyle w:val="aff8"/>
              <w:ind w:firstLineChars="0" w:firstLine="0"/>
              <w:jc w:val="center"/>
            </w:pPr>
            <w:r w:rsidRPr="001C2647">
              <w:rPr>
                <w:rFonts w:hint="eastAsia"/>
              </w:rPr>
              <w:t>引脚</w:t>
            </w:r>
          </w:p>
        </w:tc>
        <w:tc>
          <w:tcPr>
            <w:tcW w:w="1264" w:type="dxa"/>
            <w:tcBorders>
              <w:top w:val="single" w:sz="12" w:space="0" w:color="008000"/>
              <w:bottom w:val="single" w:sz="4" w:space="0" w:color="auto"/>
            </w:tcBorders>
            <w:shd w:val="clear" w:color="auto" w:fill="A8D08D" w:themeFill="accent6" w:themeFillTint="99"/>
            <w:vAlign w:val="center"/>
            <w:hideMark/>
          </w:tcPr>
          <w:p w14:paraId="3F7CCCEA" w14:textId="77777777" w:rsidR="00D15BAD" w:rsidRPr="001C2647" w:rsidRDefault="00D15BAD" w:rsidP="001F5053">
            <w:pPr>
              <w:pStyle w:val="aff8"/>
              <w:ind w:firstLineChars="0" w:firstLine="0"/>
              <w:jc w:val="center"/>
            </w:pPr>
            <w:r w:rsidRPr="001C2647">
              <w:rPr>
                <w:rFonts w:hint="eastAsia"/>
              </w:rPr>
              <w:t>输入</w:t>
            </w:r>
            <w:r w:rsidRPr="001C2647">
              <w:t>/</w:t>
            </w:r>
            <w:r w:rsidRPr="001C2647">
              <w:rPr>
                <w:rFonts w:hint="eastAsia"/>
              </w:rPr>
              <w:t>输出</w:t>
            </w:r>
          </w:p>
        </w:tc>
        <w:tc>
          <w:tcPr>
            <w:tcW w:w="851" w:type="dxa"/>
            <w:tcBorders>
              <w:top w:val="single" w:sz="12" w:space="0" w:color="008000"/>
              <w:bottom w:val="single" w:sz="4" w:space="0" w:color="auto"/>
            </w:tcBorders>
            <w:shd w:val="clear" w:color="auto" w:fill="A8D08D" w:themeFill="accent6" w:themeFillTint="99"/>
            <w:vAlign w:val="center"/>
            <w:hideMark/>
          </w:tcPr>
          <w:p w14:paraId="31CDFC10" w14:textId="77777777" w:rsidR="00D15BAD" w:rsidRPr="001C2647" w:rsidRDefault="00D15BAD" w:rsidP="001F5053">
            <w:pPr>
              <w:pStyle w:val="aff8"/>
              <w:ind w:firstLineChars="0" w:firstLine="0"/>
              <w:jc w:val="center"/>
            </w:pPr>
            <w:r w:rsidRPr="001C2647">
              <w:rPr>
                <w:rFonts w:hint="eastAsia"/>
              </w:rPr>
              <w:t>位宽</w:t>
            </w:r>
          </w:p>
        </w:tc>
        <w:tc>
          <w:tcPr>
            <w:tcW w:w="3906" w:type="dxa"/>
            <w:tcBorders>
              <w:top w:val="single" w:sz="12" w:space="0" w:color="008000"/>
              <w:bottom w:val="single" w:sz="4" w:space="0" w:color="auto"/>
            </w:tcBorders>
            <w:shd w:val="clear" w:color="auto" w:fill="A8D08D" w:themeFill="accent6" w:themeFillTint="99"/>
            <w:vAlign w:val="center"/>
            <w:hideMark/>
          </w:tcPr>
          <w:p w14:paraId="464BAE21" w14:textId="77777777" w:rsidR="00D15BAD" w:rsidRPr="001C2647" w:rsidRDefault="00D15BAD" w:rsidP="001F5053">
            <w:pPr>
              <w:pStyle w:val="aff8"/>
              <w:ind w:firstLineChars="0" w:firstLine="0"/>
            </w:pPr>
            <w:r w:rsidRPr="001C2647">
              <w:rPr>
                <w:rFonts w:hint="eastAsia"/>
              </w:rPr>
              <w:t>功能描述</w:t>
            </w:r>
          </w:p>
        </w:tc>
      </w:tr>
      <w:tr w:rsidR="00D15BAD" w:rsidRPr="00A43997" w14:paraId="6F11B27A" w14:textId="77777777" w:rsidTr="001C2647">
        <w:trPr>
          <w:jc w:val="center"/>
        </w:trPr>
        <w:tc>
          <w:tcPr>
            <w:tcW w:w="1276" w:type="dxa"/>
            <w:tcBorders>
              <w:top w:val="single" w:sz="4" w:space="0" w:color="auto"/>
            </w:tcBorders>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tcBorders>
              <w:top w:val="single" w:sz="4" w:space="0" w:color="auto"/>
            </w:tcBorders>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tcBorders>
              <w:top w:val="single" w:sz="4" w:space="0" w:color="auto"/>
            </w:tcBorders>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tcBorders>
              <w:top w:val="single" w:sz="4" w:space="0" w:color="auto"/>
            </w:tcBorders>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251B702D" w14:textId="72C3076A" w:rsidR="00640B14" w:rsidRDefault="00640B14" w:rsidP="00640B14">
      <w:pPr>
        <w:pStyle w:val="aff1"/>
        <w:keepNext/>
        <w:spacing w:before="91" w:after="91"/>
        <w:ind w:firstLineChars="0" w:firstLine="0"/>
      </w:pPr>
      <w:bookmarkStart w:id="29" w:name="_Ref477784064"/>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2</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2</w:t>
      </w:r>
      <w:r w:rsidR="004A0244">
        <w:fldChar w:fldCharType="end"/>
      </w:r>
      <w:bookmarkEnd w:id="29"/>
      <w:r>
        <w:t xml:space="preserve"> </w:t>
      </w:r>
      <w:r>
        <w:rPr>
          <w:rFonts w:hint="eastAsia"/>
        </w:rPr>
        <w:t>运算符功能</w:t>
      </w:r>
    </w:p>
    <w:tbl>
      <w:tblPr>
        <w:tblW w:w="0" w:type="auto"/>
        <w:jc w:val="center"/>
        <w:tblBorders>
          <w:top w:val="single" w:sz="12" w:space="0" w:color="008000"/>
          <w:bottom w:val="single" w:sz="8" w:space="0" w:color="008000"/>
          <w:insideH w:val="single" w:sz="4" w:space="0" w:color="auto"/>
          <w:insideV w:val="single" w:sz="4" w:space="0" w:color="auto"/>
        </w:tblBorders>
        <w:tblLook w:val="0000" w:firstRow="0" w:lastRow="0" w:firstColumn="0" w:lastColumn="0" w:noHBand="0" w:noVBand="0"/>
      </w:tblPr>
      <w:tblGrid>
        <w:gridCol w:w="1034"/>
        <w:gridCol w:w="992"/>
        <w:gridCol w:w="5387"/>
      </w:tblGrid>
      <w:tr w:rsidR="00640B14" w:rsidRPr="00DE14F5" w14:paraId="0637F0AB" w14:textId="77777777" w:rsidTr="001C2647">
        <w:trPr>
          <w:jc w:val="center"/>
        </w:trPr>
        <w:tc>
          <w:tcPr>
            <w:tcW w:w="1034" w:type="dxa"/>
            <w:shd w:val="clear" w:color="auto" w:fill="A8D08D" w:themeFill="accent6" w:themeFillTint="99"/>
          </w:tcPr>
          <w:p w14:paraId="712209CF" w14:textId="77777777" w:rsidR="00640B14" w:rsidRDefault="00640B14" w:rsidP="00FA6708">
            <w:pPr>
              <w:pStyle w:val="aff8"/>
              <w:ind w:firstLineChars="0" w:firstLine="0"/>
              <w:jc w:val="center"/>
            </w:pPr>
            <w:r>
              <w:rPr>
                <w:rFonts w:hint="eastAsia"/>
              </w:rPr>
              <w:t>ALU</w:t>
            </w:r>
            <w:r>
              <w:t xml:space="preserve"> </w:t>
            </w:r>
            <w:r>
              <w:rPr>
                <w:rFonts w:hint="eastAsia"/>
              </w:rPr>
              <w:t>OP</w:t>
            </w:r>
          </w:p>
        </w:tc>
        <w:tc>
          <w:tcPr>
            <w:tcW w:w="992" w:type="dxa"/>
            <w:shd w:val="clear" w:color="auto" w:fill="A8D08D" w:themeFill="accent6" w:themeFillTint="99"/>
          </w:tcPr>
          <w:p w14:paraId="41DF3054" w14:textId="77777777" w:rsidR="00640B14" w:rsidRDefault="00640B14" w:rsidP="00FA6708">
            <w:pPr>
              <w:pStyle w:val="aff8"/>
              <w:ind w:firstLineChars="0" w:firstLine="0"/>
              <w:jc w:val="center"/>
            </w:pPr>
            <w:r>
              <w:rPr>
                <w:rFonts w:hint="eastAsia"/>
              </w:rPr>
              <w:t>十进制</w:t>
            </w:r>
          </w:p>
        </w:tc>
        <w:tc>
          <w:tcPr>
            <w:tcW w:w="5387" w:type="dxa"/>
            <w:shd w:val="clear" w:color="auto" w:fill="A8D08D" w:themeFill="accent6" w:themeFillTint="99"/>
          </w:tcPr>
          <w:p w14:paraId="2A4DD02C" w14:textId="77777777" w:rsidR="00640B14" w:rsidRDefault="00640B14" w:rsidP="00FA6708">
            <w:pPr>
              <w:pStyle w:val="aff8"/>
            </w:pPr>
            <w:r>
              <w:t>运算</w:t>
            </w:r>
            <w:r>
              <w:rPr>
                <w:rFonts w:hint="eastAsia"/>
              </w:rPr>
              <w:t>功能</w:t>
            </w:r>
          </w:p>
        </w:tc>
      </w:tr>
      <w:tr w:rsidR="00640B14" w:rsidRPr="00DE14F5" w14:paraId="3AC90976" w14:textId="77777777" w:rsidTr="001C2647">
        <w:trPr>
          <w:jc w:val="center"/>
        </w:trPr>
        <w:tc>
          <w:tcPr>
            <w:tcW w:w="1034" w:type="dxa"/>
          </w:tcPr>
          <w:p w14:paraId="2B188AF1" w14:textId="77777777" w:rsidR="00640B14" w:rsidRDefault="00640B14" w:rsidP="00FA6708">
            <w:pPr>
              <w:pStyle w:val="aff8"/>
              <w:ind w:firstLineChars="0" w:firstLine="0"/>
              <w:jc w:val="center"/>
            </w:pPr>
            <w:r>
              <w:t>0000</w:t>
            </w:r>
          </w:p>
        </w:tc>
        <w:tc>
          <w:tcPr>
            <w:tcW w:w="992" w:type="dxa"/>
          </w:tcPr>
          <w:p w14:paraId="67970994" w14:textId="77777777" w:rsidR="00640B14" w:rsidRPr="00086CCC" w:rsidRDefault="00640B14" w:rsidP="00FA6708">
            <w:pPr>
              <w:ind w:firstLine="480"/>
              <w:jc w:val="center"/>
            </w:pPr>
            <w:r w:rsidRPr="00086CCC">
              <w:t>0</w:t>
            </w:r>
          </w:p>
        </w:tc>
        <w:tc>
          <w:tcPr>
            <w:tcW w:w="5387" w:type="dxa"/>
            <w:vAlign w:val="center"/>
          </w:tcPr>
          <w:p w14:paraId="28575E4A" w14:textId="78619E9C" w:rsidR="00640B14" w:rsidRPr="00D66F48" w:rsidRDefault="00640B14" w:rsidP="00896067">
            <w:pPr>
              <w:ind w:firstLineChars="0" w:firstLine="0"/>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r w:rsidRPr="00D66F48">
              <w:rPr>
                <w:color w:val="FF0000"/>
                <w:sz w:val="21"/>
              </w:rPr>
              <w:t>取低五位）</w:t>
            </w:r>
            <w:r w:rsidR="00896067">
              <w:rPr>
                <w:sz w:val="21"/>
              </w:rPr>
              <w:t xml:space="preserve"> </w:t>
            </w:r>
            <w:r w:rsidRPr="00D66F48">
              <w:rPr>
                <w:sz w:val="21"/>
              </w:rPr>
              <w:t>Result2=0</w:t>
            </w:r>
          </w:p>
        </w:tc>
      </w:tr>
      <w:tr w:rsidR="00640B14" w:rsidRPr="00DE14F5" w14:paraId="7D0F626B" w14:textId="77777777" w:rsidTr="001C2647">
        <w:trPr>
          <w:jc w:val="center"/>
        </w:trPr>
        <w:tc>
          <w:tcPr>
            <w:tcW w:w="1034" w:type="dxa"/>
          </w:tcPr>
          <w:p w14:paraId="4D7CBFC5" w14:textId="77777777" w:rsidR="00640B14" w:rsidRDefault="00640B14" w:rsidP="00FA6708">
            <w:pPr>
              <w:pStyle w:val="aff8"/>
              <w:ind w:firstLineChars="0" w:firstLine="0"/>
              <w:jc w:val="center"/>
            </w:pPr>
            <w:r>
              <w:t>0001</w:t>
            </w:r>
          </w:p>
        </w:tc>
        <w:tc>
          <w:tcPr>
            <w:tcW w:w="992" w:type="dxa"/>
          </w:tcPr>
          <w:p w14:paraId="45D5C27B" w14:textId="77777777" w:rsidR="00640B14" w:rsidRPr="00086CCC" w:rsidRDefault="00640B14" w:rsidP="00FA6708">
            <w:pPr>
              <w:ind w:firstLine="480"/>
              <w:jc w:val="center"/>
            </w:pPr>
            <w:r w:rsidRPr="00086CCC">
              <w:t>1</w:t>
            </w:r>
          </w:p>
        </w:tc>
        <w:tc>
          <w:tcPr>
            <w:tcW w:w="5387" w:type="dxa"/>
            <w:vAlign w:val="center"/>
          </w:tcPr>
          <w:p w14:paraId="3492C153" w14:textId="77777777" w:rsidR="00640B14" w:rsidRPr="00D66F48" w:rsidRDefault="00640B14" w:rsidP="00896067">
            <w:pPr>
              <w:ind w:firstLineChars="0" w:firstLine="0"/>
              <w:jc w:val="left"/>
              <w:rPr>
                <w:sz w:val="21"/>
              </w:rPr>
            </w:pPr>
            <w:r w:rsidRPr="00D66F48">
              <w:rPr>
                <w:sz w:val="21"/>
              </w:rPr>
              <w:t xml:space="preserve">Result = X </w:t>
            </w:r>
            <w:r>
              <w:rPr>
                <w:sz w:val="21"/>
              </w:rPr>
              <w:t>&gt;&gt;&gt;</w:t>
            </w:r>
            <w:r w:rsidRPr="00D66F48">
              <w:rPr>
                <w:sz w:val="21"/>
              </w:rPr>
              <w:t xml:space="preserve">Y </w:t>
            </w:r>
            <w:r>
              <w:rPr>
                <w:sz w:val="21"/>
              </w:rPr>
              <w:t xml:space="preserve"> </w:t>
            </w:r>
            <w:r>
              <w:rPr>
                <w:sz w:val="21"/>
              </w:rPr>
              <w:t>算术</w:t>
            </w:r>
            <w:r w:rsidRPr="00D66F48">
              <w:rPr>
                <w:sz w:val="21"/>
              </w:rPr>
              <w:t>右移</w:t>
            </w:r>
            <w:r w:rsidRPr="00D66F48">
              <w:rPr>
                <w:sz w:val="21"/>
              </w:rPr>
              <w:t xml:space="preserve"> </w:t>
            </w:r>
            <w:r w:rsidRPr="00D66F48">
              <w:rPr>
                <w:color w:val="FF0000"/>
                <w:sz w:val="21"/>
              </w:rPr>
              <w:t>（</w:t>
            </w:r>
            <w:r w:rsidRPr="00D66F48">
              <w:rPr>
                <w:color w:val="FF0000"/>
                <w:sz w:val="21"/>
              </w:rPr>
              <w:t>Y</w:t>
            </w:r>
            <w:r w:rsidRPr="00D66F48">
              <w:rPr>
                <w:color w:val="FF0000"/>
                <w:sz w:val="21"/>
              </w:rPr>
              <w:t>取低五位）</w:t>
            </w:r>
            <w:r w:rsidRPr="00D66F48">
              <w:rPr>
                <w:sz w:val="21"/>
              </w:rPr>
              <w:t xml:space="preserve">  Result2=0</w:t>
            </w:r>
          </w:p>
        </w:tc>
      </w:tr>
      <w:tr w:rsidR="00640B14" w:rsidRPr="00DE14F5" w14:paraId="750AAE72" w14:textId="77777777" w:rsidTr="001C2647">
        <w:trPr>
          <w:jc w:val="center"/>
        </w:trPr>
        <w:tc>
          <w:tcPr>
            <w:tcW w:w="1034" w:type="dxa"/>
          </w:tcPr>
          <w:p w14:paraId="523F97D5" w14:textId="77777777" w:rsidR="00640B14" w:rsidRDefault="00640B14" w:rsidP="00FA6708">
            <w:pPr>
              <w:pStyle w:val="aff8"/>
              <w:ind w:firstLineChars="0" w:firstLine="0"/>
              <w:jc w:val="center"/>
            </w:pPr>
            <w:r>
              <w:rPr>
                <w:rFonts w:hint="eastAsia"/>
              </w:rPr>
              <w:t>0010</w:t>
            </w:r>
          </w:p>
        </w:tc>
        <w:tc>
          <w:tcPr>
            <w:tcW w:w="992" w:type="dxa"/>
          </w:tcPr>
          <w:p w14:paraId="6CB0B50C" w14:textId="77777777" w:rsidR="00640B14" w:rsidRPr="00086CCC" w:rsidRDefault="00640B14" w:rsidP="00FA6708">
            <w:pPr>
              <w:ind w:firstLine="480"/>
              <w:jc w:val="center"/>
            </w:pPr>
            <w:r w:rsidRPr="00086CCC">
              <w:t>2</w:t>
            </w:r>
          </w:p>
        </w:tc>
        <w:tc>
          <w:tcPr>
            <w:tcW w:w="5387" w:type="dxa"/>
            <w:vAlign w:val="center"/>
          </w:tcPr>
          <w:p w14:paraId="521E7210" w14:textId="19155BDD" w:rsidR="00640B14" w:rsidRPr="00D66F48" w:rsidRDefault="00640B14" w:rsidP="00896067">
            <w:pPr>
              <w:ind w:firstLineChars="0" w:firstLine="0"/>
              <w:jc w:val="left"/>
              <w:rPr>
                <w:sz w:val="21"/>
              </w:rPr>
            </w:pPr>
            <w:r w:rsidRPr="00D66F48">
              <w:rPr>
                <w:sz w:val="21"/>
              </w:rPr>
              <w:t xml:space="preserve">Result = X </w:t>
            </w:r>
            <w:r>
              <w:rPr>
                <w:sz w:val="21"/>
              </w:rPr>
              <w:t>&gt;&gt;</w:t>
            </w:r>
            <w:r w:rsidRPr="00D66F48">
              <w:rPr>
                <w:sz w:val="21"/>
              </w:rPr>
              <w:t xml:space="preserve"> Y</w:t>
            </w:r>
            <w:r>
              <w:rPr>
                <w:sz w:val="21"/>
              </w:rPr>
              <w:t xml:space="preserve">   </w:t>
            </w:r>
            <w:r>
              <w:rPr>
                <w:sz w:val="21"/>
              </w:rPr>
              <w:t>逻辑</w:t>
            </w:r>
            <w:r w:rsidRPr="00D66F48">
              <w:rPr>
                <w:sz w:val="21"/>
              </w:rPr>
              <w:t>右移</w:t>
            </w:r>
            <w:r w:rsidRPr="00D66F48">
              <w:rPr>
                <w:rFonts w:hint="eastAsia"/>
                <w:sz w:val="21"/>
              </w:rPr>
              <w:t xml:space="preserve"> </w:t>
            </w:r>
            <w:r w:rsidRPr="00D66F48">
              <w:rPr>
                <w:color w:val="FF0000"/>
                <w:sz w:val="21"/>
              </w:rPr>
              <w:t>（</w:t>
            </w:r>
            <w:r w:rsidRPr="00D66F48">
              <w:rPr>
                <w:color w:val="FF0000"/>
                <w:sz w:val="21"/>
              </w:rPr>
              <w:t>Y</w:t>
            </w:r>
            <w:r w:rsidRPr="00D66F48">
              <w:rPr>
                <w:color w:val="FF0000"/>
                <w:sz w:val="21"/>
              </w:rPr>
              <w:t>取低五位）</w:t>
            </w:r>
            <w:r w:rsidR="00896067">
              <w:rPr>
                <w:sz w:val="21"/>
              </w:rPr>
              <w:t xml:space="preserve"> </w:t>
            </w:r>
            <w:r w:rsidRPr="00D66F48">
              <w:rPr>
                <w:sz w:val="21"/>
              </w:rPr>
              <w:t>Result2=0</w:t>
            </w:r>
          </w:p>
        </w:tc>
      </w:tr>
      <w:tr w:rsidR="00640B14" w:rsidRPr="00DE14F5" w14:paraId="2D6DAC70" w14:textId="77777777" w:rsidTr="001C2647">
        <w:trPr>
          <w:jc w:val="center"/>
        </w:trPr>
        <w:tc>
          <w:tcPr>
            <w:tcW w:w="1034" w:type="dxa"/>
          </w:tcPr>
          <w:p w14:paraId="35D33510" w14:textId="77777777" w:rsidR="00640B14" w:rsidRDefault="00640B14" w:rsidP="00FA6708">
            <w:pPr>
              <w:pStyle w:val="aff8"/>
              <w:ind w:firstLineChars="0" w:firstLine="0"/>
              <w:jc w:val="center"/>
            </w:pPr>
            <w:r>
              <w:rPr>
                <w:rFonts w:hint="eastAsia"/>
              </w:rPr>
              <w:t>0011</w:t>
            </w:r>
          </w:p>
        </w:tc>
        <w:tc>
          <w:tcPr>
            <w:tcW w:w="992" w:type="dxa"/>
          </w:tcPr>
          <w:p w14:paraId="02A78527" w14:textId="77777777" w:rsidR="00640B14" w:rsidRPr="00086CCC" w:rsidRDefault="00640B14" w:rsidP="00FA6708">
            <w:pPr>
              <w:ind w:firstLine="480"/>
              <w:jc w:val="center"/>
            </w:pPr>
            <w:r w:rsidRPr="00086CCC">
              <w:t>3</w:t>
            </w:r>
          </w:p>
        </w:tc>
        <w:tc>
          <w:tcPr>
            <w:tcW w:w="5387" w:type="dxa"/>
            <w:vAlign w:val="center"/>
          </w:tcPr>
          <w:p w14:paraId="6FABD094" w14:textId="77777777" w:rsidR="00640B14" w:rsidRPr="00D66F48" w:rsidRDefault="00640B14" w:rsidP="00FA6708">
            <w:pPr>
              <w:pStyle w:val="aff8"/>
              <w:ind w:firstLineChars="0" w:firstLine="0"/>
              <w:jc w:val="left"/>
            </w:pPr>
            <w:r w:rsidRPr="00D66F48">
              <w:t xml:space="preserve">Result = (X * Y)[31:0];  Result2 = (X * Y)[63:32] </w:t>
            </w:r>
            <w:r w:rsidRPr="00D66F48">
              <w:t>有符号</w:t>
            </w:r>
          </w:p>
        </w:tc>
      </w:tr>
      <w:tr w:rsidR="00640B14" w:rsidRPr="00DE14F5" w14:paraId="3EDA8012" w14:textId="77777777" w:rsidTr="001C2647">
        <w:trPr>
          <w:jc w:val="center"/>
        </w:trPr>
        <w:tc>
          <w:tcPr>
            <w:tcW w:w="1034" w:type="dxa"/>
          </w:tcPr>
          <w:p w14:paraId="637D1A07" w14:textId="77777777" w:rsidR="00640B14" w:rsidRDefault="00640B14" w:rsidP="00FA6708">
            <w:pPr>
              <w:pStyle w:val="aff8"/>
              <w:ind w:firstLineChars="0" w:firstLine="0"/>
              <w:jc w:val="center"/>
            </w:pPr>
            <w:r>
              <w:t>0100</w:t>
            </w:r>
          </w:p>
        </w:tc>
        <w:tc>
          <w:tcPr>
            <w:tcW w:w="992" w:type="dxa"/>
          </w:tcPr>
          <w:p w14:paraId="515C7A79" w14:textId="77777777" w:rsidR="00640B14" w:rsidRPr="00086CCC" w:rsidRDefault="00640B14" w:rsidP="00FA6708">
            <w:pPr>
              <w:ind w:firstLine="480"/>
              <w:jc w:val="center"/>
            </w:pPr>
            <w:r w:rsidRPr="00086CCC">
              <w:t>4</w:t>
            </w:r>
          </w:p>
        </w:tc>
        <w:tc>
          <w:tcPr>
            <w:tcW w:w="5387" w:type="dxa"/>
            <w:vAlign w:val="center"/>
          </w:tcPr>
          <w:p w14:paraId="63D35E6E" w14:textId="77777777" w:rsidR="00640B14" w:rsidRPr="00D66F48" w:rsidRDefault="00640B14" w:rsidP="00896067">
            <w:pPr>
              <w:ind w:firstLineChars="0" w:firstLine="0"/>
              <w:jc w:val="left"/>
              <w:rPr>
                <w:sz w:val="21"/>
              </w:rPr>
            </w:pPr>
            <w:r w:rsidRPr="00D66F48">
              <w:rPr>
                <w:sz w:val="21"/>
              </w:rPr>
              <w:t xml:space="preserve">Result = X/Y;   Result2 = X%Y  </w:t>
            </w:r>
            <w:r w:rsidRPr="00D66F48">
              <w:rPr>
                <w:sz w:val="21"/>
              </w:rPr>
              <w:t>无符号</w:t>
            </w:r>
          </w:p>
        </w:tc>
      </w:tr>
      <w:tr w:rsidR="00640B14" w:rsidRPr="00DE14F5" w14:paraId="6A72D017" w14:textId="77777777" w:rsidTr="001C2647">
        <w:trPr>
          <w:jc w:val="center"/>
        </w:trPr>
        <w:tc>
          <w:tcPr>
            <w:tcW w:w="1034" w:type="dxa"/>
          </w:tcPr>
          <w:p w14:paraId="5F7011C5" w14:textId="77777777" w:rsidR="00640B14" w:rsidRDefault="00640B14" w:rsidP="00FA6708">
            <w:pPr>
              <w:pStyle w:val="aff8"/>
              <w:ind w:firstLineChars="0" w:firstLine="0"/>
              <w:jc w:val="center"/>
            </w:pPr>
            <w:r>
              <w:t>0101</w:t>
            </w:r>
          </w:p>
        </w:tc>
        <w:tc>
          <w:tcPr>
            <w:tcW w:w="992" w:type="dxa"/>
          </w:tcPr>
          <w:p w14:paraId="6966AD99" w14:textId="77777777" w:rsidR="00640B14" w:rsidRPr="00086CCC" w:rsidRDefault="00640B14" w:rsidP="00FA6708">
            <w:pPr>
              <w:ind w:firstLine="480"/>
              <w:jc w:val="center"/>
            </w:pPr>
            <w:r w:rsidRPr="00086CCC">
              <w:t>5</w:t>
            </w:r>
          </w:p>
        </w:tc>
        <w:tc>
          <w:tcPr>
            <w:tcW w:w="5387" w:type="dxa"/>
            <w:vAlign w:val="center"/>
          </w:tcPr>
          <w:p w14:paraId="231EAA2A" w14:textId="77777777" w:rsidR="00640B14" w:rsidRPr="00D66F48" w:rsidRDefault="00640B14" w:rsidP="00896067">
            <w:pPr>
              <w:keepNext/>
              <w:ind w:firstLineChars="0" w:firstLine="0"/>
              <w:jc w:val="left"/>
              <w:rPr>
                <w:sz w:val="21"/>
              </w:rPr>
            </w:pPr>
            <w:r w:rsidRPr="00D66F48">
              <w:rPr>
                <w:sz w:val="21"/>
              </w:rPr>
              <w:t xml:space="preserve">Result = X + Y  Result2=0  (Set OF/CF)   </w:t>
            </w:r>
          </w:p>
        </w:tc>
      </w:tr>
    </w:tbl>
    <w:p w14:paraId="1AF7F402" w14:textId="7A88A613" w:rsidR="00186A26" w:rsidRDefault="00640B14" w:rsidP="001C2647">
      <w:pPr>
        <w:pStyle w:val="30"/>
        <w:spacing w:before="229"/>
        <w:ind w:left="120"/>
      </w:pPr>
      <w:r w:rsidRPr="006A22E1">
        <w:t>寄存器堆</w:t>
      </w:r>
      <w:r w:rsidRPr="006A22E1">
        <w:t>RF</w:t>
      </w:r>
    </w:p>
    <w:p w14:paraId="67581652" w14:textId="3D9AA6A4" w:rsidR="00480596" w:rsidRPr="00480596" w:rsidRDefault="00480596" w:rsidP="00480596">
      <w:pPr>
        <w:pStyle w:val="a3"/>
        <w:ind w:firstLine="480"/>
      </w:pPr>
      <w:r>
        <w:rPr>
          <w:rFonts w:hint="eastAsia"/>
        </w:rPr>
        <w:t>用</w:t>
      </w:r>
      <w:r>
        <w:rPr>
          <w:rFonts w:hint="eastAsia"/>
        </w:rPr>
        <w:t>32</w:t>
      </w:r>
      <w:r>
        <w:rPr>
          <w:rFonts w:hint="eastAsia"/>
        </w:rPr>
        <w:t>个</w:t>
      </w:r>
      <w:r>
        <w:rPr>
          <w:rFonts w:hint="eastAsia"/>
        </w:rPr>
        <w:t>Logisim</w:t>
      </w:r>
      <w:r>
        <w:rPr>
          <w:rFonts w:hint="eastAsia"/>
        </w:rPr>
        <w:t>自带寄存器构成</w:t>
      </w:r>
      <w:r>
        <w:rPr>
          <w:rFonts w:hint="eastAsia"/>
        </w:rPr>
        <w:t>32*</w:t>
      </w:r>
      <w:r>
        <w:t>32</w:t>
      </w:r>
      <w:r>
        <w:rPr>
          <w:rFonts w:hint="eastAsia"/>
        </w:rPr>
        <w:t>位寄存器组，每个寄存器与时钟输入相连，</w:t>
      </w:r>
      <w:r>
        <w:rPr>
          <w:rFonts w:hint="eastAsia"/>
        </w:rPr>
        <w:t>0</w:t>
      </w:r>
      <w:r>
        <w:rPr>
          <w:rFonts w:hint="eastAsia"/>
        </w:rPr>
        <w:t>号寄存器始终为</w:t>
      </w:r>
      <w:r>
        <w:rPr>
          <w:rFonts w:hint="eastAsia"/>
        </w:rPr>
        <w:t>0</w:t>
      </w:r>
      <w:r>
        <w:rPr>
          <w:rFonts w:hint="eastAsia"/>
        </w:rPr>
        <w:t>，使能端置</w:t>
      </w:r>
      <w:r>
        <w:rPr>
          <w:rFonts w:hint="eastAsia"/>
        </w:rPr>
        <w:t>0</w:t>
      </w:r>
      <w:r>
        <w:rPr>
          <w:rFonts w:hint="eastAsia"/>
        </w:rPr>
        <w:t>使其不能写入。读出数据时将所有用</w:t>
      </w:r>
      <w:r>
        <w:rPr>
          <w:rFonts w:hint="eastAsia"/>
        </w:rPr>
        <w:t>reg</w:t>
      </w:r>
      <w:r>
        <w:t>1</w:t>
      </w:r>
      <w:r>
        <w:rPr>
          <w:rFonts w:hint="eastAsia"/>
        </w:rPr>
        <w:t>#</w:t>
      </w:r>
      <w:r>
        <w:rPr>
          <w:rFonts w:hint="eastAsia"/>
        </w:rPr>
        <w:t>和</w:t>
      </w:r>
      <w:r>
        <w:rPr>
          <w:rFonts w:hint="eastAsia"/>
        </w:rPr>
        <w:t>reg2#</w:t>
      </w:r>
      <w:r>
        <w:rPr>
          <w:rFonts w:hint="eastAsia"/>
        </w:rPr>
        <w:t>分别选择</w:t>
      </w:r>
      <w:r>
        <w:rPr>
          <w:rFonts w:hint="eastAsia"/>
        </w:rPr>
        <w:t>32</w:t>
      </w:r>
      <w:r>
        <w:t xml:space="preserve"> </w:t>
      </w:r>
      <w:r>
        <w:rPr>
          <w:rFonts w:hint="eastAsia"/>
        </w:rPr>
        <w:t>寄存器的输出信号，写入数据时用</w:t>
      </w:r>
      <w:r>
        <w:rPr>
          <w:rFonts w:hint="eastAsia"/>
        </w:rPr>
        <w:t>write_reg</w:t>
      </w:r>
      <w:r>
        <w:t>#</w:t>
      </w:r>
      <w:r>
        <w:rPr>
          <w:rFonts w:hint="eastAsia"/>
        </w:rPr>
        <w:t>选择具体写入哪一个寄存器，即用</w:t>
      </w:r>
      <w:r>
        <w:rPr>
          <w:rFonts w:hint="eastAsia"/>
        </w:rPr>
        <w:t>write_reg#</w:t>
      </w:r>
      <w:r>
        <w:rPr>
          <w:rFonts w:hint="eastAsia"/>
        </w:rPr>
        <w:t>选择</w:t>
      </w:r>
      <w:r>
        <w:rPr>
          <w:rFonts w:hint="eastAsia"/>
        </w:rPr>
        <w:t>write</w:t>
      </w:r>
      <w:r>
        <w:t>_date</w:t>
      </w:r>
      <w:r>
        <w:rPr>
          <w:rFonts w:hint="eastAsia"/>
        </w:rPr>
        <w:t>和</w:t>
      </w:r>
      <w:r>
        <w:rPr>
          <w:rFonts w:hint="eastAsia"/>
        </w:rPr>
        <w:t>WE</w:t>
      </w:r>
      <w:r>
        <w:rPr>
          <w:rFonts w:hint="eastAsia"/>
        </w:rPr>
        <w:t>导通的寄存器。选择相应的数据通路，将相应使能端置为</w:t>
      </w:r>
      <w:r>
        <w:rPr>
          <w:rFonts w:hint="eastAsia"/>
        </w:rPr>
        <w:t>1</w:t>
      </w:r>
      <w:r>
        <w:rPr>
          <w:rFonts w:hint="eastAsia"/>
        </w:rPr>
        <w:t>，写入数据。</w:t>
      </w:r>
    </w:p>
    <w:p w14:paraId="3558BE34" w14:textId="2E7A0CEC" w:rsidR="00943A91" w:rsidRDefault="00943A91" w:rsidP="006A22E1">
      <w:pPr>
        <w:pStyle w:val="30"/>
        <w:spacing w:before="229"/>
        <w:ind w:left="120"/>
      </w:pPr>
      <w:r w:rsidRPr="006A22E1">
        <w:rPr>
          <w:rFonts w:hint="eastAsia"/>
        </w:rPr>
        <w:lastRenderedPageBreak/>
        <w:t>数据通路的设计</w:t>
      </w:r>
    </w:p>
    <w:p w14:paraId="35F0E779" w14:textId="77777777" w:rsidR="00CF7792" w:rsidRDefault="00CF7792" w:rsidP="00CF7792">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1B4E8E1C" w14:textId="2BCF5EA6" w:rsidR="00CF7792" w:rsidRPr="00CF7792" w:rsidRDefault="00CF7792" w:rsidP="00CF7792">
      <w:pPr>
        <w:pStyle w:val="a3"/>
        <w:ind w:rightChars="11" w:right="26" w:firstLine="480"/>
      </w:pPr>
      <w:r>
        <w:rPr>
          <w:rFonts w:hint="eastAsia"/>
        </w:rPr>
        <w:t>下面给出指令系统数据通路的整体框架，如</w:t>
      </w:r>
      <w:r w:rsidR="00A14C61">
        <w:fldChar w:fldCharType="begin"/>
      </w:r>
      <w:r w:rsidR="00A14C61">
        <w:instrText xml:space="preserve"> </w:instrText>
      </w:r>
      <w:r w:rsidR="00A14C61">
        <w:rPr>
          <w:rFonts w:hint="eastAsia"/>
        </w:rPr>
        <w:instrText>REF _Ref477784103 \h</w:instrText>
      </w:r>
      <w:r w:rsidR="00A14C61">
        <w:instrText xml:space="preserve"> </w:instrText>
      </w:r>
      <w:r w:rsidR="00A14C61">
        <w:fldChar w:fldCharType="separate"/>
      </w:r>
      <w:r w:rsidR="00703850">
        <w:rPr>
          <w:rFonts w:hint="eastAsia"/>
        </w:rPr>
        <w:t>表</w:t>
      </w:r>
      <w:r w:rsidR="00703850">
        <w:rPr>
          <w:rFonts w:hint="eastAsia"/>
        </w:rPr>
        <w:t xml:space="preserve"> </w:t>
      </w:r>
      <w:r w:rsidR="00703850">
        <w:rPr>
          <w:noProof/>
        </w:rPr>
        <w:t>2</w:t>
      </w:r>
      <w:r w:rsidR="00703850">
        <w:noBreakHyphen/>
      </w:r>
      <w:r w:rsidR="00703850">
        <w:rPr>
          <w:noProof/>
        </w:rPr>
        <w:t>3</w:t>
      </w:r>
      <w:r w:rsidR="00A14C61">
        <w:fldChar w:fldCharType="end"/>
      </w:r>
      <w:r>
        <w:rPr>
          <w:rFonts w:hint="eastAsia"/>
        </w:rPr>
        <w:t>所示。</w:t>
      </w:r>
    </w:p>
    <w:p w14:paraId="2885A3B0" w14:textId="3BEC4472" w:rsidR="00943A91" w:rsidRDefault="00943A91" w:rsidP="00943A91">
      <w:pPr>
        <w:pStyle w:val="affe"/>
        <w:ind w:firstLine="420"/>
      </w:pPr>
      <w:bookmarkStart w:id="30" w:name="_Ref477784103"/>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2</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3</w:t>
      </w:r>
      <w:r w:rsidR="004A0244">
        <w:fldChar w:fldCharType="end"/>
      </w:r>
      <w:bookmarkEnd w:id="30"/>
      <w:r>
        <w:rPr>
          <w:rFonts w:hint="eastAsia"/>
        </w:rPr>
        <w:t>指令系统数据通路框架</w:t>
      </w:r>
    </w:p>
    <w:tbl>
      <w:tblPr>
        <w:tblW w:w="8651" w:type="dxa"/>
        <w:tblInd w:w="-5" w:type="dxa"/>
        <w:tblBorders>
          <w:top w:val="single" w:sz="12" w:space="0" w:color="008000"/>
          <w:bottom w:val="single" w:sz="12" w:space="0" w:color="008000"/>
          <w:insideH w:val="single" w:sz="8" w:space="0" w:color="008000"/>
          <w:insideV w:val="single" w:sz="8" w:space="0" w:color="008000"/>
        </w:tblBorders>
        <w:tblLayout w:type="fixed"/>
        <w:tblLook w:val="04A0" w:firstRow="1" w:lastRow="0" w:firstColumn="1" w:lastColumn="0" w:noHBand="0" w:noVBand="1"/>
      </w:tblPr>
      <w:tblGrid>
        <w:gridCol w:w="806"/>
        <w:gridCol w:w="895"/>
        <w:gridCol w:w="993"/>
        <w:gridCol w:w="850"/>
        <w:gridCol w:w="709"/>
        <w:gridCol w:w="567"/>
        <w:gridCol w:w="567"/>
        <w:gridCol w:w="709"/>
        <w:gridCol w:w="850"/>
        <w:gridCol w:w="992"/>
        <w:gridCol w:w="713"/>
      </w:tblGrid>
      <w:tr w:rsidR="00747D2A" w:rsidRPr="00747D2A" w14:paraId="6CE91B47" w14:textId="77777777" w:rsidTr="001C2647">
        <w:trPr>
          <w:trHeight w:val="300"/>
        </w:trPr>
        <w:tc>
          <w:tcPr>
            <w:tcW w:w="806" w:type="dxa"/>
            <w:vMerge w:val="restart"/>
            <w:shd w:val="clear" w:color="auto" w:fill="A8D08D" w:themeFill="accent6" w:themeFillTint="99"/>
            <w:noWrap/>
            <w:vAlign w:val="center"/>
            <w:hideMark/>
          </w:tcPr>
          <w:p w14:paraId="1D9A7B87"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指令</w:t>
            </w:r>
          </w:p>
        </w:tc>
        <w:tc>
          <w:tcPr>
            <w:tcW w:w="895" w:type="dxa"/>
            <w:vMerge w:val="restart"/>
            <w:shd w:val="clear" w:color="auto" w:fill="A8D08D" w:themeFill="accent6" w:themeFillTint="99"/>
            <w:noWrap/>
            <w:vAlign w:val="center"/>
            <w:hideMark/>
          </w:tcPr>
          <w:p w14:paraId="4A81AE9A"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PC</w:t>
            </w:r>
          </w:p>
        </w:tc>
        <w:tc>
          <w:tcPr>
            <w:tcW w:w="3119" w:type="dxa"/>
            <w:gridSpan w:val="4"/>
            <w:shd w:val="clear" w:color="auto" w:fill="A8D08D" w:themeFill="accent6" w:themeFillTint="99"/>
            <w:noWrap/>
            <w:vAlign w:val="center"/>
            <w:hideMark/>
          </w:tcPr>
          <w:p w14:paraId="6C142B80"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RF</w:t>
            </w:r>
          </w:p>
        </w:tc>
        <w:tc>
          <w:tcPr>
            <w:tcW w:w="2126" w:type="dxa"/>
            <w:gridSpan w:val="3"/>
            <w:shd w:val="clear" w:color="auto" w:fill="A8D08D" w:themeFill="accent6" w:themeFillTint="99"/>
            <w:noWrap/>
            <w:vAlign w:val="center"/>
            <w:hideMark/>
          </w:tcPr>
          <w:p w14:paraId="5CD5BA5F"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ALU</w:t>
            </w:r>
          </w:p>
        </w:tc>
        <w:tc>
          <w:tcPr>
            <w:tcW w:w="1705" w:type="dxa"/>
            <w:gridSpan w:val="2"/>
            <w:shd w:val="clear" w:color="auto" w:fill="A8D08D" w:themeFill="accent6" w:themeFillTint="99"/>
            <w:noWrap/>
            <w:vAlign w:val="center"/>
            <w:hideMark/>
          </w:tcPr>
          <w:p w14:paraId="0E5BA582"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DM</w:t>
            </w:r>
          </w:p>
        </w:tc>
      </w:tr>
      <w:tr w:rsidR="00747D2A" w:rsidRPr="00747D2A" w14:paraId="7CDC7A89" w14:textId="77777777" w:rsidTr="001C2647">
        <w:trPr>
          <w:trHeight w:val="300"/>
        </w:trPr>
        <w:tc>
          <w:tcPr>
            <w:tcW w:w="806" w:type="dxa"/>
            <w:vMerge/>
            <w:shd w:val="clear" w:color="auto" w:fill="A8D08D" w:themeFill="accent6" w:themeFillTint="99"/>
            <w:vAlign w:val="center"/>
            <w:hideMark/>
          </w:tcPr>
          <w:p w14:paraId="45C875B1" w14:textId="77777777" w:rsidR="00747D2A" w:rsidRPr="00747D2A" w:rsidRDefault="00747D2A" w:rsidP="00747D2A">
            <w:pPr>
              <w:widowControl/>
              <w:ind w:firstLineChars="0" w:firstLine="0"/>
              <w:jc w:val="left"/>
              <w:rPr>
                <w:rFonts w:ascii="等线" w:eastAsia="等线" w:hAnsi="等线" w:cs="宋体"/>
                <w:color w:val="000000"/>
                <w:kern w:val="0"/>
                <w:sz w:val="21"/>
                <w:szCs w:val="21"/>
              </w:rPr>
            </w:pPr>
          </w:p>
        </w:tc>
        <w:tc>
          <w:tcPr>
            <w:tcW w:w="895" w:type="dxa"/>
            <w:vMerge/>
            <w:shd w:val="clear" w:color="auto" w:fill="A8D08D" w:themeFill="accent6" w:themeFillTint="99"/>
            <w:vAlign w:val="center"/>
            <w:hideMark/>
          </w:tcPr>
          <w:p w14:paraId="3657EDBB" w14:textId="77777777" w:rsidR="00747D2A" w:rsidRPr="00747D2A" w:rsidRDefault="00747D2A" w:rsidP="00747D2A">
            <w:pPr>
              <w:widowControl/>
              <w:ind w:firstLineChars="0" w:firstLine="0"/>
              <w:jc w:val="left"/>
              <w:rPr>
                <w:rFonts w:ascii="等线" w:eastAsia="等线" w:hAnsi="等线" w:cs="宋体"/>
                <w:color w:val="000000"/>
                <w:kern w:val="0"/>
                <w:sz w:val="21"/>
                <w:szCs w:val="21"/>
              </w:rPr>
            </w:pPr>
          </w:p>
        </w:tc>
        <w:tc>
          <w:tcPr>
            <w:tcW w:w="993" w:type="dxa"/>
            <w:shd w:val="clear" w:color="auto" w:fill="A8D08D" w:themeFill="accent6" w:themeFillTint="99"/>
            <w:noWrap/>
            <w:vAlign w:val="center"/>
            <w:hideMark/>
          </w:tcPr>
          <w:p w14:paraId="6647DE05"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R1#</w:t>
            </w:r>
          </w:p>
        </w:tc>
        <w:tc>
          <w:tcPr>
            <w:tcW w:w="850" w:type="dxa"/>
            <w:shd w:val="clear" w:color="auto" w:fill="A8D08D" w:themeFill="accent6" w:themeFillTint="99"/>
            <w:noWrap/>
            <w:vAlign w:val="center"/>
            <w:hideMark/>
          </w:tcPr>
          <w:p w14:paraId="6E1D63C5"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R2#</w:t>
            </w:r>
          </w:p>
        </w:tc>
        <w:tc>
          <w:tcPr>
            <w:tcW w:w="709" w:type="dxa"/>
            <w:shd w:val="clear" w:color="auto" w:fill="A8D08D" w:themeFill="accent6" w:themeFillTint="99"/>
            <w:noWrap/>
            <w:vAlign w:val="center"/>
            <w:hideMark/>
          </w:tcPr>
          <w:p w14:paraId="7889635D"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W#</w:t>
            </w:r>
          </w:p>
        </w:tc>
        <w:tc>
          <w:tcPr>
            <w:tcW w:w="567" w:type="dxa"/>
            <w:shd w:val="clear" w:color="auto" w:fill="A8D08D" w:themeFill="accent6" w:themeFillTint="99"/>
            <w:noWrap/>
            <w:vAlign w:val="center"/>
            <w:hideMark/>
          </w:tcPr>
          <w:p w14:paraId="49B5EF14"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Din</w:t>
            </w:r>
          </w:p>
        </w:tc>
        <w:tc>
          <w:tcPr>
            <w:tcW w:w="567" w:type="dxa"/>
            <w:shd w:val="clear" w:color="auto" w:fill="A8D08D" w:themeFill="accent6" w:themeFillTint="99"/>
            <w:noWrap/>
            <w:vAlign w:val="center"/>
            <w:hideMark/>
          </w:tcPr>
          <w:p w14:paraId="63A1BBB0"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A</w:t>
            </w:r>
          </w:p>
        </w:tc>
        <w:tc>
          <w:tcPr>
            <w:tcW w:w="709" w:type="dxa"/>
            <w:shd w:val="clear" w:color="auto" w:fill="A8D08D" w:themeFill="accent6" w:themeFillTint="99"/>
            <w:noWrap/>
            <w:vAlign w:val="center"/>
            <w:hideMark/>
          </w:tcPr>
          <w:p w14:paraId="4EAA3E95"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B</w:t>
            </w:r>
          </w:p>
        </w:tc>
        <w:tc>
          <w:tcPr>
            <w:tcW w:w="850" w:type="dxa"/>
            <w:shd w:val="clear" w:color="auto" w:fill="A8D08D" w:themeFill="accent6" w:themeFillTint="99"/>
            <w:noWrap/>
            <w:vAlign w:val="center"/>
            <w:hideMark/>
          </w:tcPr>
          <w:p w14:paraId="742FA654"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OP</w:t>
            </w:r>
          </w:p>
        </w:tc>
        <w:tc>
          <w:tcPr>
            <w:tcW w:w="992" w:type="dxa"/>
            <w:shd w:val="clear" w:color="auto" w:fill="A8D08D" w:themeFill="accent6" w:themeFillTint="99"/>
            <w:noWrap/>
            <w:vAlign w:val="center"/>
            <w:hideMark/>
          </w:tcPr>
          <w:p w14:paraId="630CDA4D"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Addr</w:t>
            </w:r>
          </w:p>
        </w:tc>
        <w:tc>
          <w:tcPr>
            <w:tcW w:w="713" w:type="dxa"/>
            <w:shd w:val="clear" w:color="auto" w:fill="A8D08D" w:themeFill="accent6" w:themeFillTint="99"/>
            <w:noWrap/>
            <w:vAlign w:val="center"/>
            <w:hideMark/>
          </w:tcPr>
          <w:p w14:paraId="7F1FAA7D" w14:textId="77777777" w:rsidR="00747D2A" w:rsidRPr="00747D2A" w:rsidRDefault="00747D2A" w:rsidP="00747D2A">
            <w:pPr>
              <w:widowControl/>
              <w:ind w:firstLineChars="0" w:firstLine="0"/>
              <w:jc w:val="center"/>
              <w:rPr>
                <w:rFonts w:ascii="等线" w:eastAsia="等线" w:hAnsi="等线" w:cs="宋体"/>
                <w:color w:val="000000"/>
                <w:kern w:val="0"/>
                <w:sz w:val="21"/>
                <w:szCs w:val="21"/>
              </w:rPr>
            </w:pPr>
            <w:r w:rsidRPr="00747D2A">
              <w:rPr>
                <w:rFonts w:ascii="等线" w:eastAsia="等线" w:hAnsi="等线" w:cs="宋体" w:hint="eastAsia"/>
                <w:color w:val="000000"/>
                <w:kern w:val="0"/>
                <w:sz w:val="21"/>
                <w:szCs w:val="21"/>
              </w:rPr>
              <w:t>Din</w:t>
            </w:r>
          </w:p>
        </w:tc>
      </w:tr>
      <w:tr w:rsidR="00747D2A" w:rsidRPr="00747D2A" w14:paraId="671A802F" w14:textId="77777777" w:rsidTr="001C2647">
        <w:trPr>
          <w:trHeight w:val="300"/>
        </w:trPr>
        <w:tc>
          <w:tcPr>
            <w:tcW w:w="806" w:type="dxa"/>
            <w:shd w:val="clear" w:color="auto" w:fill="auto"/>
            <w:noWrap/>
            <w:vAlign w:val="center"/>
            <w:hideMark/>
          </w:tcPr>
          <w:p w14:paraId="3155E729" w14:textId="77777777" w:rsidR="00747D2A" w:rsidRPr="00747D2A" w:rsidRDefault="00747D2A" w:rsidP="00747D2A">
            <w:pPr>
              <w:widowControl/>
              <w:ind w:firstLineChars="0" w:firstLine="0"/>
              <w:jc w:val="center"/>
              <w:rPr>
                <w:rFonts w:ascii="等线" w:eastAsia="等线" w:hAnsi="等线" w:cs="宋体"/>
                <w:color w:val="000000"/>
                <w:kern w:val="0"/>
                <w:sz w:val="22"/>
                <w:szCs w:val="22"/>
              </w:rPr>
            </w:pPr>
            <w:r w:rsidRPr="00747D2A">
              <w:rPr>
                <w:rFonts w:ascii="等线" w:eastAsia="等线" w:hAnsi="等线" w:cs="宋体" w:hint="eastAsia"/>
                <w:color w:val="000000"/>
                <w:kern w:val="0"/>
                <w:sz w:val="22"/>
                <w:szCs w:val="22"/>
              </w:rPr>
              <w:t>lh</w:t>
            </w:r>
          </w:p>
        </w:tc>
        <w:tc>
          <w:tcPr>
            <w:tcW w:w="895" w:type="dxa"/>
            <w:shd w:val="clear" w:color="auto" w:fill="auto"/>
            <w:noWrap/>
            <w:vAlign w:val="center"/>
            <w:hideMark/>
          </w:tcPr>
          <w:p w14:paraId="4791E071"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PC+4</w:t>
            </w:r>
          </w:p>
        </w:tc>
        <w:tc>
          <w:tcPr>
            <w:tcW w:w="993" w:type="dxa"/>
            <w:shd w:val="clear" w:color="auto" w:fill="auto"/>
            <w:noWrap/>
            <w:vAlign w:val="center"/>
            <w:hideMark/>
          </w:tcPr>
          <w:p w14:paraId="425C3301"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base/rs</w:t>
            </w:r>
          </w:p>
        </w:tc>
        <w:tc>
          <w:tcPr>
            <w:tcW w:w="850" w:type="dxa"/>
            <w:shd w:val="clear" w:color="auto" w:fill="auto"/>
            <w:noWrap/>
            <w:vAlign w:val="center"/>
            <w:hideMark/>
          </w:tcPr>
          <w:p w14:paraId="661D930A"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rt</w:t>
            </w:r>
          </w:p>
        </w:tc>
        <w:tc>
          <w:tcPr>
            <w:tcW w:w="709" w:type="dxa"/>
            <w:shd w:val="clear" w:color="auto" w:fill="auto"/>
            <w:noWrap/>
            <w:vAlign w:val="center"/>
            <w:hideMark/>
          </w:tcPr>
          <w:p w14:paraId="179ED322"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1</w:t>
            </w:r>
          </w:p>
        </w:tc>
        <w:tc>
          <w:tcPr>
            <w:tcW w:w="567" w:type="dxa"/>
            <w:shd w:val="clear" w:color="auto" w:fill="auto"/>
            <w:noWrap/>
            <w:vAlign w:val="center"/>
            <w:hideMark/>
          </w:tcPr>
          <w:p w14:paraId="4316736D"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rt</w:t>
            </w:r>
          </w:p>
        </w:tc>
        <w:tc>
          <w:tcPr>
            <w:tcW w:w="567" w:type="dxa"/>
            <w:shd w:val="clear" w:color="auto" w:fill="auto"/>
            <w:noWrap/>
            <w:vAlign w:val="center"/>
            <w:hideMark/>
          </w:tcPr>
          <w:p w14:paraId="4F56FFA7"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R1</w:t>
            </w:r>
          </w:p>
        </w:tc>
        <w:tc>
          <w:tcPr>
            <w:tcW w:w="709" w:type="dxa"/>
            <w:shd w:val="clear" w:color="auto" w:fill="auto"/>
            <w:noWrap/>
            <w:vAlign w:val="center"/>
            <w:hideMark/>
          </w:tcPr>
          <w:p w14:paraId="579A8873"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offset</w:t>
            </w:r>
          </w:p>
        </w:tc>
        <w:tc>
          <w:tcPr>
            <w:tcW w:w="850" w:type="dxa"/>
            <w:shd w:val="clear" w:color="auto" w:fill="auto"/>
            <w:noWrap/>
            <w:vAlign w:val="center"/>
            <w:hideMark/>
          </w:tcPr>
          <w:p w14:paraId="5E719B5D"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5</w:t>
            </w:r>
          </w:p>
        </w:tc>
        <w:tc>
          <w:tcPr>
            <w:tcW w:w="992" w:type="dxa"/>
            <w:shd w:val="clear" w:color="auto" w:fill="auto"/>
            <w:noWrap/>
            <w:vAlign w:val="center"/>
            <w:hideMark/>
          </w:tcPr>
          <w:p w14:paraId="476214BA"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AluReslut</w:t>
            </w:r>
          </w:p>
        </w:tc>
        <w:tc>
          <w:tcPr>
            <w:tcW w:w="713" w:type="dxa"/>
            <w:shd w:val="clear" w:color="auto" w:fill="auto"/>
            <w:noWrap/>
            <w:vAlign w:val="center"/>
            <w:hideMark/>
          </w:tcPr>
          <w:p w14:paraId="18C20A86" w14:textId="77777777" w:rsidR="00747D2A" w:rsidRPr="00747D2A" w:rsidRDefault="00747D2A" w:rsidP="00747D2A">
            <w:pPr>
              <w:widowControl/>
              <w:ind w:firstLineChars="0" w:firstLine="0"/>
              <w:jc w:val="center"/>
              <w:rPr>
                <w:rFonts w:ascii="等线" w:eastAsia="等线" w:hAnsi="等线" w:cs="宋体"/>
                <w:color w:val="000000"/>
                <w:kern w:val="0"/>
                <w:sz w:val="18"/>
                <w:szCs w:val="18"/>
              </w:rPr>
            </w:pPr>
            <w:r w:rsidRPr="00747D2A">
              <w:rPr>
                <w:rFonts w:ascii="等线" w:eastAsia="等线" w:hAnsi="等线" w:cs="宋体" w:hint="eastAsia"/>
                <w:color w:val="000000"/>
                <w:kern w:val="0"/>
                <w:sz w:val="18"/>
                <w:szCs w:val="18"/>
              </w:rPr>
              <w:t>R2</w:t>
            </w:r>
          </w:p>
        </w:tc>
      </w:tr>
    </w:tbl>
    <w:p w14:paraId="4E69EA9C" w14:textId="77777777" w:rsidR="00943A91" w:rsidRPr="006A22E1" w:rsidRDefault="00943A91" w:rsidP="006A22E1">
      <w:pPr>
        <w:pStyle w:val="30"/>
        <w:spacing w:before="229"/>
        <w:ind w:left="120"/>
      </w:pPr>
      <w:r w:rsidRPr="006A22E1">
        <w:rPr>
          <w:rFonts w:hint="eastAsia"/>
        </w:rPr>
        <w:t>控制器的设计</w:t>
      </w:r>
    </w:p>
    <w:p w14:paraId="14B3FB4F" w14:textId="366D47D1" w:rsidR="009109A3" w:rsidRDefault="009109A3" w:rsidP="009109A3">
      <w:pPr>
        <w:pStyle w:val="a3"/>
        <w:ind w:firstLine="480"/>
      </w:pPr>
      <w:bookmarkStart w:id="31" w:name="_Ref464752784"/>
      <w:bookmarkStart w:id="32" w:name="_Ref464942191"/>
      <w:r>
        <w:rPr>
          <w:rFonts w:hint="eastAsia"/>
        </w:rPr>
        <w:t>该实验最重要的就是通过控制器产生</w:t>
      </w:r>
      <w:r>
        <w:rPr>
          <w:rFonts w:hint="eastAsia"/>
        </w:rPr>
        <w:t>CPU</w:t>
      </w:r>
      <w:r>
        <w:rPr>
          <w:rFonts w:hint="eastAsia"/>
        </w:rPr>
        <w:t>各部件运算需要的信号。实现控制器的思路是对</w:t>
      </w:r>
      <w:r>
        <w:rPr>
          <w:rFonts w:hint="eastAsia"/>
        </w:rPr>
        <w:t>mips</w:t>
      </w:r>
      <w:r>
        <w:rPr>
          <w:rFonts w:hint="eastAsia"/>
        </w:rPr>
        <w:t>指令的</w:t>
      </w:r>
      <w:r>
        <w:rPr>
          <w:rFonts w:hint="eastAsia"/>
        </w:rPr>
        <w:t>op</w:t>
      </w:r>
      <w:r>
        <w:rPr>
          <w:rFonts w:hint="eastAsia"/>
        </w:rPr>
        <w:t>字段和</w:t>
      </w:r>
      <w:r>
        <w:rPr>
          <w:rFonts w:hint="eastAsia"/>
        </w:rPr>
        <w:t>func</w:t>
      </w:r>
      <w:r w:rsidR="00A14C61">
        <w:rPr>
          <w:rFonts w:hint="eastAsia"/>
        </w:rPr>
        <w:t>字段进行译码，得到是何种指令后根据指令类型分别产生各个信号，如</w:t>
      </w:r>
      <w:r w:rsidR="00A14C61">
        <w:fldChar w:fldCharType="begin"/>
      </w:r>
      <w:r w:rsidR="00A14C61">
        <w:instrText xml:space="preserve"> </w:instrText>
      </w:r>
      <w:r w:rsidR="00A14C61">
        <w:rPr>
          <w:rFonts w:hint="eastAsia"/>
        </w:rPr>
        <w:instrText>REF _Ref477784126 \h</w:instrText>
      </w:r>
      <w:r w:rsidR="00A14C61">
        <w:instrText xml:space="preserve"> </w:instrText>
      </w:r>
      <w:r w:rsidR="00A14C61">
        <w:fldChar w:fldCharType="separate"/>
      </w:r>
      <w:r w:rsidR="00703850">
        <w:rPr>
          <w:rFonts w:hint="eastAsia"/>
        </w:rPr>
        <w:t>表</w:t>
      </w:r>
      <w:r w:rsidR="00703850">
        <w:rPr>
          <w:rFonts w:hint="eastAsia"/>
        </w:rPr>
        <w:t xml:space="preserve"> </w:t>
      </w:r>
      <w:r w:rsidR="00703850">
        <w:rPr>
          <w:noProof/>
        </w:rPr>
        <w:t>2</w:t>
      </w:r>
      <w:r w:rsidR="00703850">
        <w:noBreakHyphen/>
      </w:r>
      <w:r w:rsidR="00703850">
        <w:rPr>
          <w:noProof/>
        </w:rPr>
        <w:t>4</w:t>
      </w:r>
      <w:r w:rsidR="00A14C61">
        <w:fldChar w:fldCharType="end"/>
      </w:r>
      <w:r w:rsidR="00A14C61">
        <w:rPr>
          <w:rFonts w:hint="eastAsia"/>
        </w:rPr>
        <w:t>所示。</w:t>
      </w:r>
    </w:p>
    <w:p w14:paraId="4AD3C2EE" w14:textId="67C36276" w:rsidR="00000AB4" w:rsidRDefault="00000AB4" w:rsidP="00000AB4">
      <w:pPr>
        <w:pStyle w:val="aff1"/>
        <w:keepNext/>
        <w:spacing w:before="91" w:after="91"/>
        <w:ind w:firstLine="420"/>
      </w:pPr>
      <w:bookmarkStart w:id="33" w:name="_Ref477784126"/>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2</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4</w:t>
      </w:r>
      <w:r w:rsidR="004A0244">
        <w:fldChar w:fldCharType="end"/>
      </w:r>
      <w:bookmarkEnd w:id="33"/>
      <w:r>
        <w:t xml:space="preserve"> </w:t>
      </w:r>
      <w:r>
        <w:rPr>
          <w:rFonts w:hint="eastAsia"/>
        </w:rPr>
        <w:t>控制信号信息表</w:t>
      </w:r>
    </w:p>
    <w:tbl>
      <w:tblPr>
        <w:tblW w:w="0" w:type="auto"/>
        <w:tblBorders>
          <w:top w:val="single" w:sz="12" w:space="0" w:color="538135" w:themeColor="accent6" w:themeShade="BF"/>
          <w:bottom w:val="single" w:sz="12" w:space="0" w:color="538135" w:themeColor="accent6" w:themeShade="BF"/>
          <w:insideH w:val="single" w:sz="8" w:space="0" w:color="538135" w:themeColor="accent6" w:themeShade="BF"/>
          <w:insideV w:val="single" w:sz="8" w:space="0" w:color="538135" w:themeColor="accent6" w:themeShade="BF"/>
        </w:tblBorders>
        <w:tblLook w:val="04A0" w:firstRow="1" w:lastRow="0" w:firstColumn="1" w:lastColumn="0" w:noHBand="0" w:noVBand="1"/>
      </w:tblPr>
      <w:tblGrid>
        <w:gridCol w:w="1275"/>
        <w:gridCol w:w="847"/>
        <w:gridCol w:w="4606"/>
        <w:gridCol w:w="2079"/>
      </w:tblGrid>
      <w:tr w:rsidR="00FA6708" w:rsidRPr="00285896" w14:paraId="07C09BA2" w14:textId="77777777" w:rsidTr="001C2647">
        <w:tc>
          <w:tcPr>
            <w:tcW w:w="1275" w:type="dxa"/>
            <w:shd w:val="clear" w:color="auto" w:fill="A8D08D" w:themeFill="accent6" w:themeFillTint="99"/>
            <w:vAlign w:val="center"/>
          </w:tcPr>
          <w:p w14:paraId="6090FCBB" w14:textId="77777777" w:rsidR="00FA6708" w:rsidRPr="00285896" w:rsidRDefault="00FA6708" w:rsidP="00FA6708">
            <w:pPr>
              <w:pStyle w:val="a3"/>
              <w:ind w:firstLineChars="0" w:firstLine="0"/>
              <w:rPr>
                <w:rFonts w:ascii="Calibri" w:hAnsi="Calibri"/>
              </w:rPr>
            </w:pPr>
            <w:r w:rsidRPr="00285896">
              <w:rPr>
                <w:rFonts w:ascii="Calibri" w:hAnsi="Calibri" w:hint="eastAsia"/>
              </w:rPr>
              <w:t>控制信号</w:t>
            </w:r>
          </w:p>
        </w:tc>
        <w:tc>
          <w:tcPr>
            <w:tcW w:w="847" w:type="dxa"/>
            <w:shd w:val="clear" w:color="auto" w:fill="A8D08D" w:themeFill="accent6" w:themeFillTint="99"/>
            <w:vAlign w:val="center"/>
          </w:tcPr>
          <w:p w14:paraId="353C7391" w14:textId="77777777" w:rsidR="00FA6708" w:rsidRPr="00285896" w:rsidRDefault="00FA6708" w:rsidP="00FA6708">
            <w:pPr>
              <w:pStyle w:val="a3"/>
              <w:ind w:firstLineChars="0" w:firstLine="0"/>
              <w:rPr>
                <w:rFonts w:ascii="Calibri" w:hAnsi="Calibri"/>
              </w:rPr>
            </w:pPr>
            <w:r w:rsidRPr="00285896">
              <w:rPr>
                <w:rFonts w:ascii="Calibri" w:hAnsi="Calibri" w:hint="eastAsia"/>
              </w:rPr>
              <w:t>位宽</w:t>
            </w:r>
          </w:p>
        </w:tc>
        <w:tc>
          <w:tcPr>
            <w:tcW w:w="4606" w:type="dxa"/>
            <w:shd w:val="clear" w:color="auto" w:fill="A8D08D" w:themeFill="accent6" w:themeFillTint="99"/>
            <w:vAlign w:val="center"/>
          </w:tcPr>
          <w:p w14:paraId="6B2A4F26" w14:textId="77777777" w:rsidR="00FA6708" w:rsidRPr="00285896" w:rsidRDefault="00FA6708" w:rsidP="00FA6708">
            <w:pPr>
              <w:pStyle w:val="a3"/>
              <w:ind w:firstLineChars="0" w:firstLine="0"/>
              <w:rPr>
                <w:rFonts w:ascii="Calibri" w:hAnsi="Calibri"/>
              </w:rPr>
            </w:pPr>
            <w:r w:rsidRPr="00285896">
              <w:rPr>
                <w:rFonts w:ascii="Calibri" w:hAnsi="Calibri" w:hint="eastAsia"/>
              </w:rPr>
              <w:t>功能</w:t>
            </w:r>
          </w:p>
        </w:tc>
        <w:tc>
          <w:tcPr>
            <w:tcW w:w="2079" w:type="dxa"/>
            <w:shd w:val="clear" w:color="auto" w:fill="A8D08D" w:themeFill="accent6" w:themeFillTint="99"/>
            <w:vAlign w:val="center"/>
          </w:tcPr>
          <w:p w14:paraId="512B5DF7" w14:textId="77777777" w:rsidR="00FA6708" w:rsidRPr="00285896" w:rsidRDefault="00FA6708" w:rsidP="00FA6708">
            <w:pPr>
              <w:pStyle w:val="a3"/>
              <w:ind w:firstLineChars="0" w:firstLine="0"/>
              <w:rPr>
                <w:rFonts w:ascii="Calibri" w:hAnsi="Calibri"/>
              </w:rPr>
            </w:pPr>
            <w:r w:rsidRPr="00285896">
              <w:rPr>
                <w:rFonts w:ascii="Calibri" w:hAnsi="Calibri" w:hint="eastAsia"/>
              </w:rPr>
              <w:t>产生方式</w:t>
            </w:r>
          </w:p>
        </w:tc>
      </w:tr>
      <w:tr w:rsidR="00FA6708" w:rsidRPr="00285896" w14:paraId="0765B221" w14:textId="77777777" w:rsidTr="001C2647">
        <w:tc>
          <w:tcPr>
            <w:tcW w:w="1275" w:type="dxa"/>
            <w:shd w:val="clear" w:color="auto" w:fill="auto"/>
            <w:vAlign w:val="center"/>
          </w:tcPr>
          <w:p w14:paraId="031F5399" w14:textId="77777777" w:rsidR="00FA6708" w:rsidRPr="00285896" w:rsidRDefault="00FA6708" w:rsidP="00FA6708">
            <w:pPr>
              <w:pStyle w:val="a3"/>
              <w:ind w:firstLineChars="0" w:firstLine="0"/>
              <w:rPr>
                <w:rFonts w:ascii="Calibri" w:hAnsi="Calibri"/>
              </w:rPr>
            </w:pPr>
            <w:r w:rsidRPr="00285896">
              <w:rPr>
                <w:rFonts w:ascii="Calibri" w:hAnsi="Calibri" w:hint="eastAsia"/>
              </w:rPr>
              <w:t>R</w:t>
            </w:r>
            <w:r w:rsidRPr="00285896">
              <w:rPr>
                <w:rFonts w:ascii="Calibri" w:hAnsi="Calibri" w:hint="eastAsia"/>
              </w:rPr>
              <w:t>型指令</w:t>
            </w:r>
          </w:p>
        </w:tc>
        <w:tc>
          <w:tcPr>
            <w:tcW w:w="847" w:type="dxa"/>
            <w:shd w:val="clear" w:color="auto" w:fill="auto"/>
            <w:vAlign w:val="center"/>
          </w:tcPr>
          <w:p w14:paraId="63D6BB78"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3FE2CEDA" w14:textId="77777777" w:rsidR="00FA6708" w:rsidRPr="00285896" w:rsidRDefault="00FA6708" w:rsidP="00FA6708">
            <w:pPr>
              <w:pStyle w:val="a3"/>
              <w:ind w:firstLineChars="0" w:firstLine="0"/>
              <w:rPr>
                <w:rFonts w:ascii="Calibri" w:hAnsi="Calibri"/>
              </w:rPr>
            </w:pPr>
            <w:r w:rsidRPr="00285896">
              <w:rPr>
                <w:rFonts w:ascii="Calibri" w:hAnsi="Calibri" w:hint="eastAsia"/>
              </w:rPr>
              <w:t>判断是否为</w:t>
            </w:r>
            <w:r w:rsidRPr="00285896">
              <w:rPr>
                <w:rFonts w:ascii="Calibri" w:hAnsi="Calibri" w:hint="eastAsia"/>
              </w:rPr>
              <w:t>R</w:t>
            </w:r>
            <w:r w:rsidRPr="00285896">
              <w:rPr>
                <w:rFonts w:ascii="Calibri" w:hAnsi="Calibri" w:hint="eastAsia"/>
              </w:rPr>
              <w:t>型指令，为</w:t>
            </w:r>
            <w:r w:rsidRPr="00285896">
              <w:rPr>
                <w:rFonts w:ascii="Calibri" w:hAnsi="Calibri" w:hint="eastAsia"/>
              </w:rPr>
              <w:t>1</w:t>
            </w:r>
            <w:r w:rsidRPr="00285896">
              <w:rPr>
                <w:rFonts w:ascii="Calibri" w:hAnsi="Calibri" w:hint="eastAsia"/>
              </w:rPr>
              <w:t>时代表是</w:t>
            </w:r>
            <w:r w:rsidRPr="00285896">
              <w:rPr>
                <w:rFonts w:ascii="Calibri" w:hAnsi="Calibri" w:hint="eastAsia"/>
              </w:rPr>
              <w:t>R</w:t>
            </w:r>
            <w:r w:rsidRPr="00285896">
              <w:rPr>
                <w:rFonts w:ascii="Calibri" w:hAnsi="Calibri" w:hint="eastAsia"/>
              </w:rPr>
              <w:t>型指令</w:t>
            </w:r>
          </w:p>
        </w:tc>
        <w:tc>
          <w:tcPr>
            <w:tcW w:w="2079" w:type="dxa"/>
            <w:shd w:val="clear" w:color="auto" w:fill="auto"/>
            <w:vAlign w:val="center"/>
          </w:tcPr>
          <w:p w14:paraId="7B264D05" w14:textId="77777777" w:rsidR="00FA6708" w:rsidRPr="00285896" w:rsidRDefault="00FA6708" w:rsidP="00FA6708">
            <w:pPr>
              <w:pStyle w:val="a3"/>
              <w:ind w:firstLineChars="0" w:firstLine="0"/>
              <w:rPr>
                <w:rFonts w:ascii="Calibri" w:hAnsi="Calibri"/>
              </w:rPr>
            </w:pPr>
            <w:r w:rsidRPr="00285896">
              <w:rPr>
                <w:rFonts w:ascii="Calibri" w:hAnsi="Calibri" w:hint="eastAsia"/>
              </w:rPr>
              <w:t>对应</w:t>
            </w:r>
            <w:r w:rsidRPr="00285896">
              <w:rPr>
                <w:rFonts w:ascii="Calibri" w:hAnsi="Calibri" w:hint="eastAsia"/>
              </w:rPr>
              <w:t>R</w:t>
            </w:r>
            <w:r w:rsidRPr="00285896">
              <w:rPr>
                <w:rFonts w:ascii="Calibri" w:hAnsi="Calibri" w:hint="eastAsia"/>
              </w:rPr>
              <w:t>型指令功能信号相或产生</w:t>
            </w:r>
          </w:p>
        </w:tc>
      </w:tr>
      <w:tr w:rsidR="00FA6708" w:rsidRPr="00285896" w14:paraId="72AEB69B" w14:textId="77777777" w:rsidTr="001C2647">
        <w:tc>
          <w:tcPr>
            <w:tcW w:w="1275" w:type="dxa"/>
            <w:shd w:val="clear" w:color="auto" w:fill="auto"/>
            <w:vAlign w:val="center"/>
          </w:tcPr>
          <w:p w14:paraId="636F5276" w14:textId="77777777" w:rsidR="00FA6708" w:rsidRPr="00285896" w:rsidRDefault="00FA6708" w:rsidP="00FA6708">
            <w:pPr>
              <w:pStyle w:val="a3"/>
              <w:ind w:firstLineChars="0" w:firstLine="0"/>
              <w:rPr>
                <w:rFonts w:ascii="Calibri" w:hAnsi="Calibri"/>
              </w:rPr>
            </w:pPr>
            <w:r w:rsidRPr="00285896">
              <w:rPr>
                <w:rFonts w:ascii="Calibri" w:hAnsi="Calibri" w:hint="eastAsia"/>
              </w:rPr>
              <w:t>Shamt</w:t>
            </w:r>
          </w:p>
        </w:tc>
        <w:tc>
          <w:tcPr>
            <w:tcW w:w="847" w:type="dxa"/>
            <w:shd w:val="clear" w:color="auto" w:fill="auto"/>
            <w:vAlign w:val="center"/>
          </w:tcPr>
          <w:p w14:paraId="40BB54BB"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6DAE57EE" w14:textId="77777777" w:rsidR="00FA6708" w:rsidRPr="00285896" w:rsidRDefault="00FA6708" w:rsidP="00FA6708">
            <w:pPr>
              <w:pStyle w:val="a3"/>
              <w:ind w:firstLineChars="0" w:firstLine="0"/>
              <w:rPr>
                <w:rFonts w:ascii="Calibri" w:hAnsi="Calibri"/>
              </w:rPr>
            </w:pPr>
            <w:r w:rsidRPr="00285896">
              <w:rPr>
                <w:rFonts w:ascii="Calibri" w:hAnsi="Calibri" w:hint="eastAsia"/>
              </w:rPr>
              <w:t>判断是否为移位指令</w:t>
            </w:r>
            <w:r w:rsidRPr="00285896">
              <w:rPr>
                <w:rFonts w:ascii="Calibri" w:hAnsi="Calibri" w:hint="eastAsia"/>
              </w:rPr>
              <w:t>sll</w:t>
            </w:r>
            <w:r w:rsidRPr="00285896">
              <w:rPr>
                <w:rFonts w:ascii="Calibri" w:hAnsi="Calibri" w:hint="eastAsia"/>
              </w:rPr>
              <w:t>、</w:t>
            </w:r>
            <w:r w:rsidRPr="00285896">
              <w:rPr>
                <w:rFonts w:ascii="Calibri" w:hAnsi="Calibri" w:hint="eastAsia"/>
              </w:rPr>
              <w:t>sra</w:t>
            </w:r>
            <w:r w:rsidRPr="00285896">
              <w:rPr>
                <w:rFonts w:ascii="Calibri" w:hAnsi="Calibri" w:hint="eastAsia"/>
              </w:rPr>
              <w:t>或</w:t>
            </w:r>
            <w:r w:rsidRPr="00285896">
              <w:rPr>
                <w:rFonts w:ascii="Calibri" w:hAnsi="Calibri" w:hint="eastAsia"/>
              </w:rPr>
              <w:t>srl</w:t>
            </w:r>
            <w:r w:rsidRPr="00285896">
              <w:rPr>
                <w:rFonts w:ascii="Calibri" w:hAnsi="Calibri" w:hint="eastAsia"/>
              </w:rPr>
              <w:t>，为</w:t>
            </w:r>
            <w:r w:rsidRPr="00285896">
              <w:rPr>
                <w:rFonts w:ascii="Calibri" w:hAnsi="Calibri" w:hint="eastAsia"/>
              </w:rPr>
              <w:t>1</w:t>
            </w:r>
            <w:r w:rsidRPr="00285896">
              <w:rPr>
                <w:rFonts w:ascii="Calibri" w:hAnsi="Calibri" w:hint="eastAsia"/>
              </w:rPr>
              <w:t>时选择</w:t>
            </w:r>
            <w:r w:rsidRPr="00285896">
              <w:rPr>
                <w:rFonts w:ascii="Calibri" w:hAnsi="Calibri" w:hint="eastAsia"/>
              </w:rPr>
              <w:t>ALU</w:t>
            </w:r>
            <w:r w:rsidRPr="00285896">
              <w:rPr>
                <w:rFonts w:ascii="Calibri" w:hAnsi="Calibri" w:hint="eastAsia"/>
              </w:rPr>
              <w:t>的两个输入端输入分别为</w:t>
            </w:r>
            <w:r w:rsidRPr="00285896">
              <w:rPr>
                <w:rFonts w:ascii="Calibri" w:hAnsi="Calibri" w:hint="eastAsia"/>
              </w:rPr>
              <w:t>R2</w:t>
            </w:r>
            <w:r w:rsidRPr="00285896">
              <w:rPr>
                <w:rFonts w:ascii="Calibri" w:hAnsi="Calibri" w:hint="eastAsia"/>
              </w:rPr>
              <w:t>和（</w:t>
            </w:r>
            <w:r w:rsidRPr="00285896">
              <w:rPr>
                <w:rFonts w:ascii="Calibri" w:hAnsi="Calibri" w:hint="eastAsia"/>
              </w:rPr>
              <w:t>zero</w:t>
            </w:r>
            <w:r w:rsidRPr="00285896">
              <w:rPr>
                <w:rFonts w:ascii="Calibri" w:hAnsi="Calibri"/>
              </w:rPr>
              <w:t>-extend</w:t>
            </w:r>
            <w:r w:rsidRPr="00285896">
              <w:rPr>
                <w:rFonts w:ascii="Calibri" w:hAnsi="Calibri" w:hint="eastAsia"/>
              </w:rPr>
              <w:t>）</w:t>
            </w:r>
            <w:r w:rsidRPr="00285896">
              <w:rPr>
                <w:rFonts w:ascii="Calibri" w:hAnsi="Calibri" w:hint="eastAsia"/>
              </w:rPr>
              <w:t>shamt</w:t>
            </w:r>
          </w:p>
        </w:tc>
        <w:tc>
          <w:tcPr>
            <w:tcW w:w="2079" w:type="dxa"/>
            <w:shd w:val="clear" w:color="auto" w:fill="auto"/>
            <w:vAlign w:val="center"/>
          </w:tcPr>
          <w:p w14:paraId="54704909" w14:textId="77777777" w:rsidR="00FA6708" w:rsidRPr="00285896" w:rsidRDefault="00FA6708" w:rsidP="00FA6708">
            <w:pPr>
              <w:pStyle w:val="a3"/>
              <w:ind w:firstLineChars="0" w:firstLine="0"/>
              <w:rPr>
                <w:rFonts w:ascii="Calibri" w:hAnsi="Calibri"/>
              </w:rPr>
            </w:pPr>
            <w:r w:rsidRPr="00285896">
              <w:rPr>
                <w:rFonts w:ascii="Calibri" w:hAnsi="Calibri" w:hint="eastAsia"/>
              </w:rPr>
              <w:t>sll</w:t>
            </w:r>
            <w:r w:rsidRPr="00285896">
              <w:rPr>
                <w:rFonts w:ascii="Calibri" w:hAnsi="Calibri" w:hint="eastAsia"/>
              </w:rPr>
              <w:t>、</w:t>
            </w:r>
            <w:r w:rsidRPr="00285896">
              <w:rPr>
                <w:rFonts w:ascii="Calibri" w:hAnsi="Calibri" w:hint="eastAsia"/>
              </w:rPr>
              <w:t>sra</w:t>
            </w:r>
            <w:r w:rsidRPr="00285896">
              <w:rPr>
                <w:rFonts w:ascii="Calibri" w:hAnsi="Calibri" w:hint="eastAsia"/>
              </w:rPr>
              <w:t>和</w:t>
            </w:r>
            <w:r w:rsidRPr="00285896">
              <w:rPr>
                <w:rFonts w:ascii="Calibri" w:hAnsi="Calibri" w:hint="eastAsia"/>
              </w:rPr>
              <w:t>srl</w:t>
            </w:r>
            <w:r w:rsidRPr="00285896">
              <w:rPr>
                <w:rFonts w:ascii="Calibri" w:hAnsi="Calibri" w:hint="eastAsia"/>
              </w:rPr>
              <w:t>对应功能信号相或产生</w:t>
            </w:r>
          </w:p>
        </w:tc>
      </w:tr>
      <w:tr w:rsidR="00FA6708" w:rsidRPr="00285896" w14:paraId="75F45D33" w14:textId="77777777" w:rsidTr="001C2647">
        <w:tc>
          <w:tcPr>
            <w:tcW w:w="1275" w:type="dxa"/>
            <w:shd w:val="clear" w:color="auto" w:fill="auto"/>
            <w:vAlign w:val="center"/>
          </w:tcPr>
          <w:p w14:paraId="33A05E6E" w14:textId="77777777" w:rsidR="00FA6708" w:rsidRPr="00285896" w:rsidRDefault="00FA6708" w:rsidP="00FA6708">
            <w:pPr>
              <w:pStyle w:val="a3"/>
              <w:ind w:firstLineChars="0" w:firstLine="0"/>
              <w:rPr>
                <w:rFonts w:ascii="Calibri" w:hAnsi="Calibri"/>
              </w:rPr>
            </w:pPr>
            <w:r w:rsidRPr="00285896">
              <w:rPr>
                <w:rFonts w:ascii="Calibri" w:hAnsi="Calibri" w:hint="eastAsia"/>
              </w:rPr>
              <w:t>ALU</w:t>
            </w:r>
            <w:r w:rsidRPr="00285896">
              <w:rPr>
                <w:rFonts w:ascii="Calibri" w:hAnsi="Calibri"/>
              </w:rPr>
              <w:t>op</w:t>
            </w:r>
          </w:p>
        </w:tc>
        <w:tc>
          <w:tcPr>
            <w:tcW w:w="847" w:type="dxa"/>
            <w:shd w:val="clear" w:color="auto" w:fill="auto"/>
            <w:vAlign w:val="center"/>
          </w:tcPr>
          <w:p w14:paraId="2A538132" w14:textId="77777777" w:rsidR="00FA6708" w:rsidRPr="00285896" w:rsidRDefault="00FA6708" w:rsidP="00FA6708">
            <w:pPr>
              <w:pStyle w:val="a3"/>
              <w:ind w:firstLineChars="0" w:firstLine="0"/>
              <w:rPr>
                <w:rFonts w:ascii="Calibri" w:hAnsi="Calibri"/>
              </w:rPr>
            </w:pPr>
            <w:r w:rsidRPr="00285896">
              <w:rPr>
                <w:rFonts w:ascii="Calibri" w:hAnsi="Calibri" w:hint="eastAsia"/>
              </w:rPr>
              <w:t>4</w:t>
            </w:r>
          </w:p>
        </w:tc>
        <w:tc>
          <w:tcPr>
            <w:tcW w:w="4606" w:type="dxa"/>
            <w:shd w:val="clear" w:color="auto" w:fill="auto"/>
            <w:vAlign w:val="center"/>
          </w:tcPr>
          <w:p w14:paraId="60902FD5" w14:textId="77777777" w:rsidR="00FA6708" w:rsidRPr="00285896" w:rsidRDefault="00FA6708" w:rsidP="00FA6708">
            <w:pPr>
              <w:pStyle w:val="a3"/>
              <w:ind w:firstLineChars="0" w:firstLine="0"/>
              <w:rPr>
                <w:rFonts w:ascii="Calibri" w:hAnsi="Calibri"/>
              </w:rPr>
            </w:pPr>
            <w:r w:rsidRPr="00285896">
              <w:rPr>
                <w:rFonts w:ascii="Calibri" w:hAnsi="Calibri" w:hint="eastAsia"/>
              </w:rPr>
              <w:t>产生</w:t>
            </w:r>
            <w:r w:rsidRPr="00285896">
              <w:rPr>
                <w:rFonts w:ascii="Calibri" w:hAnsi="Calibri" w:hint="eastAsia"/>
              </w:rPr>
              <w:t>ALU</w:t>
            </w:r>
            <w:r w:rsidRPr="00285896">
              <w:rPr>
                <w:rFonts w:ascii="Calibri" w:hAnsi="Calibri" w:hint="eastAsia"/>
              </w:rPr>
              <w:t>操作的功能号</w:t>
            </w:r>
          </w:p>
        </w:tc>
        <w:tc>
          <w:tcPr>
            <w:tcW w:w="2079" w:type="dxa"/>
            <w:shd w:val="clear" w:color="auto" w:fill="auto"/>
            <w:vAlign w:val="center"/>
          </w:tcPr>
          <w:p w14:paraId="1687E1F6" w14:textId="77777777" w:rsidR="00FA6708" w:rsidRPr="00285896" w:rsidRDefault="00FA6708" w:rsidP="00FA6708">
            <w:pPr>
              <w:pStyle w:val="a3"/>
              <w:ind w:firstLineChars="0" w:firstLine="0"/>
              <w:rPr>
                <w:rFonts w:ascii="Calibri" w:hAnsi="Calibri"/>
              </w:rPr>
            </w:pPr>
            <w:r w:rsidRPr="00285896">
              <w:rPr>
                <w:rFonts w:ascii="Calibri" w:hAnsi="Calibri" w:hint="eastAsia"/>
              </w:rPr>
              <w:t>根据各功能号代表的运算分别生成对应的</w:t>
            </w:r>
            <w:r w:rsidRPr="00285896">
              <w:rPr>
                <w:rFonts w:ascii="Calibri" w:hAnsi="Calibri" w:hint="eastAsia"/>
              </w:rPr>
              <w:t>ALU</w:t>
            </w:r>
            <w:r w:rsidRPr="00285896">
              <w:rPr>
                <w:rFonts w:ascii="Calibri" w:hAnsi="Calibri" w:hint="eastAsia"/>
              </w:rPr>
              <w:t>功能号，默认为加法</w:t>
            </w:r>
            <w:r w:rsidRPr="00285896">
              <w:rPr>
                <w:rFonts w:ascii="Calibri" w:hAnsi="Calibri" w:hint="eastAsia"/>
              </w:rPr>
              <w:t>5</w:t>
            </w:r>
            <w:r w:rsidRPr="00285896">
              <w:rPr>
                <w:rFonts w:ascii="Calibri" w:hAnsi="Calibri" w:hint="eastAsia"/>
              </w:rPr>
              <w:t>，再用数据选择器选择生成</w:t>
            </w:r>
          </w:p>
        </w:tc>
      </w:tr>
      <w:tr w:rsidR="00FA6708" w:rsidRPr="00285896" w14:paraId="2F9BD8E6" w14:textId="77777777" w:rsidTr="001C2647">
        <w:tc>
          <w:tcPr>
            <w:tcW w:w="1275" w:type="dxa"/>
            <w:shd w:val="clear" w:color="auto" w:fill="auto"/>
            <w:vAlign w:val="center"/>
          </w:tcPr>
          <w:p w14:paraId="3AA86EA1" w14:textId="77777777" w:rsidR="00FA6708" w:rsidRPr="00285896" w:rsidRDefault="00FA6708" w:rsidP="00FA6708">
            <w:pPr>
              <w:pStyle w:val="a3"/>
              <w:ind w:firstLineChars="0" w:firstLine="0"/>
              <w:rPr>
                <w:rFonts w:ascii="Calibri" w:hAnsi="Calibri"/>
              </w:rPr>
            </w:pPr>
            <w:r w:rsidRPr="00285896">
              <w:rPr>
                <w:rFonts w:ascii="Calibri" w:hAnsi="Calibri" w:hint="eastAsia"/>
              </w:rPr>
              <w:t>Jmp</w:t>
            </w:r>
          </w:p>
        </w:tc>
        <w:tc>
          <w:tcPr>
            <w:tcW w:w="847" w:type="dxa"/>
            <w:shd w:val="clear" w:color="auto" w:fill="auto"/>
            <w:vAlign w:val="center"/>
          </w:tcPr>
          <w:p w14:paraId="6AA8EF20" w14:textId="77777777" w:rsidR="00FA6708" w:rsidRPr="00285896" w:rsidRDefault="00FA6708" w:rsidP="00FA6708">
            <w:pPr>
              <w:pStyle w:val="a3"/>
              <w:ind w:firstLineChars="0" w:firstLine="0"/>
              <w:rPr>
                <w:rFonts w:ascii="Calibri" w:hAnsi="Calibri"/>
              </w:rPr>
            </w:pPr>
            <w:r w:rsidRPr="00285896">
              <w:rPr>
                <w:rFonts w:ascii="Calibri" w:hAnsi="Calibri" w:hint="eastAsia"/>
              </w:rPr>
              <w:t>2</w:t>
            </w:r>
          </w:p>
        </w:tc>
        <w:tc>
          <w:tcPr>
            <w:tcW w:w="4606" w:type="dxa"/>
            <w:shd w:val="clear" w:color="auto" w:fill="auto"/>
            <w:vAlign w:val="center"/>
          </w:tcPr>
          <w:p w14:paraId="6DEA9A41" w14:textId="77777777" w:rsidR="00FA6708" w:rsidRPr="00285896" w:rsidRDefault="00FA6708" w:rsidP="00FA6708">
            <w:pPr>
              <w:pStyle w:val="a3"/>
              <w:ind w:firstLineChars="0" w:firstLine="0"/>
              <w:rPr>
                <w:rFonts w:ascii="Calibri" w:hAnsi="Calibri"/>
              </w:rPr>
            </w:pPr>
            <w:r w:rsidRPr="00285896">
              <w:rPr>
                <w:rFonts w:ascii="Calibri" w:hAnsi="Calibri" w:hint="eastAsia"/>
              </w:rPr>
              <w:t>选择输入指令计数器的数据来源。</w:t>
            </w:r>
          </w:p>
          <w:p w14:paraId="5C2CA493"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00</w:t>
            </w:r>
            <w:r w:rsidRPr="00285896">
              <w:rPr>
                <w:rFonts w:ascii="Calibri" w:hAnsi="Calibri" w:hint="eastAsia"/>
              </w:rPr>
              <w:t>代表是</w:t>
            </w:r>
            <w:r w:rsidRPr="00285896">
              <w:rPr>
                <w:rFonts w:ascii="Calibri" w:hAnsi="Calibri" w:hint="eastAsia"/>
              </w:rPr>
              <w:t>j</w:t>
            </w:r>
            <w:r w:rsidRPr="00285896">
              <w:rPr>
                <w:rFonts w:ascii="Calibri" w:hAnsi="Calibri" w:hint="eastAsia"/>
              </w:rPr>
              <w:t>或</w:t>
            </w:r>
            <w:r w:rsidRPr="00285896">
              <w:rPr>
                <w:rFonts w:ascii="Calibri" w:hAnsi="Calibri" w:hint="eastAsia"/>
              </w:rPr>
              <w:t>jal</w:t>
            </w:r>
            <w:r w:rsidRPr="00285896">
              <w:rPr>
                <w:rFonts w:ascii="Calibri" w:hAnsi="Calibri" w:hint="eastAsia"/>
              </w:rPr>
              <w:t>功能产生的地址</w:t>
            </w:r>
          </w:p>
          <w:p w14:paraId="37B28A12" w14:textId="77777777" w:rsidR="00FA6708" w:rsidRPr="00285896" w:rsidRDefault="00FA6708" w:rsidP="00FA6708">
            <w:pPr>
              <w:pStyle w:val="a3"/>
              <w:ind w:firstLineChars="0" w:firstLine="0"/>
              <w:rPr>
                <w:rFonts w:ascii="Calibri" w:hAnsi="Calibri"/>
              </w:rPr>
            </w:pPr>
            <w:r w:rsidRPr="00285896">
              <w:rPr>
                <w:rFonts w:ascii="Calibri" w:hAnsi="Calibri" w:hint="eastAsia"/>
              </w:rPr>
              <w:t>01</w:t>
            </w:r>
            <w:r w:rsidRPr="00285896">
              <w:rPr>
                <w:rFonts w:ascii="Calibri" w:hAnsi="Calibri" w:hint="eastAsia"/>
              </w:rPr>
              <w:t>代表顺序地址或</w:t>
            </w:r>
            <w:r w:rsidRPr="00285896">
              <w:rPr>
                <w:rFonts w:ascii="Calibri" w:hAnsi="Calibri" w:hint="eastAsia"/>
              </w:rPr>
              <w:t>bne</w:t>
            </w:r>
            <w:r w:rsidRPr="00285896">
              <w:rPr>
                <w:rFonts w:ascii="Calibri" w:hAnsi="Calibri" w:hint="eastAsia"/>
              </w:rPr>
              <w:t>或</w:t>
            </w:r>
            <w:r w:rsidRPr="00285896">
              <w:rPr>
                <w:rFonts w:ascii="Calibri" w:hAnsi="Calibri" w:hint="eastAsia"/>
              </w:rPr>
              <w:t>beq</w:t>
            </w:r>
            <w:r w:rsidRPr="00285896">
              <w:rPr>
                <w:rFonts w:ascii="Calibri" w:hAnsi="Calibri" w:hint="eastAsia"/>
              </w:rPr>
              <w:t>跳转地址</w:t>
            </w:r>
          </w:p>
          <w:p w14:paraId="5767B93E" w14:textId="77777777" w:rsidR="00FA6708" w:rsidRPr="00285896" w:rsidRDefault="00FA6708" w:rsidP="00FA6708">
            <w:pPr>
              <w:pStyle w:val="a3"/>
              <w:ind w:firstLineChars="0" w:firstLine="0"/>
              <w:rPr>
                <w:rFonts w:ascii="Calibri" w:hAnsi="Calibri"/>
              </w:rPr>
            </w:pPr>
            <w:r w:rsidRPr="00285896">
              <w:rPr>
                <w:rFonts w:ascii="Calibri" w:hAnsi="Calibri" w:hint="eastAsia"/>
              </w:rPr>
              <w:t>10</w:t>
            </w:r>
            <w:r w:rsidRPr="00285896">
              <w:rPr>
                <w:rFonts w:ascii="Calibri" w:hAnsi="Calibri" w:hint="eastAsia"/>
              </w:rPr>
              <w:t>和</w:t>
            </w:r>
            <w:r w:rsidRPr="00285896">
              <w:rPr>
                <w:rFonts w:ascii="Calibri" w:hAnsi="Calibri" w:hint="eastAsia"/>
              </w:rPr>
              <w:t>11</w:t>
            </w:r>
            <w:r w:rsidRPr="00285896">
              <w:rPr>
                <w:rFonts w:ascii="Calibri" w:hAnsi="Calibri" w:hint="eastAsia"/>
              </w:rPr>
              <w:t>代表</w:t>
            </w:r>
            <w:r w:rsidRPr="00285896">
              <w:rPr>
                <w:rFonts w:ascii="Calibri" w:hAnsi="Calibri" w:hint="eastAsia"/>
              </w:rPr>
              <w:t>jr</w:t>
            </w:r>
            <w:r w:rsidRPr="00285896">
              <w:rPr>
                <w:rFonts w:ascii="Calibri" w:hAnsi="Calibri" w:hint="eastAsia"/>
              </w:rPr>
              <w:t>对应寄存器地址</w:t>
            </w:r>
          </w:p>
        </w:tc>
        <w:tc>
          <w:tcPr>
            <w:tcW w:w="2079" w:type="dxa"/>
            <w:shd w:val="clear" w:color="auto" w:fill="auto"/>
            <w:vAlign w:val="center"/>
          </w:tcPr>
          <w:p w14:paraId="413A5E28"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低位来自</w:t>
            </w:r>
            <w:r w:rsidRPr="00285896">
              <w:rPr>
                <w:rFonts w:ascii="Calibri" w:hAnsi="Calibri" w:hint="eastAsia"/>
              </w:rPr>
              <w:t>jal+j</w:t>
            </w:r>
          </w:p>
          <w:p w14:paraId="773B0E2D"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高位来自</w:t>
            </w:r>
            <w:r w:rsidRPr="00285896">
              <w:rPr>
                <w:rFonts w:ascii="Calibri" w:hAnsi="Calibri" w:hint="eastAsia"/>
              </w:rPr>
              <w:t>jr</w:t>
            </w:r>
          </w:p>
        </w:tc>
      </w:tr>
      <w:tr w:rsidR="00FA6708" w:rsidRPr="00285896" w14:paraId="135947A3" w14:textId="77777777" w:rsidTr="001C2647">
        <w:tc>
          <w:tcPr>
            <w:tcW w:w="1275" w:type="dxa"/>
            <w:shd w:val="clear" w:color="auto" w:fill="auto"/>
            <w:vAlign w:val="center"/>
          </w:tcPr>
          <w:p w14:paraId="08DCAF79"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Syscall</w:t>
            </w:r>
          </w:p>
        </w:tc>
        <w:tc>
          <w:tcPr>
            <w:tcW w:w="847" w:type="dxa"/>
            <w:shd w:val="clear" w:color="auto" w:fill="auto"/>
            <w:vAlign w:val="center"/>
          </w:tcPr>
          <w:p w14:paraId="1544661D"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7C0E2000" w14:textId="77777777" w:rsidR="00FA6708" w:rsidRPr="00285896" w:rsidRDefault="00FA6708" w:rsidP="00FA6708">
            <w:pPr>
              <w:pStyle w:val="a3"/>
              <w:ind w:firstLineChars="0" w:firstLine="0"/>
              <w:rPr>
                <w:rFonts w:ascii="Calibri" w:hAnsi="Calibri"/>
              </w:rPr>
            </w:pPr>
            <w:r w:rsidRPr="00285896">
              <w:rPr>
                <w:rFonts w:ascii="Calibri" w:hAnsi="Calibri" w:hint="eastAsia"/>
              </w:rPr>
              <w:t>代表系统功能调用信号，当该控制信号为</w:t>
            </w:r>
            <w:r w:rsidRPr="00285896">
              <w:rPr>
                <w:rFonts w:ascii="Calibri" w:hAnsi="Calibri" w:hint="eastAsia"/>
              </w:rPr>
              <w:t>1</w:t>
            </w:r>
            <w:r w:rsidRPr="00285896">
              <w:rPr>
                <w:rFonts w:ascii="Calibri" w:hAnsi="Calibri" w:hint="eastAsia"/>
              </w:rPr>
              <w:t>，</w:t>
            </w:r>
            <w:r w:rsidRPr="00285896">
              <w:rPr>
                <w:rFonts w:ascii="Calibri" w:hAnsi="Calibri" w:hint="eastAsia"/>
              </w:rPr>
              <w:t>$v0</w:t>
            </w:r>
            <w:r w:rsidRPr="00285896">
              <w:rPr>
                <w:rFonts w:ascii="Calibri" w:hAnsi="Calibri" w:hint="eastAsia"/>
              </w:rPr>
              <w:t>为</w:t>
            </w:r>
            <w:r w:rsidRPr="00285896">
              <w:rPr>
                <w:rFonts w:ascii="Calibri" w:hAnsi="Calibri" w:hint="eastAsia"/>
              </w:rPr>
              <w:t>0</w:t>
            </w:r>
            <w:r w:rsidRPr="00285896">
              <w:rPr>
                <w:rFonts w:ascii="Calibri" w:hAnsi="Calibri" w:hint="eastAsia"/>
              </w:rPr>
              <w:t>时，产生停止</w:t>
            </w:r>
            <w:r w:rsidRPr="00285896">
              <w:rPr>
                <w:rFonts w:ascii="Calibri" w:hAnsi="Calibri" w:hint="eastAsia"/>
              </w:rPr>
              <w:t>PAUSE</w:t>
            </w:r>
            <w:r w:rsidRPr="00285896">
              <w:rPr>
                <w:rFonts w:ascii="Calibri" w:hAnsi="Calibri" w:hint="eastAsia"/>
              </w:rPr>
              <w:t>信号；若</w:t>
            </w:r>
            <w:r w:rsidRPr="00285896">
              <w:rPr>
                <w:rFonts w:ascii="Calibri" w:hAnsi="Calibri" w:hint="eastAsia"/>
              </w:rPr>
              <w:t>$v0</w:t>
            </w:r>
            <w:r w:rsidRPr="00285896">
              <w:rPr>
                <w:rFonts w:ascii="Calibri" w:hAnsi="Calibri" w:hint="eastAsia"/>
              </w:rPr>
              <w:t>不为</w:t>
            </w:r>
            <w:r w:rsidRPr="00285896">
              <w:rPr>
                <w:rFonts w:ascii="Calibri" w:hAnsi="Calibri" w:hint="eastAsia"/>
              </w:rPr>
              <w:t>0</w:t>
            </w:r>
            <w:r w:rsidRPr="00285896">
              <w:rPr>
                <w:rFonts w:ascii="Calibri" w:hAnsi="Calibri" w:hint="eastAsia"/>
              </w:rPr>
              <w:t>，数码管更新</w:t>
            </w:r>
            <w:r w:rsidRPr="00285896">
              <w:rPr>
                <w:rFonts w:ascii="Calibri" w:hAnsi="Calibri" w:hint="eastAsia"/>
              </w:rPr>
              <w:t>$a0</w:t>
            </w:r>
            <w:r w:rsidRPr="00285896">
              <w:rPr>
                <w:rFonts w:ascii="Calibri" w:hAnsi="Calibri" w:hint="eastAsia"/>
              </w:rPr>
              <w:t>的最新数据</w:t>
            </w:r>
          </w:p>
        </w:tc>
        <w:tc>
          <w:tcPr>
            <w:tcW w:w="2079" w:type="dxa"/>
            <w:shd w:val="clear" w:color="auto" w:fill="auto"/>
            <w:vAlign w:val="center"/>
          </w:tcPr>
          <w:p w14:paraId="44EEAC6A" w14:textId="77777777" w:rsidR="00FA6708" w:rsidRPr="00285896" w:rsidRDefault="00FA6708" w:rsidP="00FA6708">
            <w:pPr>
              <w:pStyle w:val="a3"/>
              <w:ind w:firstLineChars="0" w:firstLine="0"/>
              <w:rPr>
                <w:rFonts w:ascii="Calibri" w:hAnsi="Calibri"/>
              </w:rPr>
            </w:pPr>
            <w:r w:rsidRPr="00285896">
              <w:rPr>
                <w:rFonts w:ascii="Calibri" w:hAnsi="Calibri" w:hint="eastAsia"/>
              </w:rPr>
              <w:t>来自</w:t>
            </w:r>
            <w:r w:rsidRPr="00285896">
              <w:rPr>
                <w:rFonts w:ascii="Calibri" w:hAnsi="Calibri" w:hint="eastAsia"/>
              </w:rPr>
              <w:t>syscall</w:t>
            </w:r>
            <w:r w:rsidRPr="00285896">
              <w:rPr>
                <w:rFonts w:ascii="Calibri" w:hAnsi="Calibri" w:hint="eastAsia"/>
              </w:rPr>
              <w:t>功能信号</w:t>
            </w:r>
          </w:p>
        </w:tc>
      </w:tr>
      <w:tr w:rsidR="00FA6708" w:rsidRPr="00285896" w14:paraId="6351CC50" w14:textId="77777777" w:rsidTr="001C2647">
        <w:tc>
          <w:tcPr>
            <w:tcW w:w="1275" w:type="dxa"/>
            <w:shd w:val="clear" w:color="auto" w:fill="auto"/>
            <w:vAlign w:val="center"/>
          </w:tcPr>
          <w:p w14:paraId="631DE59F" w14:textId="77777777" w:rsidR="00FA6708" w:rsidRPr="00285896" w:rsidRDefault="00FA6708" w:rsidP="00FA6708">
            <w:pPr>
              <w:pStyle w:val="a3"/>
              <w:ind w:firstLineChars="0" w:firstLine="0"/>
              <w:rPr>
                <w:rFonts w:ascii="Calibri" w:hAnsi="Calibri"/>
              </w:rPr>
            </w:pPr>
            <w:r w:rsidRPr="00285896">
              <w:rPr>
                <w:rFonts w:ascii="Calibri" w:hAnsi="Calibri" w:hint="eastAsia"/>
              </w:rPr>
              <w:t>ALUSrc</w:t>
            </w:r>
          </w:p>
        </w:tc>
        <w:tc>
          <w:tcPr>
            <w:tcW w:w="847" w:type="dxa"/>
            <w:shd w:val="clear" w:color="auto" w:fill="auto"/>
            <w:vAlign w:val="center"/>
          </w:tcPr>
          <w:p w14:paraId="0CFEE174"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291BC6B4" w14:textId="77777777" w:rsidR="00FA6708" w:rsidRPr="00285896" w:rsidRDefault="00FA6708" w:rsidP="00FA6708">
            <w:pPr>
              <w:pStyle w:val="a3"/>
              <w:ind w:firstLineChars="0" w:firstLine="0"/>
              <w:rPr>
                <w:rFonts w:ascii="Calibri" w:hAnsi="Calibri"/>
              </w:rPr>
            </w:pPr>
            <w:r w:rsidRPr="00285896">
              <w:rPr>
                <w:rFonts w:ascii="Calibri" w:hAnsi="Calibri" w:hint="eastAsia"/>
              </w:rPr>
              <w:t>与</w:t>
            </w:r>
            <w:r w:rsidRPr="00285896">
              <w:rPr>
                <w:rFonts w:ascii="Calibri" w:hAnsi="Calibri"/>
              </w:rPr>
              <w:t>信号</w:t>
            </w:r>
            <w:r w:rsidRPr="00285896">
              <w:rPr>
                <w:rFonts w:ascii="Calibri" w:hAnsi="Calibri"/>
              </w:rPr>
              <w:t>Shamt</w:t>
            </w:r>
            <w:r w:rsidRPr="00285896">
              <w:rPr>
                <w:rFonts w:ascii="Calibri" w:hAnsi="Calibri"/>
              </w:rPr>
              <w:t>一起</w:t>
            </w:r>
            <w:r w:rsidRPr="00285896">
              <w:rPr>
                <w:rFonts w:ascii="Calibri" w:hAnsi="Calibri" w:hint="eastAsia"/>
              </w:rPr>
              <w:t>选择输入</w:t>
            </w:r>
            <w:r w:rsidRPr="00285896">
              <w:rPr>
                <w:rFonts w:ascii="Calibri" w:hAnsi="Calibri" w:hint="eastAsia"/>
              </w:rPr>
              <w:t>ALU</w:t>
            </w:r>
            <w:r w:rsidRPr="00285896">
              <w:rPr>
                <w:rFonts w:ascii="Calibri" w:hAnsi="Calibri" w:hint="eastAsia"/>
              </w:rPr>
              <w:t>第二个</w:t>
            </w:r>
            <w:r w:rsidRPr="00285896">
              <w:rPr>
                <w:rFonts w:ascii="Calibri" w:hAnsi="Calibri"/>
              </w:rPr>
              <w:t>操作数的来源，</w:t>
            </w:r>
            <w:r w:rsidRPr="00285896">
              <w:rPr>
                <w:rFonts w:ascii="Calibri" w:hAnsi="Calibri" w:hint="eastAsia"/>
              </w:rPr>
              <w:t>当</w:t>
            </w:r>
            <w:r w:rsidRPr="00285896">
              <w:rPr>
                <w:rFonts w:ascii="Calibri" w:hAnsi="Calibri" w:hint="eastAsia"/>
              </w:rPr>
              <w:t>Shamt</w:t>
            </w:r>
            <w:r w:rsidRPr="00285896">
              <w:rPr>
                <w:rFonts w:ascii="Calibri" w:hAnsi="Calibri" w:hint="eastAsia"/>
              </w:rPr>
              <w:t>为</w:t>
            </w:r>
            <w:r w:rsidRPr="00285896">
              <w:rPr>
                <w:rFonts w:ascii="Calibri" w:hAnsi="Calibri" w:hint="eastAsia"/>
              </w:rPr>
              <w:t>0</w:t>
            </w:r>
            <w:r w:rsidRPr="00285896">
              <w:rPr>
                <w:rFonts w:ascii="Calibri" w:hAnsi="Calibri" w:hint="eastAsia"/>
              </w:rPr>
              <w:t>且</w:t>
            </w:r>
            <w:r w:rsidRPr="00285896">
              <w:rPr>
                <w:rFonts w:ascii="Calibri" w:hAnsi="Calibri" w:hint="eastAsia"/>
              </w:rPr>
              <w:t>ALUSrc</w:t>
            </w:r>
            <w:r w:rsidRPr="00285896">
              <w:rPr>
                <w:rFonts w:ascii="Calibri" w:hAnsi="Calibri" w:hint="eastAsia"/>
              </w:rPr>
              <w:t>为</w:t>
            </w:r>
            <w:r w:rsidRPr="00285896">
              <w:rPr>
                <w:rFonts w:ascii="Calibri" w:hAnsi="Calibri" w:hint="eastAsia"/>
              </w:rPr>
              <w:t>1</w:t>
            </w:r>
            <w:r w:rsidRPr="00285896">
              <w:rPr>
                <w:rFonts w:ascii="Calibri" w:hAnsi="Calibri" w:hint="eastAsia"/>
              </w:rPr>
              <w:t>时，选择来自</w:t>
            </w:r>
            <w:r w:rsidRPr="00285896">
              <w:rPr>
                <w:rFonts w:ascii="Calibri" w:hAnsi="Calibri" w:hint="eastAsia"/>
              </w:rPr>
              <w:t>immediate</w:t>
            </w:r>
            <w:r w:rsidRPr="00285896">
              <w:rPr>
                <w:rFonts w:ascii="Calibri" w:hAnsi="Calibri" w:hint="eastAsia"/>
              </w:rPr>
              <w:t>扩展后的数据；当</w:t>
            </w:r>
            <w:r w:rsidRPr="00285896">
              <w:rPr>
                <w:rFonts w:ascii="Calibri" w:hAnsi="Calibri" w:hint="eastAsia"/>
              </w:rPr>
              <w:t>Shamt</w:t>
            </w:r>
            <w:r w:rsidRPr="00285896">
              <w:rPr>
                <w:rFonts w:ascii="Calibri" w:hAnsi="Calibri" w:hint="eastAsia"/>
              </w:rPr>
              <w:t>为</w:t>
            </w:r>
            <w:r w:rsidRPr="00285896">
              <w:rPr>
                <w:rFonts w:ascii="Calibri" w:hAnsi="Calibri" w:hint="eastAsia"/>
              </w:rPr>
              <w:t>0</w:t>
            </w:r>
            <w:r w:rsidRPr="00285896">
              <w:rPr>
                <w:rFonts w:ascii="Calibri" w:hAnsi="Calibri" w:hint="eastAsia"/>
              </w:rPr>
              <w:t>且</w:t>
            </w:r>
            <w:r w:rsidRPr="00285896">
              <w:rPr>
                <w:rFonts w:ascii="Calibri" w:hAnsi="Calibri" w:hint="eastAsia"/>
              </w:rPr>
              <w:t>ALUSrc</w:t>
            </w:r>
            <w:r w:rsidRPr="00285896">
              <w:rPr>
                <w:rFonts w:ascii="Calibri" w:hAnsi="Calibri" w:hint="eastAsia"/>
              </w:rPr>
              <w:t>为</w:t>
            </w:r>
            <w:r w:rsidRPr="00285896">
              <w:rPr>
                <w:rFonts w:ascii="Calibri" w:hAnsi="Calibri" w:hint="eastAsia"/>
              </w:rPr>
              <w:t>0</w:t>
            </w:r>
            <w:r w:rsidRPr="00285896">
              <w:rPr>
                <w:rFonts w:ascii="Calibri" w:hAnsi="Calibri" w:hint="eastAsia"/>
              </w:rPr>
              <w:t>时，选择来自</w:t>
            </w:r>
            <w:r w:rsidRPr="00285896">
              <w:rPr>
                <w:rFonts w:ascii="Calibri" w:hAnsi="Calibri" w:hint="eastAsia"/>
              </w:rPr>
              <w:t>rt</w:t>
            </w:r>
            <w:r w:rsidRPr="00285896">
              <w:rPr>
                <w:rFonts w:ascii="Calibri" w:hAnsi="Calibri" w:hint="eastAsia"/>
              </w:rPr>
              <w:t>的数据；</w:t>
            </w:r>
          </w:p>
        </w:tc>
        <w:tc>
          <w:tcPr>
            <w:tcW w:w="2079" w:type="dxa"/>
            <w:shd w:val="clear" w:color="auto" w:fill="auto"/>
            <w:vAlign w:val="center"/>
          </w:tcPr>
          <w:p w14:paraId="29A2BDA3" w14:textId="77777777" w:rsidR="00FA6708" w:rsidRPr="00285896" w:rsidRDefault="00FA6708" w:rsidP="00FA6708">
            <w:pPr>
              <w:pStyle w:val="a3"/>
              <w:ind w:firstLineChars="0" w:firstLine="0"/>
              <w:rPr>
                <w:rFonts w:ascii="Calibri" w:hAnsi="Calibri"/>
              </w:rPr>
            </w:pPr>
            <w:r w:rsidRPr="00285896">
              <w:rPr>
                <w:rFonts w:ascii="Calibri" w:hAnsi="Calibri" w:hint="eastAsia"/>
              </w:rPr>
              <w:t>由</w:t>
            </w:r>
            <w:r w:rsidRPr="00285896">
              <w:rPr>
                <w:rFonts w:ascii="Calibri" w:hAnsi="Calibri" w:hint="eastAsia"/>
              </w:rPr>
              <w:t>addi</w:t>
            </w:r>
            <w:r w:rsidRPr="00285896">
              <w:rPr>
                <w:rFonts w:ascii="Calibri" w:hAnsi="Calibri" w:hint="eastAsia"/>
              </w:rPr>
              <w:t>、</w:t>
            </w:r>
            <w:r w:rsidRPr="00285896">
              <w:rPr>
                <w:rFonts w:ascii="Calibri" w:hAnsi="Calibri" w:hint="eastAsia"/>
              </w:rPr>
              <w:t>addiu</w:t>
            </w:r>
            <w:r w:rsidRPr="00285896">
              <w:rPr>
                <w:rFonts w:ascii="Calibri" w:hAnsi="Calibri" w:hint="eastAsia"/>
              </w:rPr>
              <w:t>、</w:t>
            </w:r>
            <w:r w:rsidRPr="00285896">
              <w:rPr>
                <w:rFonts w:ascii="Calibri" w:hAnsi="Calibri" w:hint="eastAsia"/>
              </w:rPr>
              <w:t>andi</w:t>
            </w:r>
            <w:r w:rsidRPr="00285896">
              <w:rPr>
                <w:rFonts w:ascii="Calibri" w:hAnsi="Calibri" w:hint="eastAsia"/>
              </w:rPr>
              <w:t>、</w:t>
            </w:r>
            <w:r w:rsidRPr="00285896">
              <w:rPr>
                <w:rFonts w:ascii="Calibri" w:hAnsi="Calibri" w:hint="eastAsia"/>
              </w:rPr>
              <w:t>ori</w:t>
            </w:r>
            <w:r w:rsidRPr="00285896">
              <w:rPr>
                <w:rFonts w:ascii="Calibri" w:hAnsi="Calibri" w:hint="eastAsia"/>
              </w:rPr>
              <w:t>、</w:t>
            </w:r>
            <w:r w:rsidRPr="00285896">
              <w:rPr>
                <w:rFonts w:ascii="Calibri" w:hAnsi="Calibri" w:hint="eastAsia"/>
              </w:rPr>
              <w:t>slti</w:t>
            </w:r>
            <w:r w:rsidRPr="00285896">
              <w:rPr>
                <w:rFonts w:ascii="Calibri" w:hAnsi="Calibri" w:hint="eastAsia"/>
              </w:rPr>
              <w:t>、</w:t>
            </w:r>
            <w:r w:rsidRPr="00285896">
              <w:rPr>
                <w:rFonts w:ascii="Calibri" w:hAnsi="Calibri" w:hint="eastAsia"/>
              </w:rPr>
              <w:t>lw</w:t>
            </w:r>
            <w:r w:rsidRPr="00285896">
              <w:rPr>
                <w:rFonts w:ascii="Calibri" w:hAnsi="Calibri" w:hint="eastAsia"/>
              </w:rPr>
              <w:t>、</w:t>
            </w:r>
            <w:r w:rsidRPr="00285896">
              <w:rPr>
                <w:rFonts w:ascii="Calibri" w:hAnsi="Calibri" w:hint="eastAsia"/>
              </w:rPr>
              <w:t>sw</w:t>
            </w:r>
            <w:r w:rsidRPr="00285896">
              <w:rPr>
                <w:rFonts w:ascii="Calibri" w:hAnsi="Calibri" w:hint="eastAsia"/>
              </w:rPr>
              <w:t>相或产生</w:t>
            </w:r>
          </w:p>
        </w:tc>
      </w:tr>
      <w:tr w:rsidR="00FA6708" w:rsidRPr="00285896" w14:paraId="4D7ACF98" w14:textId="77777777" w:rsidTr="001C2647">
        <w:tc>
          <w:tcPr>
            <w:tcW w:w="1275" w:type="dxa"/>
            <w:shd w:val="clear" w:color="auto" w:fill="auto"/>
            <w:vAlign w:val="center"/>
          </w:tcPr>
          <w:p w14:paraId="5417F872" w14:textId="77777777" w:rsidR="00FA6708" w:rsidRPr="00285896" w:rsidRDefault="00FA6708" w:rsidP="00FA6708">
            <w:pPr>
              <w:pStyle w:val="a3"/>
              <w:ind w:firstLineChars="0" w:firstLine="0"/>
              <w:rPr>
                <w:rFonts w:ascii="Calibri" w:hAnsi="Calibri"/>
              </w:rPr>
            </w:pPr>
            <w:r w:rsidRPr="00285896">
              <w:rPr>
                <w:rFonts w:ascii="Calibri" w:hAnsi="Calibri" w:hint="eastAsia"/>
              </w:rPr>
              <w:t>beq</w:t>
            </w:r>
          </w:p>
        </w:tc>
        <w:tc>
          <w:tcPr>
            <w:tcW w:w="847" w:type="dxa"/>
            <w:shd w:val="clear" w:color="auto" w:fill="auto"/>
            <w:vAlign w:val="center"/>
          </w:tcPr>
          <w:p w14:paraId="36A31005"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28AA6B28" w14:textId="77777777" w:rsidR="00FA6708" w:rsidRPr="00285896" w:rsidRDefault="00FA6708" w:rsidP="00FA6708">
            <w:pPr>
              <w:pStyle w:val="a3"/>
              <w:ind w:firstLineChars="0" w:firstLine="0"/>
              <w:rPr>
                <w:rFonts w:ascii="Calibri" w:hAnsi="Calibri"/>
              </w:rPr>
            </w:pPr>
            <w:r w:rsidRPr="00285896">
              <w:rPr>
                <w:rFonts w:ascii="Calibri" w:hAnsi="Calibri" w:hint="eastAsia"/>
              </w:rPr>
              <w:t>为</w:t>
            </w:r>
            <w:r w:rsidRPr="00285896">
              <w:rPr>
                <w:rFonts w:ascii="Calibri" w:hAnsi="Calibri" w:hint="eastAsia"/>
              </w:rPr>
              <w:t>1</w:t>
            </w:r>
            <w:r w:rsidRPr="00285896">
              <w:rPr>
                <w:rFonts w:ascii="Calibri" w:hAnsi="Calibri" w:hint="eastAsia"/>
              </w:rPr>
              <w:t>且</w:t>
            </w:r>
            <w:r w:rsidRPr="00285896">
              <w:rPr>
                <w:rFonts w:ascii="Calibri" w:hAnsi="Calibri" w:hint="eastAsia"/>
              </w:rPr>
              <w:t>ALU</w:t>
            </w:r>
            <w:r w:rsidRPr="00285896">
              <w:rPr>
                <w:rFonts w:ascii="Calibri" w:hAnsi="Calibri" w:hint="eastAsia"/>
              </w:rPr>
              <w:t>的</w:t>
            </w:r>
            <w:r w:rsidRPr="00285896">
              <w:rPr>
                <w:rFonts w:ascii="Calibri" w:hAnsi="Calibri" w:hint="eastAsia"/>
              </w:rPr>
              <w:t>Equal</w:t>
            </w:r>
            <w:r w:rsidRPr="00285896">
              <w:rPr>
                <w:rFonts w:ascii="Calibri" w:hAnsi="Calibri" w:hint="eastAsia"/>
              </w:rPr>
              <w:t>输出为</w:t>
            </w:r>
            <w:r w:rsidRPr="00285896">
              <w:rPr>
                <w:rFonts w:ascii="Calibri" w:hAnsi="Calibri" w:hint="eastAsia"/>
              </w:rPr>
              <w:t>1</w:t>
            </w:r>
            <w:r w:rsidRPr="00285896">
              <w:rPr>
                <w:rFonts w:ascii="Calibri" w:hAnsi="Calibri" w:hint="eastAsia"/>
              </w:rPr>
              <w:t>时跳转到</w:t>
            </w:r>
            <w:r w:rsidRPr="00285896">
              <w:rPr>
                <w:rFonts w:ascii="Calibri" w:hAnsi="Calibri" w:hint="eastAsia"/>
              </w:rPr>
              <w:t>immediate</w:t>
            </w:r>
            <w:r w:rsidRPr="00285896">
              <w:rPr>
                <w:rFonts w:ascii="Calibri" w:hAnsi="Calibri" w:hint="eastAsia"/>
              </w:rPr>
              <w:t>扩展后的地址</w:t>
            </w:r>
          </w:p>
        </w:tc>
        <w:tc>
          <w:tcPr>
            <w:tcW w:w="2079" w:type="dxa"/>
            <w:shd w:val="clear" w:color="auto" w:fill="auto"/>
            <w:vAlign w:val="center"/>
          </w:tcPr>
          <w:p w14:paraId="2CDDA11E" w14:textId="77777777" w:rsidR="00FA6708" w:rsidRPr="00285896" w:rsidRDefault="00FA6708" w:rsidP="00FA6708">
            <w:pPr>
              <w:pStyle w:val="a3"/>
              <w:ind w:firstLineChars="0" w:firstLine="0"/>
              <w:rPr>
                <w:rFonts w:ascii="Calibri" w:hAnsi="Calibri"/>
              </w:rPr>
            </w:pPr>
            <w:r w:rsidRPr="00285896">
              <w:rPr>
                <w:rFonts w:ascii="Calibri" w:hAnsi="Calibri" w:hint="eastAsia"/>
              </w:rPr>
              <w:t>来自</w:t>
            </w:r>
            <w:r w:rsidRPr="00285896">
              <w:rPr>
                <w:rFonts w:ascii="Calibri" w:hAnsi="Calibri" w:hint="eastAsia"/>
              </w:rPr>
              <w:t>beq</w:t>
            </w:r>
            <w:r w:rsidRPr="00285896">
              <w:rPr>
                <w:rFonts w:ascii="Calibri" w:hAnsi="Calibri" w:hint="eastAsia"/>
              </w:rPr>
              <w:t>功能信号</w:t>
            </w:r>
          </w:p>
        </w:tc>
      </w:tr>
      <w:tr w:rsidR="00FA6708" w:rsidRPr="00285896" w14:paraId="4E059C8A" w14:textId="77777777" w:rsidTr="001C2647">
        <w:tc>
          <w:tcPr>
            <w:tcW w:w="1275" w:type="dxa"/>
            <w:shd w:val="clear" w:color="auto" w:fill="auto"/>
            <w:vAlign w:val="center"/>
          </w:tcPr>
          <w:p w14:paraId="7B7ACFEF" w14:textId="77777777" w:rsidR="00FA6708" w:rsidRPr="00285896" w:rsidRDefault="00FA6708" w:rsidP="00FA6708">
            <w:pPr>
              <w:pStyle w:val="a3"/>
              <w:ind w:firstLineChars="0" w:firstLine="0"/>
              <w:rPr>
                <w:rFonts w:ascii="Calibri" w:hAnsi="Calibri"/>
              </w:rPr>
            </w:pPr>
            <w:r w:rsidRPr="00285896">
              <w:rPr>
                <w:rFonts w:ascii="Calibri" w:hAnsi="Calibri" w:hint="eastAsia"/>
              </w:rPr>
              <w:t>bne</w:t>
            </w:r>
          </w:p>
        </w:tc>
        <w:tc>
          <w:tcPr>
            <w:tcW w:w="847" w:type="dxa"/>
            <w:shd w:val="clear" w:color="auto" w:fill="auto"/>
            <w:vAlign w:val="center"/>
          </w:tcPr>
          <w:p w14:paraId="3187FC3C"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48E45FBD" w14:textId="77777777" w:rsidR="00FA6708" w:rsidRPr="00285896" w:rsidRDefault="00FA6708" w:rsidP="00FA6708">
            <w:pPr>
              <w:pStyle w:val="a3"/>
              <w:ind w:firstLineChars="0" w:firstLine="0"/>
              <w:rPr>
                <w:rFonts w:ascii="Calibri" w:hAnsi="Calibri"/>
              </w:rPr>
            </w:pPr>
            <w:r w:rsidRPr="00285896">
              <w:rPr>
                <w:rFonts w:ascii="Calibri" w:hAnsi="Calibri" w:hint="eastAsia"/>
              </w:rPr>
              <w:t>为</w:t>
            </w:r>
            <w:r w:rsidRPr="00285896">
              <w:rPr>
                <w:rFonts w:ascii="Calibri" w:hAnsi="Calibri" w:hint="eastAsia"/>
              </w:rPr>
              <w:t>1</w:t>
            </w:r>
            <w:r w:rsidRPr="00285896">
              <w:rPr>
                <w:rFonts w:ascii="Calibri" w:hAnsi="Calibri" w:hint="eastAsia"/>
              </w:rPr>
              <w:t>且</w:t>
            </w:r>
            <w:r w:rsidRPr="00285896">
              <w:rPr>
                <w:rFonts w:ascii="Calibri" w:hAnsi="Calibri" w:hint="eastAsia"/>
              </w:rPr>
              <w:t>ALU</w:t>
            </w:r>
            <w:r w:rsidRPr="00285896">
              <w:rPr>
                <w:rFonts w:ascii="Calibri" w:hAnsi="Calibri" w:hint="eastAsia"/>
              </w:rPr>
              <w:t>的</w:t>
            </w:r>
            <w:r w:rsidRPr="00285896">
              <w:rPr>
                <w:rFonts w:ascii="Calibri" w:hAnsi="Calibri" w:hint="eastAsia"/>
              </w:rPr>
              <w:t>Equal</w:t>
            </w:r>
            <w:r w:rsidRPr="00285896">
              <w:rPr>
                <w:rFonts w:ascii="Calibri" w:hAnsi="Calibri" w:hint="eastAsia"/>
              </w:rPr>
              <w:t>输出为</w:t>
            </w:r>
            <w:r w:rsidRPr="00285896">
              <w:rPr>
                <w:rFonts w:ascii="Calibri" w:hAnsi="Calibri" w:hint="eastAsia"/>
              </w:rPr>
              <w:t>0</w:t>
            </w:r>
            <w:r w:rsidRPr="00285896">
              <w:rPr>
                <w:rFonts w:ascii="Calibri" w:hAnsi="Calibri" w:hint="eastAsia"/>
              </w:rPr>
              <w:t>时跳转到</w:t>
            </w:r>
            <w:r w:rsidRPr="00285896">
              <w:rPr>
                <w:rFonts w:ascii="Calibri" w:hAnsi="Calibri" w:hint="eastAsia"/>
              </w:rPr>
              <w:t>immediate</w:t>
            </w:r>
            <w:r w:rsidRPr="00285896">
              <w:rPr>
                <w:rFonts w:ascii="Calibri" w:hAnsi="Calibri" w:hint="eastAsia"/>
              </w:rPr>
              <w:t>扩展后的地址</w:t>
            </w:r>
          </w:p>
        </w:tc>
        <w:tc>
          <w:tcPr>
            <w:tcW w:w="2079" w:type="dxa"/>
            <w:shd w:val="clear" w:color="auto" w:fill="auto"/>
            <w:vAlign w:val="center"/>
          </w:tcPr>
          <w:p w14:paraId="7C39BC9C" w14:textId="77777777" w:rsidR="00FA6708" w:rsidRPr="00285896" w:rsidRDefault="00FA6708" w:rsidP="00FA6708">
            <w:pPr>
              <w:pStyle w:val="a3"/>
              <w:ind w:firstLineChars="0" w:firstLine="0"/>
              <w:rPr>
                <w:rFonts w:ascii="Calibri" w:hAnsi="Calibri"/>
              </w:rPr>
            </w:pPr>
            <w:r w:rsidRPr="00285896">
              <w:rPr>
                <w:rFonts w:ascii="Calibri" w:hAnsi="Calibri" w:hint="eastAsia"/>
              </w:rPr>
              <w:t>来自</w:t>
            </w:r>
            <w:r w:rsidRPr="00285896">
              <w:rPr>
                <w:rFonts w:ascii="Calibri" w:hAnsi="Calibri" w:hint="eastAsia"/>
              </w:rPr>
              <w:t>bne</w:t>
            </w:r>
            <w:r w:rsidRPr="00285896">
              <w:rPr>
                <w:rFonts w:ascii="Calibri" w:hAnsi="Calibri" w:hint="eastAsia"/>
              </w:rPr>
              <w:t>功能信号</w:t>
            </w:r>
          </w:p>
        </w:tc>
      </w:tr>
      <w:tr w:rsidR="00FA6708" w:rsidRPr="00285896" w14:paraId="6005D642" w14:textId="77777777" w:rsidTr="001C2647">
        <w:tc>
          <w:tcPr>
            <w:tcW w:w="1275" w:type="dxa"/>
            <w:shd w:val="clear" w:color="auto" w:fill="auto"/>
            <w:vAlign w:val="center"/>
          </w:tcPr>
          <w:p w14:paraId="1082A661" w14:textId="5BD6720A" w:rsidR="00FA6708" w:rsidRPr="00285896" w:rsidRDefault="00FA6708" w:rsidP="00FA6708">
            <w:pPr>
              <w:pStyle w:val="a3"/>
              <w:ind w:firstLineChars="0" w:firstLine="0"/>
              <w:rPr>
                <w:rFonts w:ascii="Calibri" w:hAnsi="Calibri"/>
              </w:rPr>
            </w:pPr>
            <w:r>
              <w:rPr>
                <w:rFonts w:ascii="Calibri" w:hAnsi="Calibri" w:hint="eastAsia"/>
              </w:rPr>
              <w:t>bgez</w:t>
            </w:r>
          </w:p>
        </w:tc>
        <w:tc>
          <w:tcPr>
            <w:tcW w:w="847" w:type="dxa"/>
            <w:shd w:val="clear" w:color="auto" w:fill="auto"/>
            <w:vAlign w:val="center"/>
          </w:tcPr>
          <w:p w14:paraId="7F3583D1" w14:textId="7D6784F5" w:rsidR="00FA6708" w:rsidRPr="00285896" w:rsidRDefault="00FA6708" w:rsidP="00FA6708">
            <w:pPr>
              <w:pStyle w:val="a3"/>
              <w:ind w:firstLineChars="0" w:firstLine="0"/>
              <w:rPr>
                <w:rFonts w:ascii="Calibri" w:hAnsi="Calibri"/>
              </w:rPr>
            </w:pPr>
            <w:r>
              <w:rPr>
                <w:rFonts w:ascii="Calibri" w:hAnsi="Calibri" w:hint="eastAsia"/>
              </w:rPr>
              <w:t>1</w:t>
            </w:r>
          </w:p>
        </w:tc>
        <w:tc>
          <w:tcPr>
            <w:tcW w:w="4606" w:type="dxa"/>
            <w:shd w:val="clear" w:color="auto" w:fill="auto"/>
            <w:vAlign w:val="center"/>
          </w:tcPr>
          <w:p w14:paraId="430EEC0D" w14:textId="0170FDE1" w:rsidR="00FA6708" w:rsidRPr="00285896" w:rsidRDefault="00FA6708" w:rsidP="00FA6708">
            <w:pPr>
              <w:pStyle w:val="a3"/>
              <w:ind w:firstLineChars="0" w:firstLine="0"/>
              <w:rPr>
                <w:rFonts w:ascii="Calibri" w:hAnsi="Calibri"/>
              </w:rPr>
            </w:pPr>
            <w:r>
              <w:rPr>
                <w:rFonts w:ascii="Calibri" w:hAnsi="Calibri" w:hint="eastAsia"/>
              </w:rPr>
              <w:t>为</w:t>
            </w:r>
            <w:r>
              <w:rPr>
                <w:rFonts w:ascii="Calibri" w:hAnsi="Calibri" w:hint="eastAsia"/>
              </w:rPr>
              <w:t>1</w:t>
            </w:r>
            <w:r>
              <w:rPr>
                <w:rFonts w:ascii="Calibri" w:hAnsi="Calibri" w:hint="eastAsia"/>
              </w:rPr>
              <w:t>且</w:t>
            </w:r>
            <w:r>
              <w:rPr>
                <w:rFonts w:ascii="Calibri" w:hAnsi="Calibri" w:hint="eastAsia"/>
              </w:rPr>
              <w:t>ALU</w:t>
            </w:r>
            <w:r>
              <w:rPr>
                <w:rFonts w:ascii="Calibri" w:hAnsi="Calibri" w:hint="eastAsia"/>
              </w:rPr>
              <w:t>的比较结果最低位为</w:t>
            </w:r>
            <w:r>
              <w:rPr>
                <w:rFonts w:ascii="Calibri" w:hAnsi="Calibri" w:hint="eastAsia"/>
              </w:rPr>
              <w:t>1</w:t>
            </w:r>
            <w:r>
              <w:rPr>
                <w:rFonts w:ascii="Calibri" w:hAnsi="Calibri" w:hint="eastAsia"/>
              </w:rPr>
              <w:t>时跳转到</w:t>
            </w:r>
            <w:r>
              <w:rPr>
                <w:rFonts w:ascii="Calibri" w:hAnsi="Calibri" w:hint="eastAsia"/>
              </w:rPr>
              <w:t>immediate</w:t>
            </w:r>
            <w:r>
              <w:rPr>
                <w:rFonts w:ascii="Calibri" w:hAnsi="Calibri" w:hint="eastAsia"/>
              </w:rPr>
              <w:t>扩展后的指令</w:t>
            </w:r>
          </w:p>
        </w:tc>
        <w:tc>
          <w:tcPr>
            <w:tcW w:w="2079" w:type="dxa"/>
            <w:shd w:val="clear" w:color="auto" w:fill="auto"/>
            <w:vAlign w:val="center"/>
          </w:tcPr>
          <w:p w14:paraId="2E8283C5" w14:textId="3AF3FBED" w:rsidR="00FA6708" w:rsidRPr="00285896" w:rsidRDefault="00FA6708" w:rsidP="00FA6708">
            <w:pPr>
              <w:pStyle w:val="a3"/>
              <w:ind w:firstLineChars="0" w:firstLine="0"/>
              <w:rPr>
                <w:rFonts w:ascii="Calibri" w:hAnsi="Calibri"/>
              </w:rPr>
            </w:pPr>
            <w:r>
              <w:rPr>
                <w:rFonts w:ascii="Calibri" w:hAnsi="Calibri" w:hint="eastAsia"/>
              </w:rPr>
              <w:t>来自</w:t>
            </w:r>
            <w:r>
              <w:rPr>
                <w:rFonts w:ascii="Calibri" w:hAnsi="Calibri" w:hint="eastAsia"/>
              </w:rPr>
              <w:t>bgez</w:t>
            </w:r>
            <w:r>
              <w:rPr>
                <w:rFonts w:ascii="Calibri" w:hAnsi="Calibri" w:hint="eastAsia"/>
              </w:rPr>
              <w:t>功能信号</w:t>
            </w:r>
          </w:p>
        </w:tc>
      </w:tr>
      <w:tr w:rsidR="00FA6708" w:rsidRPr="00285896" w14:paraId="0F4D7A4D" w14:textId="77777777" w:rsidTr="001C2647">
        <w:tc>
          <w:tcPr>
            <w:tcW w:w="1275" w:type="dxa"/>
            <w:shd w:val="clear" w:color="auto" w:fill="auto"/>
            <w:vAlign w:val="center"/>
          </w:tcPr>
          <w:p w14:paraId="48533B51" w14:textId="77777777" w:rsidR="00FA6708" w:rsidRPr="00285896" w:rsidRDefault="00FA6708" w:rsidP="00FA6708">
            <w:pPr>
              <w:pStyle w:val="a3"/>
              <w:ind w:firstLineChars="0" w:firstLine="0"/>
              <w:rPr>
                <w:rFonts w:ascii="Calibri" w:hAnsi="Calibri"/>
              </w:rPr>
            </w:pPr>
            <w:r w:rsidRPr="00285896">
              <w:rPr>
                <w:rFonts w:ascii="Calibri" w:hAnsi="Calibri" w:hint="eastAsia"/>
              </w:rPr>
              <w:t>RegDst</w:t>
            </w:r>
          </w:p>
        </w:tc>
        <w:tc>
          <w:tcPr>
            <w:tcW w:w="847" w:type="dxa"/>
            <w:shd w:val="clear" w:color="auto" w:fill="auto"/>
            <w:vAlign w:val="center"/>
          </w:tcPr>
          <w:p w14:paraId="3C175C75" w14:textId="77777777" w:rsidR="00FA6708" w:rsidRPr="00285896" w:rsidRDefault="00FA6708" w:rsidP="00FA6708">
            <w:pPr>
              <w:pStyle w:val="a3"/>
              <w:ind w:firstLineChars="0" w:firstLine="0"/>
              <w:rPr>
                <w:rFonts w:ascii="Calibri" w:hAnsi="Calibri"/>
              </w:rPr>
            </w:pPr>
            <w:r w:rsidRPr="00285896">
              <w:rPr>
                <w:rFonts w:ascii="Calibri" w:hAnsi="Calibri" w:hint="eastAsia"/>
              </w:rPr>
              <w:t>2</w:t>
            </w:r>
          </w:p>
        </w:tc>
        <w:tc>
          <w:tcPr>
            <w:tcW w:w="4606" w:type="dxa"/>
            <w:shd w:val="clear" w:color="auto" w:fill="auto"/>
            <w:vAlign w:val="center"/>
          </w:tcPr>
          <w:p w14:paraId="6742B9A9" w14:textId="77777777" w:rsidR="00FA6708" w:rsidRPr="00285896" w:rsidRDefault="00FA6708" w:rsidP="00FA6708">
            <w:pPr>
              <w:pStyle w:val="a3"/>
              <w:ind w:firstLineChars="0" w:firstLine="0"/>
              <w:rPr>
                <w:rFonts w:ascii="Calibri" w:hAnsi="Calibri"/>
              </w:rPr>
            </w:pPr>
            <w:r w:rsidRPr="00285896">
              <w:rPr>
                <w:rFonts w:ascii="Calibri" w:hAnsi="Calibri" w:hint="eastAsia"/>
              </w:rPr>
              <w:t>用于选择写入寄存器组的寄存器号。</w:t>
            </w:r>
          </w:p>
          <w:p w14:paraId="05D97B57" w14:textId="77777777" w:rsidR="00FA6708" w:rsidRPr="00285896" w:rsidRDefault="00FA6708" w:rsidP="00FA6708">
            <w:pPr>
              <w:pStyle w:val="a3"/>
              <w:ind w:firstLineChars="0" w:firstLine="0"/>
              <w:rPr>
                <w:rFonts w:ascii="Calibri" w:hAnsi="Calibri"/>
              </w:rPr>
            </w:pPr>
            <w:r w:rsidRPr="00285896">
              <w:rPr>
                <w:rFonts w:ascii="Calibri" w:hAnsi="Calibri" w:hint="eastAsia"/>
              </w:rPr>
              <w:t>00</w:t>
            </w:r>
            <w:r w:rsidRPr="00285896">
              <w:rPr>
                <w:rFonts w:ascii="Calibri" w:hAnsi="Calibri" w:hint="eastAsia"/>
              </w:rPr>
              <w:t>代表写入</w:t>
            </w:r>
            <w:r w:rsidRPr="00285896">
              <w:rPr>
                <w:rFonts w:ascii="Calibri" w:hAnsi="Calibri" w:hint="eastAsia"/>
              </w:rPr>
              <w:t>rt</w:t>
            </w:r>
          </w:p>
          <w:p w14:paraId="035D5E26" w14:textId="77777777" w:rsidR="00FA6708" w:rsidRPr="00285896" w:rsidRDefault="00FA6708" w:rsidP="00FA6708">
            <w:pPr>
              <w:pStyle w:val="a3"/>
              <w:ind w:firstLineChars="0" w:firstLine="0"/>
              <w:rPr>
                <w:rFonts w:ascii="Calibri" w:hAnsi="Calibri"/>
              </w:rPr>
            </w:pPr>
            <w:r w:rsidRPr="00285896">
              <w:rPr>
                <w:rFonts w:ascii="Calibri" w:hAnsi="Calibri"/>
              </w:rPr>
              <w:t>01</w:t>
            </w:r>
            <w:r w:rsidRPr="00285896">
              <w:rPr>
                <w:rFonts w:ascii="Calibri" w:hAnsi="Calibri" w:hint="eastAsia"/>
              </w:rPr>
              <w:t>代表写入</w:t>
            </w:r>
            <w:r w:rsidRPr="00285896">
              <w:rPr>
                <w:rFonts w:ascii="Calibri" w:hAnsi="Calibri" w:hint="eastAsia"/>
              </w:rPr>
              <w:t>rd</w:t>
            </w:r>
          </w:p>
          <w:p w14:paraId="2FF18B5B" w14:textId="77777777" w:rsidR="00FA6708" w:rsidRPr="00285896" w:rsidRDefault="00FA6708" w:rsidP="00FA6708">
            <w:pPr>
              <w:pStyle w:val="a3"/>
              <w:ind w:firstLineChars="0" w:firstLine="0"/>
              <w:rPr>
                <w:rFonts w:ascii="Calibri" w:hAnsi="Calibri"/>
              </w:rPr>
            </w:pPr>
            <w:r w:rsidRPr="00285896">
              <w:rPr>
                <w:rFonts w:ascii="Calibri" w:hAnsi="Calibri"/>
              </w:rPr>
              <w:t>10</w:t>
            </w:r>
            <w:r w:rsidRPr="00285896">
              <w:rPr>
                <w:rFonts w:ascii="Calibri" w:hAnsi="Calibri" w:hint="eastAsia"/>
              </w:rPr>
              <w:t>和</w:t>
            </w:r>
            <w:r w:rsidRPr="00285896">
              <w:rPr>
                <w:rFonts w:ascii="Calibri" w:hAnsi="Calibri" w:hint="eastAsia"/>
              </w:rPr>
              <w:t>11</w:t>
            </w:r>
            <w:r w:rsidRPr="00285896">
              <w:rPr>
                <w:rFonts w:ascii="Calibri" w:hAnsi="Calibri" w:hint="eastAsia"/>
              </w:rPr>
              <w:t>代表写入</w:t>
            </w:r>
            <w:r w:rsidRPr="00285896">
              <w:rPr>
                <w:rFonts w:ascii="Calibri" w:hAnsi="Calibri" w:hint="eastAsia"/>
              </w:rPr>
              <w:t>$s31</w:t>
            </w:r>
          </w:p>
        </w:tc>
        <w:tc>
          <w:tcPr>
            <w:tcW w:w="2079" w:type="dxa"/>
            <w:shd w:val="clear" w:color="auto" w:fill="auto"/>
            <w:vAlign w:val="center"/>
          </w:tcPr>
          <w:p w14:paraId="607BFAB2" w14:textId="77777777" w:rsidR="00FA6708" w:rsidRPr="00285896" w:rsidRDefault="00FA6708" w:rsidP="00FA6708">
            <w:pPr>
              <w:pStyle w:val="a3"/>
              <w:ind w:firstLineChars="0" w:firstLine="0"/>
              <w:rPr>
                <w:rFonts w:ascii="Calibri" w:hAnsi="Calibri"/>
              </w:rPr>
            </w:pPr>
            <w:r w:rsidRPr="00285896">
              <w:rPr>
                <w:rFonts w:ascii="Calibri" w:hAnsi="Calibri" w:hint="eastAsia"/>
              </w:rPr>
              <w:t>低位来自</w:t>
            </w:r>
            <w:r w:rsidRPr="00285896">
              <w:rPr>
                <w:rFonts w:ascii="Calibri" w:hAnsi="Calibri" w:hint="eastAsia"/>
              </w:rPr>
              <w:t>ALUSrc</w:t>
            </w:r>
            <w:r w:rsidRPr="00285896">
              <w:rPr>
                <w:rFonts w:ascii="Calibri" w:hAnsi="Calibri" w:hint="eastAsia"/>
              </w:rPr>
              <w:t>取反，高位来自</w:t>
            </w:r>
            <w:r w:rsidRPr="00285896">
              <w:rPr>
                <w:rFonts w:ascii="Calibri" w:hAnsi="Calibri" w:hint="eastAsia"/>
              </w:rPr>
              <w:t>jal</w:t>
            </w:r>
            <w:r w:rsidRPr="00285896">
              <w:rPr>
                <w:rFonts w:ascii="Calibri" w:hAnsi="Calibri" w:hint="eastAsia"/>
              </w:rPr>
              <w:t>功能信号</w:t>
            </w:r>
          </w:p>
        </w:tc>
      </w:tr>
      <w:tr w:rsidR="00FA6708" w:rsidRPr="00285896" w14:paraId="49CB7F3C" w14:textId="77777777" w:rsidTr="001C2647">
        <w:tc>
          <w:tcPr>
            <w:tcW w:w="1275" w:type="dxa"/>
            <w:shd w:val="clear" w:color="auto" w:fill="auto"/>
            <w:vAlign w:val="center"/>
          </w:tcPr>
          <w:p w14:paraId="2A598436" w14:textId="77777777" w:rsidR="00FA6708" w:rsidRPr="00285896" w:rsidRDefault="00FA6708" w:rsidP="00FA6708">
            <w:pPr>
              <w:pStyle w:val="a3"/>
              <w:ind w:firstLineChars="0" w:firstLine="0"/>
              <w:rPr>
                <w:rFonts w:ascii="Calibri" w:hAnsi="Calibri"/>
              </w:rPr>
            </w:pPr>
            <w:r w:rsidRPr="00285896">
              <w:rPr>
                <w:rFonts w:ascii="Calibri" w:hAnsi="Calibri" w:hint="eastAsia"/>
              </w:rPr>
              <w:t>RegWrite</w:t>
            </w:r>
          </w:p>
        </w:tc>
        <w:tc>
          <w:tcPr>
            <w:tcW w:w="847" w:type="dxa"/>
            <w:shd w:val="clear" w:color="auto" w:fill="auto"/>
            <w:vAlign w:val="center"/>
          </w:tcPr>
          <w:p w14:paraId="4731D3D9"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5D990991" w14:textId="77777777" w:rsidR="00FA6708" w:rsidRPr="00285896" w:rsidRDefault="00FA6708" w:rsidP="00FA6708">
            <w:pPr>
              <w:pStyle w:val="a3"/>
              <w:ind w:firstLineChars="0" w:firstLine="0"/>
              <w:rPr>
                <w:rFonts w:ascii="Calibri" w:hAnsi="Calibri"/>
              </w:rPr>
            </w:pPr>
            <w:r w:rsidRPr="00285896">
              <w:rPr>
                <w:rFonts w:ascii="Calibri" w:hAnsi="Calibri" w:hint="eastAsia"/>
              </w:rPr>
              <w:t>写寄存器使能信号，为</w:t>
            </w:r>
            <w:r w:rsidRPr="00285896">
              <w:rPr>
                <w:rFonts w:ascii="Calibri" w:hAnsi="Calibri" w:hint="eastAsia"/>
              </w:rPr>
              <w:t>1</w:t>
            </w:r>
            <w:r w:rsidRPr="00285896">
              <w:rPr>
                <w:rFonts w:ascii="Calibri" w:hAnsi="Calibri" w:hint="eastAsia"/>
              </w:rPr>
              <w:t>时代表允许写寄存器</w:t>
            </w:r>
          </w:p>
        </w:tc>
        <w:tc>
          <w:tcPr>
            <w:tcW w:w="2079" w:type="dxa"/>
            <w:shd w:val="clear" w:color="auto" w:fill="auto"/>
            <w:vAlign w:val="center"/>
          </w:tcPr>
          <w:p w14:paraId="5310E26E" w14:textId="77777777" w:rsidR="00FA6708" w:rsidRPr="00285896" w:rsidRDefault="00FA6708" w:rsidP="00FA6708">
            <w:pPr>
              <w:pStyle w:val="a3"/>
              <w:ind w:firstLineChars="0" w:firstLine="0"/>
              <w:rPr>
                <w:rFonts w:ascii="Calibri" w:hAnsi="Calibri"/>
              </w:rPr>
            </w:pPr>
            <w:r w:rsidRPr="00285896">
              <w:rPr>
                <w:rFonts w:ascii="Calibri" w:hAnsi="Calibri" w:hint="eastAsia"/>
              </w:rPr>
              <w:t>由</w:t>
            </w:r>
            <w:r w:rsidRPr="00285896">
              <w:rPr>
                <w:rFonts w:ascii="Calibri" w:hAnsi="Calibri" w:hint="eastAsia"/>
              </w:rPr>
              <w:t>addi</w:t>
            </w:r>
            <w:r w:rsidRPr="00285896">
              <w:rPr>
                <w:rFonts w:ascii="Calibri" w:hAnsi="Calibri" w:hint="eastAsia"/>
              </w:rPr>
              <w:t>、</w:t>
            </w:r>
            <w:r w:rsidRPr="00285896">
              <w:rPr>
                <w:rFonts w:ascii="Calibri" w:hAnsi="Calibri" w:hint="eastAsia"/>
              </w:rPr>
              <w:t>addiu</w:t>
            </w:r>
            <w:r w:rsidRPr="00285896">
              <w:rPr>
                <w:rFonts w:ascii="Calibri" w:hAnsi="Calibri" w:hint="eastAsia"/>
              </w:rPr>
              <w:t>、</w:t>
            </w:r>
            <w:r w:rsidRPr="00285896">
              <w:rPr>
                <w:rFonts w:ascii="Calibri" w:hAnsi="Calibri" w:hint="eastAsia"/>
              </w:rPr>
              <w:t>andi</w:t>
            </w:r>
            <w:r w:rsidRPr="00285896">
              <w:rPr>
                <w:rFonts w:ascii="Calibri" w:hAnsi="Calibri" w:hint="eastAsia"/>
              </w:rPr>
              <w:t>、</w:t>
            </w:r>
            <w:r w:rsidRPr="00285896">
              <w:rPr>
                <w:rFonts w:ascii="Calibri" w:hAnsi="Calibri" w:hint="eastAsia"/>
              </w:rPr>
              <w:t>ori</w:t>
            </w:r>
            <w:r w:rsidRPr="00285896">
              <w:rPr>
                <w:rFonts w:ascii="Calibri" w:hAnsi="Calibri" w:hint="eastAsia"/>
              </w:rPr>
              <w:t>、</w:t>
            </w:r>
            <w:r w:rsidRPr="00285896">
              <w:rPr>
                <w:rFonts w:ascii="Calibri" w:hAnsi="Calibri" w:hint="eastAsia"/>
              </w:rPr>
              <w:t>slti</w:t>
            </w:r>
            <w:r w:rsidRPr="00285896">
              <w:rPr>
                <w:rFonts w:ascii="Calibri" w:hAnsi="Calibri" w:hint="eastAsia"/>
              </w:rPr>
              <w:t>、</w:t>
            </w:r>
            <w:r w:rsidRPr="00285896">
              <w:rPr>
                <w:rFonts w:ascii="Calibri" w:hAnsi="Calibri" w:hint="eastAsia"/>
              </w:rPr>
              <w:t>lw</w:t>
            </w:r>
            <w:r w:rsidRPr="00285896">
              <w:rPr>
                <w:rFonts w:ascii="Calibri" w:hAnsi="Calibri" w:hint="eastAsia"/>
              </w:rPr>
              <w:t>、</w:t>
            </w:r>
            <w:r w:rsidRPr="00285896">
              <w:rPr>
                <w:rFonts w:ascii="Calibri" w:hAnsi="Calibri" w:hint="eastAsia"/>
              </w:rPr>
              <w:t>jal</w:t>
            </w:r>
            <w:r w:rsidRPr="00285896">
              <w:rPr>
                <w:rFonts w:ascii="Calibri" w:hAnsi="Calibri" w:hint="eastAsia"/>
              </w:rPr>
              <w:t>和所有除</w:t>
            </w:r>
            <w:r w:rsidRPr="00285896">
              <w:rPr>
                <w:rFonts w:ascii="Calibri" w:hAnsi="Calibri" w:hint="eastAsia"/>
              </w:rPr>
              <w:t>jr</w:t>
            </w:r>
            <w:r w:rsidRPr="00285896">
              <w:rPr>
                <w:rFonts w:ascii="Calibri" w:hAnsi="Calibri" w:hint="eastAsia"/>
              </w:rPr>
              <w:t>和</w:t>
            </w:r>
            <w:r w:rsidRPr="00285896">
              <w:rPr>
                <w:rFonts w:ascii="Calibri" w:hAnsi="Calibri" w:hint="eastAsia"/>
              </w:rPr>
              <w:t>syscall</w:t>
            </w:r>
            <w:r w:rsidRPr="00285896">
              <w:rPr>
                <w:rFonts w:ascii="Calibri" w:hAnsi="Calibri" w:hint="eastAsia"/>
              </w:rPr>
              <w:t>的</w:t>
            </w:r>
            <w:r w:rsidRPr="00285896">
              <w:rPr>
                <w:rFonts w:ascii="Calibri" w:hAnsi="Calibri" w:hint="eastAsia"/>
              </w:rPr>
              <w:t>R</w:t>
            </w:r>
            <w:r w:rsidRPr="00285896">
              <w:rPr>
                <w:rFonts w:ascii="Calibri" w:hAnsi="Calibri" w:hint="eastAsia"/>
              </w:rPr>
              <w:t>型功能信号相或产生</w:t>
            </w:r>
          </w:p>
        </w:tc>
      </w:tr>
      <w:tr w:rsidR="00FA6708" w:rsidRPr="00285896" w14:paraId="616CD884" w14:textId="77777777" w:rsidTr="001C2647">
        <w:tc>
          <w:tcPr>
            <w:tcW w:w="1275" w:type="dxa"/>
            <w:shd w:val="clear" w:color="auto" w:fill="auto"/>
            <w:vAlign w:val="center"/>
          </w:tcPr>
          <w:p w14:paraId="1EDD0281" w14:textId="77777777" w:rsidR="00FA6708" w:rsidRPr="00285896" w:rsidRDefault="00FA6708" w:rsidP="00FA6708">
            <w:pPr>
              <w:pStyle w:val="a3"/>
              <w:ind w:firstLineChars="0" w:firstLine="0"/>
              <w:rPr>
                <w:rFonts w:ascii="Calibri" w:hAnsi="Calibri"/>
              </w:rPr>
            </w:pPr>
            <w:r w:rsidRPr="00285896">
              <w:rPr>
                <w:rFonts w:ascii="Calibri" w:hAnsi="Calibri" w:hint="eastAsia"/>
              </w:rPr>
              <w:t>MemWrite</w:t>
            </w:r>
          </w:p>
        </w:tc>
        <w:tc>
          <w:tcPr>
            <w:tcW w:w="847" w:type="dxa"/>
            <w:shd w:val="clear" w:color="auto" w:fill="auto"/>
            <w:vAlign w:val="center"/>
          </w:tcPr>
          <w:p w14:paraId="1FB5E34F"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1FDE1C60" w14:textId="77777777" w:rsidR="00FA6708" w:rsidRPr="00285896" w:rsidRDefault="00FA6708" w:rsidP="00FA6708">
            <w:pPr>
              <w:pStyle w:val="a3"/>
              <w:ind w:firstLineChars="0" w:firstLine="0"/>
              <w:rPr>
                <w:rFonts w:ascii="Calibri" w:hAnsi="Calibri"/>
              </w:rPr>
            </w:pPr>
            <w:r w:rsidRPr="00285896">
              <w:rPr>
                <w:rFonts w:ascii="Calibri" w:hAnsi="Calibri" w:hint="eastAsia"/>
              </w:rPr>
              <w:t>为</w:t>
            </w:r>
            <w:r w:rsidRPr="00285896">
              <w:rPr>
                <w:rFonts w:ascii="Calibri" w:hAnsi="Calibri" w:hint="eastAsia"/>
              </w:rPr>
              <w:t>1</w:t>
            </w:r>
            <w:r w:rsidRPr="00285896">
              <w:rPr>
                <w:rFonts w:ascii="Calibri" w:hAnsi="Calibri" w:hint="eastAsia"/>
              </w:rPr>
              <w:t>代表允许写数据存储器</w:t>
            </w:r>
          </w:p>
        </w:tc>
        <w:tc>
          <w:tcPr>
            <w:tcW w:w="2079" w:type="dxa"/>
            <w:shd w:val="clear" w:color="auto" w:fill="auto"/>
            <w:vAlign w:val="center"/>
          </w:tcPr>
          <w:p w14:paraId="26F35E13" w14:textId="77777777" w:rsidR="00FA6708" w:rsidRPr="00285896" w:rsidRDefault="00FA6708" w:rsidP="00FA6708">
            <w:pPr>
              <w:pStyle w:val="a3"/>
              <w:ind w:firstLineChars="0" w:firstLine="0"/>
              <w:rPr>
                <w:rFonts w:ascii="Calibri" w:hAnsi="Calibri"/>
              </w:rPr>
            </w:pPr>
            <w:r w:rsidRPr="00285896">
              <w:rPr>
                <w:rFonts w:ascii="Calibri" w:hAnsi="Calibri" w:hint="eastAsia"/>
              </w:rPr>
              <w:t>来自</w:t>
            </w:r>
            <w:r w:rsidRPr="00285896">
              <w:rPr>
                <w:rFonts w:ascii="Calibri" w:hAnsi="Calibri" w:hint="eastAsia"/>
              </w:rPr>
              <w:t>sw</w:t>
            </w:r>
            <w:r w:rsidRPr="00285896">
              <w:rPr>
                <w:rFonts w:ascii="Calibri" w:hAnsi="Calibri" w:hint="eastAsia"/>
              </w:rPr>
              <w:t>功能信号</w:t>
            </w:r>
          </w:p>
        </w:tc>
      </w:tr>
      <w:tr w:rsidR="00FA6708" w:rsidRPr="00285896" w14:paraId="343D5C2F" w14:textId="77777777" w:rsidTr="001C2647">
        <w:tc>
          <w:tcPr>
            <w:tcW w:w="1275" w:type="dxa"/>
            <w:shd w:val="clear" w:color="auto" w:fill="auto"/>
            <w:vAlign w:val="center"/>
          </w:tcPr>
          <w:p w14:paraId="27BB2316" w14:textId="77777777" w:rsidR="00FA6708" w:rsidRPr="00285896" w:rsidRDefault="00FA6708" w:rsidP="00FA6708">
            <w:pPr>
              <w:pStyle w:val="a3"/>
              <w:ind w:firstLineChars="0" w:firstLine="0"/>
              <w:rPr>
                <w:rFonts w:ascii="Calibri" w:hAnsi="Calibri"/>
              </w:rPr>
            </w:pPr>
            <w:r w:rsidRPr="00285896">
              <w:rPr>
                <w:rFonts w:ascii="Calibri" w:hAnsi="Calibri" w:hint="eastAsia"/>
              </w:rPr>
              <w:t>MemRead</w:t>
            </w:r>
          </w:p>
        </w:tc>
        <w:tc>
          <w:tcPr>
            <w:tcW w:w="847" w:type="dxa"/>
            <w:shd w:val="clear" w:color="auto" w:fill="auto"/>
            <w:vAlign w:val="center"/>
          </w:tcPr>
          <w:p w14:paraId="513DC261"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4956F6B4" w14:textId="77777777" w:rsidR="00FA6708" w:rsidRPr="00285896" w:rsidRDefault="00FA6708" w:rsidP="00FA6708">
            <w:pPr>
              <w:pStyle w:val="a3"/>
              <w:ind w:firstLineChars="0" w:firstLine="0"/>
              <w:rPr>
                <w:rFonts w:ascii="Calibri" w:hAnsi="Calibri"/>
              </w:rPr>
            </w:pPr>
            <w:r w:rsidRPr="00285896">
              <w:rPr>
                <w:rFonts w:ascii="Calibri" w:hAnsi="Calibri" w:hint="eastAsia"/>
              </w:rPr>
              <w:t>为</w:t>
            </w:r>
            <w:r w:rsidRPr="00285896">
              <w:rPr>
                <w:rFonts w:ascii="Calibri" w:hAnsi="Calibri" w:hint="eastAsia"/>
              </w:rPr>
              <w:t>1</w:t>
            </w:r>
            <w:r w:rsidRPr="00285896">
              <w:rPr>
                <w:rFonts w:ascii="Calibri" w:hAnsi="Calibri" w:hint="eastAsia"/>
              </w:rPr>
              <w:t>代表允许读出数据存储器内容</w:t>
            </w:r>
          </w:p>
        </w:tc>
        <w:tc>
          <w:tcPr>
            <w:tcW w:w="2079" w:type="dxa"/>
            <w:shd w:val="clear" w:color="auto" w:fill="auto"/>
            <w:vAlign w:val="center"/>
          </w:tcPr>
          <w:p w14:paraId="28432DB6" w14:textId="77777777" w:rsidR="00FA6708" w:rsidRPr="00285896" w:rsidRDefault="00FA6708" w:rsidP="00FA6708">
            <w:pPr>
              <w:pStyle w:val="a3"/>
              <w:ind w:firstLineChars="0" w:firstLine="0"/>
              <w:rPr>
                <w:rFonts w:ascii="Calibri" w:hAnsi="Calibri"/>
              </w:rPr>
            </w:pPr>
            <w:r w:rsidRPr="00285896">
              <w:rPr>
                <w:rFonts w:ascii="Calibri" w:hAnsi="Calibri" w:hint="eastAsia"/>
              </w:rPr>
              <w:t>来自</w:t>
            </w:r>
            <w:r w:rsidRPr="00285896">
              <w:rPr>
                <w:rFonts w:ascii="Calibri" w:hAnsi="Calibri" w:hint="eastAsia"/>
              </w:rPr>
              <w:t>lw</w:t>
            </w:r>
            <w:r w:rsidRPr="00285896">
              <w:rPr>
                <w:rFonts w:ascii="Calibri" w:hAnsi="Calibri" w:hint="eastAsia"/>
              </w:rPr>
              <w:t>功能信号</w:t>
            </w:r>
          </w:p>
        </w:tc>
      </w:tr>
      <w:tr w:rsidR="00FA6708" w:rsidRPr="00285896" w14:paraId="5396DC24" w14:textId="77777777" w:rsidTr="001C2647">
        <w:tc>
          <w:tcPr>
            <w:tcW w:w="1275" w:type="dxa"/>
            <w:shd w:val="clear" w:color="auto" w:fill="auto"/>
            <w:vAlign w:val="center"/>
          </w:tcPr>
          <w:p w14:paraId="31065257" w14:textId="77777777" w:rsidR="00FA6708" w:rsidRPr="00285896" w:rsidRDefault="00FA6708" w:rsidP="00FA6708">
            <w:pPr>
              <w:pStyle w:val="a3"/>
              <w:ind w:firstLineChars="0" w:firstLine="0"/>
              <w:rPr>
                <w:rFonts w:ascii="Calibri" w:hAnsi="Calibri"/>
              </w:rPr>
            </w:pPr>
            <w:r w:rsidRPr="00285896">
              <w:rPr>
                <w:rFonts w:ascii="Calibri" w:hAnsi="Calibri" w:hint="eastAsia"/>
              </w:rPr>
              <w:t>toReg</w:t>
            </w:r>
          </w:p>
        </w:tc>
        <w:tc>
          <w:tcPr>
            <w:tcW w:w="847" w:type="dxa"/>
            <w:shd w:val="clear" w:color="auto" w:fill="auto"/>
            <w:vAlign w:val="center"/>
          </w:tcPr>
          <w:p w14:paraId="5A919039" w14:textId="77777777" w:rsidR="00FA6708" w:rsidRPr="00285896" w:rsidRDefault="00FA6708" w:rsidP="00FA6708">
            <w:pPr>
              <w:pStyle w:val="a3"/>
              <w:ind w:firstLineChars="0" w:firstLine="0"/>
              <w:rPr>
                <w:rFonts w:ascii="Calibri" w:hAnsi="Calibri"/>
              </w:rPr>
            </w:pPr>
            <w:r w:rsidRPr="00285896">
              <w:rPr>
                <w:rFonts w:ascii="Calibri" w:hAnsi="Calibri" w:hint="eastAsia"/>
              </w:rPr>
              <w:t>2</w:t>
            </w:r>
          </w:p>
        </w:tc>
        <w:tc>
          <w:tcPr>
            <w:tcW w:w="4606" w:type="dxa"/>
            <w:shd w:val="clear" w:color="auto" w:fill="auto"/>
            <w:vAlign w:val="center"/>
          </w:tcPr>
          <w:p w14:paraId="1D56B287" w14:textId="77777777" w:rsidR="00FA6708" w:rsidRPr="00285896" w:rsidRDefault="00FA6708" w:rsidP="00FA6708">
            <w:pPr>
              <w:pStyle w:val="a3"/>
              <w:ind w:firstLineChars="0" w:firstLine="0"/>
              <w:rPr>
                <w:rFonts w:ascii="Calibri" w:hAnsi="Calibri"/>
              </w:rPr>
            </w:pPr>
            <w:r w:rsidRPr="00285896">
              <w:rPr>
                <w:rFonts w:ascii="Calibri" w:hAnsi="Calibri" w:hint="eastAsia"/>
              </w:rPr>
              <w:t>选择送至寄存器数据的来源</w:t>
            </w:r>
          </w:p>
          <w:p w14:paraId="220B9406"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00</w:t>
            </w:r>
            <w:r w:rsidRPr="00285896">
              <w:rPr>
                <w:rFonts w:ascii="Calibri" w:hAnsi="Calibri" w:hint="eastAsia"/>
              </w:rPr>
              <w:t>代表来自</w:t>
            </w:r>
            <w:r w:rsidRPr="00285896">
              <w:rPr>
                <w:rFonts w:ascii="Calibri" w:hAnsi="Calibri" w:hint="eastAsia"/>
              </w:rPr>
              <w:t>ALU</w:t>
            </w:r>
            <w:r w:rsidRPr="00285896">
              <w:rPr>
                <w:rFonts w:ascii="Calibri" w:hAnsi="Calibri" w:hint="eastAsia"/>
              </w:rPr>
              <w:t>相加</w:t>
            </w:r>
          </w:p>
          <w:p w14:paraId="313A7FC0" w14:textId="77777777" w:rsidR="00FA6708" w:rsidRPr="00285896" w:rsidRDefault="00FA6708" w:rsidP="00FA6708">
            <w:pPr>
              <w:pStyle w:val="a3"/>
              <w:ind w:firstLineChars="0" w:firstLine="0"/>
              <w:rPr>
                <w:rFonts w:ascii="Calibri" w:hAnsi="Calibri"/>
              </w:rPr>
            </w:pPr>
            <w:r w:rsidRPr="00285896">
              <w:rPr>
                <w:rFonts w:ascii="Calibri" w:hAnsi="Calibri" w:hint="eastAsia"/>
              </w:rPr>
              <w:t>01</w:t>
            </w:r>
            <w:r w:rsidRPr="00285896">
              <w:rPr>
                <w:rFonts w:ascii="Calibri" w:hAnsi="Calibri" w:hint="eastAsia"/>
              </w:rPr>
              <w:t>代表来自数据存储器的输出</w:t>
            </w:r>
          </w:p>
          <w:p w14:paraId="2C43ACDD" w14:textId="77777777" w:rsidR="00FA6708" w:rsidRPr="00285896" w:rsidRDefault="00FA6708" w:rsidP="00FA6708">
            <w:pPr>
              <w:pStyle w:val="a3"/>
              <w:ind w:firstLineChars="0" w:firstLine="0"/>
              <w:rPr>
                <w:rFonts w:ascii="Calibri" w:hAnsi="Calibri"/>
              </w:rPr>
            </w:pPr>
            <w:r w:rsidRPr="00285896">
              <w:rPr>
                <w:rFonts w:ascii="Calibri" w:hAnsi="Calibri" w:hint="eastAsia"/>
              </w:rPr>
              <w:t>10</w:t>
            </w:r>
            <w:r w:rsidRPr="00285896">
              <w:rPr>
                <w:rFonts w:ascii="Calibri" w:hAnsi="Calibri" w:hint="eastAsia"/>
              </w:rPr>
              <w:t>和</w:t>
            </w:r>
            <w:r w:rsidRPr="00285896">
              <w:rPr>
                <w:rFonts w:ascii="Calibri" w:hAnsi="Calibri" w:hint="eastAsia"/>
              </w:rPr>
              <w:t>11</w:t>
            </w:r>
            <w:r w:rsidRPr="00285896">
              <w:rPr>
                <w:rFonts w:ascii="Calibri" w:hAnsi="Calibri" w:hint="eastAsia"/>
              </w:rPr>
              <w:t>代表当前</w:t>
            </w:r>
            <w:r w:rsidRPr="00285896">
              <w:rPr>
                <w:rFonts w:ascii="Calibri" w:hAnsi="Calibri" w:hint="eastAsia"/>
              </w:rPr>
              <w:t>PC</w:t>
            </w:r>
          </w:p>
        </w:tc>
        <w:tc>
          <w:tcPr>
            <w:tcW w:w="2079" w:type="dxa"/>
            <w:shd w:val="clear" w:color="auto" w:fill="auto"/>
            <w:vAlign w:val="center"/>
          </w:tcPr>
          <w:p w14:paraId="3B4B5208"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低位来自</w:t>
            </w:r>
            <w:r w:rsidRPr="00285896">
              <w:rPr>
                <w:rFonts w:ascii="Calibri" w:hAnsi="Calibri" w:hint="eastAsia"/>
              </w:rPr>
              <w:t>lw</w:t>
            </w:r>
            <w:r w:rsidRPr="00285896">
              <w:rPr>
                <w:rFonts w:ascii="Calibri" w:hAnsi="Calibri" w:hint="eastAsia"/>
              </w:rPr>
              <w:t>功能</w:t>
            </w:r>
            <w:r w:rsidRPr="00285896">
              <w:rPr>
                <w:rFonts w:ascii="Calibri" w:hAnsi="Calibri" w:hint="eastAsia"/>
              </w:rPr>
              <w:lastRenderedPageBreak/>
              <w:t>信号，高位来自</w:t>
            </w:r>
            <w:r w:rsidRPr="00285896">
              <w:rPr>
                <w:rFonts w:ascii="Calibri" w:hAnsi="Calibri" w:hint="eastAsia"/>
              </w:rPr>
              <w:t>jal</w:t>
            </w:r>
            <w:r w:rsidRPr="00285896">
              <w:rPr>
                <w:rFonts w:ascii="Calibri" w:hAnsi="Calibri" w:hint="eastAsia"/>
              </w:rPr>
              <w:t>功能信号</w:t>
            </w:r>
          </w:p>
        </w:tc>
      </w:tr>
      <w:tr w:rsidR="00FA6708" w:rsidRPr="00285896" w14:paraId="5749D917" w14:textId="77777777" w:rsidTr="001C2647">
        <w:tc>
          <w:tcPr>
            <w:tcW w:w="1275" w:type="dxa"/>
            <w:shd w:val="clear" w:color="auto" w:fill="auto"/>
            <w:vAlign w:val="center"/>
          </w:tcPr>
          <w:p w14:paraId="5D8825BF" w14:textId="77777777" w:rsidR="00FA6708" w:rsidRPr="00285896" w:rsidRDefault="00FA6708" w:rsidP="00FA6708">
            <w:pPr>
              <w:pStyle w:val="a3"/>
              <w:ind w:firstLineChars="0" w:firstLine="0"/>
              <w:rPr>
                <w:rFonts w:ascii="Calibri" w:hAnsi="Calibri"/>
              </w:rPr>
            </w:pPr>
            <w:r w:rsidRPr="00285896">
              <w:rPr>
                <w:rFonts w:ascii="Calibri" w:hAnsi="Calibri" w:hint="eastAsia"/>
              </w:rPr>
              <w:lastRenderedPageBreak/>
              <w:t>Unsigned</w:t>
            </w:r>
          </w:p>
        </w:tc>
        <w:tc>
          <w:tcPr>
            <w:tcW w:w="847" w:type="dxa"/>
            <w:shd w:val="clear" w:color="auto" w:fill="auto"/>
            <w:vAlign w:val="center"/>
          </w:tcPr>
          <w:p w14:paraId="4B1CF3F7" w14:textId="77777777" w:rsidR="00FA6708" w:rsidRPr="00285896" w:rsidRDefault="00FA6708" w:rsidP="00FA6708">
            <w:pPr>
              <w:pStyle w:val="a3"/>
              <w:ind w:firstLineChars="0" w:firstLine="0"/>
              <w:rPr>
                <w:rFonts w:ascii="Calibri" w:hAnsi="Calibri"/>
              </w:rPr>
            </w:pPr>
            <w:r w:rsidRPr="00285896">
              <w:rPr>
                <w:rFonts w:ascii="Calibri" w:hAnsi="Calibri" w:hint="eastAsia"/>
              </w:rPr>
              <w:t>1</w:t>
            </w:r>
          </w:p>
        </w:tc>
        <w:tc>
          <w:tcPr>
            <w:tcW w:w="4606" w:type="dxa"/>
            <w:shd w:val="clear" w:color="auto" w:fill="auto"/>
            <w:vAlign w:val="center"/>
          </w:tcPr>
          <w:p w14:paraId="30C833EE" w14:textId="77777777" w:rsidR="00FA6708" w:rsidRPr="00285896" w:rsidRDefault="00FA6708" w:rsidP="00FA6708">
            <w:pPr>
              <w:pStyle w:val="a3"/>
              <w:ind w:firstLineChars="0" w:firstLine="0"/>
              <w:rPr>
                <w:rFonts w:ascii="Calibri" w:hAnsi="Calibri"/>
              </w:rPr>
            </w:pPr>
            <w:r w:rsidRPr="00285896">
              <w:rPr>
                <w:rFonts w:ascii="Calibri" w:hAnsi="Calibri" w:hint="eastAsia"/>
              </w:rPr>
              <w:t>代表对数据处理用无符号方式，为</w:t>
            </w:r>
            <w:r w:rsidRPr="00285896">
              <w:rPr>
                <w:rFonts w:ascii="Calibri" w:hAnsi="Calibri" w:hint="eastAsia"/>
              </w:rPr>
              <w:t>1</w:t>
            </w:r>
            <w:r w:rsidRPr="00285896">
              <w:rPr>
                <w:rFonts w:ascii="Calibri" w:hAnsi="Calibri" w:hint="eastAsia"/>
              </w:rPr>
              <w:t>时对</w:t>
            </w:r>
            <w:r w:rsidRPr="00285896">
              <w:rPr>
                <w:rFonts w:ascii="Calibri" w:hAnsi="Calibri" w:hint="eastAsia"/>
              </w:rPr>
              <w:t>immediate</w:t>
            </w:r>
            <w:r w:rsidRPr="00285896">
              <w:rPr>
                <w:rFonts w:ascii="Calibri" w:hAnsi="Calibri" w:hint="eastAsia"/>
              </w:rPr>
              <w:t>扩展时采用无符号扩展</w:t>
            </w:r>
          </w:p>
        </w:tc>
        <w:tc>
          <w:tcPr>
            <w:tcW w:w="2079" w:type="dxa"/>
            <w:shd w:val="clear" w:color="auto" w:fill="auto"/>
            <w:vAlign w:val="center"/>
          </w:tcPr>
          <w:p w14:paraId="0B7D0C34" w14:textId="77777777" w:rsidR="00FA6708" w:rsidRPr="00285896" w:rsidRDefault="00FA6708" w:rsidP="00FA6708">
            <w:pPr>
              <w:pStyle w:val="a3"/>
              <w:ind w:firstLineChars="0" w:firstLine="0"/>
              <w:rPr>
                <w:rFonts w:ascii="Calibri" w:hAnsi="Calibri"/>
              </w:rPr>
            </w:pPr>
            <w:r w:rsidRPr="00285896">
              <w:rPr>
                <w:rFonts w:ascii="Calibri" w:hAnsi="Calibri" w:hint="eastAsia"/>
              </w:rPr>
              <w:t>来自</w:t>
            </w:r>
            <w:r w:rsidRPr="00285896">
              <w:rPr>
                <w:rFonts w:ascii="Calibri" w:hAnsi="Calibri" w:hint="eastAsia"/>
              </w:rPr>
              <w:t>addiu</w:t>
            </w:r>
            <w:r w:rsidRPr="00285896">
              <w:rPr>
                <w:rFonts w:ascii="Calibri" w:hAnsi="Calibri" w:hint="eastAsia"/>
              </w:rPr>
              <w:t>、</w:t>
            </w:r>
            <w:r w:rsidRPr="00285896">
              <w:rPr>
                <w:rFonts w:ascii="Calibri" w:hAnsi="Calibri" w:hint="eastAsia"/>
              </w:rPr>
              <w:t>addu</w:t>
            </w:r>
            <w:r w:rsidRPr="00285896">
              <w:rPr>
                <w:rFonts w:ascii="Calibri" w:hAnsi="Calibri" w:hint="eastAsia"/>
              </w:rPr>
              <w:t>、</w:t>
            </w:r>
            <w:r w:rsidRPr="00285896">
              <w:rPr>
                <w:rFonts w:ascii="Calibri" w:hAnsi="Calibri" w:hint="eastAsia"/>
              </w:rPr>
              <w:t>andi</w:t>
            </w:r>
            <w:r w:rsidRPr="00285896">
              <w:rPr>
                <w:rFonts w:ascii="Calibri" w:hAnsi="Calibri" w:hint="eastAsia"/>
              </w:rPr>
              <w:t>、</w:t>
            </w:r>
            <w:r w:rsidRPr="00285896">
              <w:rPr>
                <w:rFonts w:ascii="Calibri" w:hAnsi="Calibri" w:hint="eastAsia"/>
              </w:rPr>
              <w:t>ori</w:t>
            </w:r>
            <w:r w:rsidRPr="00285896">
              <w:rPr>
                <w:rFonts w:ascii="Calibri" w:hAnsi="Calibri" w:hint="eastAsia"/>
              </w:rPr>
              <w:t>、</w:t>
            </w:r>
            <w:r w:rsidRPr="00285896">
              <w:rPr>
                <w:rFonts w:ascii="Calibri" w:hAnsi="Calibri" w:hint="eastAsia"/>
              </w:rPr>
              <w:t>sltu</w:t>
            </w:r>
            <w:r w:rsidRPr="00285896">
              <w:rPr>
                <w:rFonts w:ascii="Calibri" w:hAnsi="Calibri" w:hint="eastAsia"/>
              </w:rPr>
              <w:t>相或</w:t>
            </w:r>
          </w:p>
        </w:tc>
      </w:tr>
      <w:tr w:rsidR="00FA6708" w:rsidRPr="00285896" w14:paraId="74317149" w14:textId="77777777" w:rsidTr="001C2647">
        <w:tc>
          <w:tcPr>
            <w:tcW w:w="1275" w:type="dxa"/>
            <w:shd w:val="clear" w:color="auto" w:fill="auto"/>
            <w:vAlign w:val="center"/>
          </w:tcPr>
          <w:p w14:paraId="3F672B14" w14:textId="3D4CC436" w:rsidR="00FA6708" w:rsidRPr="00285896" w:rsidRDefault="00FA6708" w:rsidP="00FA6708">
            <w:pPr>
              <w:pStyle w:val="a3"/>
              <w:ind w:firstLineChars="0" w:firstLine="0"/>
              <w:rPr>
                <w:rFonts w:ascii="Calibri" w:hAnsi="Calibri"/>
              </w:rPr>
            </w:pPr>
            <w:r>
              <w:rPr>
                <w:rFonts w:ascii="Calibri" w:hAnsi="Calibri" w:hint="eastAsia"/>
              </w:rPr>
              <w:t>srav</w:t>
            </w:r>
          </w:p>
        </w:tc>
        <w:tc>
          <w:tcPr>
            <w:tcW w:w="847" w:type="dxa"/>
            <w:shd w:val="clear" w:color="auto" w:fill="auto"/>
            <w:vAlign w:val="center"/>
          </w:tcPr>
          <w:p w14:paraId="73EC7FF8" w14:textId="59DD7481" w:rsidR="00FA6708" w:rsidRPr="00285896" w:rsidRDefault="00FA6708" w:rsidP="00FA6708">
            <w:pPr>
              <w:pStyle w:val="a3"/>
              <w:ind w:firstLineChars="0" w:firstLine="0"/>
              <w:rPr>
                <w:rFonts w:ascii="Calibri" w:hAnsi="Calibri"/>
              </w:rPr>
            </w:pPr>
            <w:r>
              <w:rPr>
                <w:rFonts w:ascii="Calibri" w:hAnsi="Calibri" w:hint="eastAsia"/>
              </w:rPr>
              <w:t>1</w:t>
            </w:r>
          </w:p>
        </w:tc>
        <w:tc>
          <w:tcPr>
            <w:tcW w:w="4606" w:type="dxa"/>
            <w:shd w:val="clear" w:color="auto" w:fill="auto"/>
            <w:vAlign w:val="center"/>
          </w:tcPr>
          <w:p w14:paraId="52F647E7" w14:textId="245A3457" w:rsidR="00FA6708" w:rsidRPr="008A42D0" w:rsidRDefault="008A42D0" w:rsidP="00FA6708">
            <w:pPr>
              <w:pStyle w:val="a3"/>
              <w:ind w:firstLineChars="0" w:firstLine="0"/>
              <w:rPr>
                <w:rFonts w:ascii="Calibri" w:hAnsi="Calibri"/>
              </w:rPr>
            </w:pPr>
            <w:r>
              <w:rPr>
                <w:rFonts w:ascii="Calibri" w:hAnsi="Calibri" w:hint="eastAsia"/>
              </w:rPr>
              <w:t>算术右移，为</w:t>
            </w:r>
            <w:r>
              <w:rPr>
                <w:rFonts w:ascii="Calibri" w:hAnsi="Calibri" w:hint="eastAsia"/>
              </w:rPr>
              <w:t>1</w:t>
            </w:r>
            <w:r>
              <w:rPr>
                <w:rFonts w:ascii="Calibri" w:hAnsi="Calibri" w:hint="eastAsia"/>
              </w:rPr>
              <w:t>时算术右移，右移位数等于</w:t>
            </w:r>
            <w:r>
              <w:rPr>
                <w:rFonts w:ascii="Calibri" w:hAnsi="Calibri" w:hint="eastAsia"/>
              </w:rPr>
              <w:t>rs</w:t>
            </w:r>
            <w:r>
              <w:rPr>
                <w:rFonts w:ascii="Calibri" w:hAnsi="Calibri" w:hint="eastAsia"/>
              </w:rPr>
              <w:t>中数据的低</w:t>
            </w:r>
            <w:r>
              <w:rPr>
                <w:rFonts w:ascii="Calibri" w:hAnsi="Calibri" w:hint="eastAsia"/>
              </w:rPr>
              <w:t>5</w:t>
            </w:r>
            <w:r>
              <w:rPr>
                <w:rFonts w:ascii="Calibri" w:hAnsi="Calibri" w:hint="eastAsia"/>
              </w:rPr>
              <w:t>位指定的偏移</w:t>
            </w:r>
          </w:p>
        </w:tc>
        <w:tc>
          <w:tcPr>
            <w:tcW w:w="2079" w:type="dxa"/>
            <w:shd w:val="clear" w:color="auto" w:fill="auto"/>
            <w:vAlign w:val="center"/>
          </w:tcPr>
          <w:p w14:paraId="4D3137AB" w14:textId="6F2F61F4" w:rsidR="00FA6708" w:rsidRPr="008A42D0" w:rsidRDefault="008A42D0" w:rsidP="00FA6708">
            <w:pPr>
              <w:pStyle w:val="a3"/>
              <w:ind w:firstLineChars="0" w:firstLine="0"/>
              <w:rPr>
                <w:rFonts w:ascii="Calibri" w:hAnsi="Calibri"/>
              </w:rPr>
            </w:pPr>
            <w:r>
              <w:rPr>
                <w:rFonts w:ascii="Calibri" w:hAnsi="Calibri" w:hint="eastAsia"/>
              </w:rPr>
              <w:t>来自</w:t>
            </w:r>
            <w:r>
              <w:rPr>
                <w:rFonts w:ascii="Calibri" w:hAnsi="Calibri" w:hint="eastAsia"/>
              </w:rPr>
              <w:t>srav</w:t>
            </w:r>
            <w:r>
              <w:rPr>
                <w:rFonts w:ascii="Calibri" w:hAnsi="Calibri" w:hint="eastAsia"/>
              </w:rPr>
              <w:t>命令</w:t>
            </w:r>
          </w:p>
        </w:tc>
      </w:tr>
      <w:tr w:rsidR="00FA6708" w:rsidRPr="00285896" w14:paraId="249BF24B" w14:textId="77777777" w:rsidTr="001C2647">
        <w:tc>
          <w:tcPr>
            <w:tcW w:w="1275" w:type="dxa"/>
            <w:shd w:val="clear" w:color="auto" w:fill="auto"/>
            <w:vAlign w:val="center"/>
          </w:tcPr>
          <w:p w14:paraId="103A50E0" w14:textId="051628F8" w:rsidR="00FA6708" w:rsidRDefault="00FA6708" w:rsidP="00FA6708">
            <w:pPr>
              <w:pStyle w:val="a3"/>
              <w:ind w:firstLineChars="0" w:firstLine="0"/>
              <w:rPr>
                <w:rFonts w:ascii="Calibri" w:hAnsi="Calibri"/>
              </w:rPr>
            </w:pPr>
            <w:r>
              <w:rPr>
                <w:rFonts w:ascii="Calibri" w:hAnsi="Calibri" w:hint="eastAsia"/>
              </w:rPr>
              <w:t>lh</w:t>
            </w:r>
          </w:p>
        </w:tc>
        <w:tc>
          <w:tcPr>
            <w:tcW w:w="847" w:type="dxa"/>
            <w:shd w:val="clear" w:color="auto" w:fill="auto"/>
            <w:vAlign w:val="center"/>
          </w:tcPr>
          <w:p w14:paraId="283D6603" w14:textId="4260707B" w:rsidR="00FA6708" w:rsidRPr="00285896" w:rsidRDefault="00FA6708" w:rsidP="00FA6708">
            <w:pPr>
              <w:pStyle w:val="a3"/>
              <w:ind w:firstLineChars="0" w:firstLine="0"/>
              <w:rPr>
                <w:rFonts w:ascii="Calibri" w:hAnsi="Calibri"/>
              </w:rPr>
            </w:pPr>
            <w:r>
              <w:rPr>
                <w:rFonts w:ascii="Calibri" w:hAnsi="Calibri" w:hint="eastAsia"/>
              </w:rPr>
              <w:t>1</w:t>
            </w:r>
          </w:p>
        </w:tc>
        <w:tc>
          <w:tcPr>
            <w:tcW w:w="4606" w:type="dxa"/>
            <w:shd w:val="clear" w:color="auto" w:fill="auto"/>
            <w:vAlign w:val="center"/>
          </w:tcPr>
          <w:p w14:paraId="567F4340" w14:textId="418D4FBD" w:rsidR="00FA6708" w:rsidRPr="00285896" w:rsidRDefault="00FA6708" w:rsidP="00FA6708">
            <w:pPr>
              <w:pStyle w:val="a3"/>
              <w:ind w:firstLineChars="0" w:firstLine="0"/>
              <w:rPr>
                <w:rFonts w:ascii="Calibri" w:hAnsi="Calibri"/>
              </w:rPr>
            </w:pPr>
            <w:r>
              <w:rPr>
                <w:rFonts w:ascii="Calibri" w:hAnsi="Calibri" w:hint="eastAsia"/>
              </w:rPr>
              <w:t>加载半字信号，</w:t>
            </w:r>
            <w:r w:rsidR="008A42D0">
              <w:rPr>
                <w:rFonts w:ascii="Calibri" w:hAnsi="Calibri" w:hint="eastAsia"/>
              </w:rPr>
              <w:t>从</w:t>
            </w:r>
            <w:r w:rsidR="008A42D0">
              <w:rPr>
                <w:rFonts w:ascii="Calibri" w:hAnsi="Calibri" w:hint="eastAsia"/>
              </w:rPr>
              <w:t>RAM</w:t>
            </w:r>
            <w:r w:rsidR="008A42D0">
              <w:rPr>
                <w:rFonts w:ascii="Calibri" w:hAnsi="Calibri" w:hint="eastAsia"/>
              </w:rPr>
              <w:t>中取出</w:t>
            </w:r>
            <w:r w:rsidR="008A42D0">
              <w:rPr>
                <w:rFonts w:ascii="Calibri" w:hAnsi="Calibri" w:hint="eastAsia"/>
              </w:rPr>
              <w:t>offset</w:t>
            </w:r>
            <w:r w:rsidR="008A42D0">
              <w:rPr>
                <w:rFonts w:ascii="Calibri" w:hAnsi="Calibri" w:hint="eastAsia"/>
              </w:rPr>
              <w:t>处开始的</w:t>
            </w:r>
            <w:r w:rsidR="008A42D0">
              <w:rPr>
                <w:rFonts w:ascii="Calibri" w:hAnsi="Calibri" w:hint="eastAsia"/>
              </w:rPr>
              <w:t>16</w:t>
            </w:r>
            <w:r w:rsidR="008A42D0">
              <w:rPr>
                <w:rFonts w:ascii="Calibri" w:hAnsi="Calibri" w:hint="eastAsia"/>
              </w:rPr>
              <w:t>位数据</w:t>
            </w:r>
          </w:p>
        </w:tc>
        <w:tc>
          <w:tcPr>
            <w:tcW w:w="2079" w:type="dxa"/>
            <w:shd w:val="clear" w:color="auto" w:fill="auto"/>
            <w:vAlign w:val="center"/>
          </w:tcPr>
          <w:p w14:paraId="6B43D6FF" w14:textId="20BFE42E" w:rsidR="00FA6708" w:rsidRPr="00285896" w:rsidRDefault="008A42D0" w:rsidP="00FA6708">
            <w:pPr>
              <w:pStyle w:val="a3"/>
              <w:ind w:firstLineChars="0" w:firstLine="0"/>
              <w:rPr>
                <w:rFonts w:ascii="Calibri" w:hAnsi="Calibri"/>
              </w:rPr>
            </w:pPr>
            <w:r>
              <w:rPr>
                <w:rFonts w:ascii="Calibri" w:hAnsi="Calibri" w:hint="eastAsia"/>
              </w:rPr>
              <w:t>来自</w:t>
            </w:r>
            <w:r>
              <w:rPr>
                <w:rFonts w:ascii="Calibri" w:hAnsi="Calibri" w:hint="eastAsia"/>
              </w:rPr>
              <w:t>lh</w:t>
            </w:r>
            <w:r>
              <w:rPr>
                <w:rFonts w:ascii="Calibri" w:hAnsi="Calibri" w:hint="eastAsia"/>
              </w:rPr>
              <w:t>命令</w:t>
            </w:r>
          </w:p>
        </w:tc>
      </w:tr>
    </w:tbl>
    <w:bookmarkEnd w:id="31"/>
    <w:bookmarkEnd w:id="32"/>
    <w:p w14:paraId="3B4FE597" w14:textId="4A700D70" w:rsidR="00943A91" w:rsidRDefault="00943A91" w:rsidP="008A42D0">
      <w:pPr>
        <w:pStyle w:val="a3"/>
        <w:ind w:rightChars="11" w:right="26" w:firstLineChars="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A14C61">
        <w:fldChar w:fldCharType="begin"/>
      </w:r>
      <w:r w:rsidR="00A14C61">
        <w:instrText xml:space="preserve"> </w:instrText>
      </w:r>
      <w:r w:rsidR="00A14C61">
        <w:rPr>
          <w:rFonts w:hint="eastAsia"/>
        </w:rPr>
        <w:instrText>REF _Ref464754308 \h</w:instrText>
      </w:r>
      <w:r w:rsidR="00A14C61">
        <w:instrText xml:space="preserve"> </w:instrText>
      </w:r>
      <w:r w:rsidR="00A14C61">
        <w:fldChar w:fldCharType="separate"/>
      </w:r>
      <w:r w:rsidR="00703850">
        <w:rPr>
          <w:rFonts w:hint="eastAsia"/>
        </w:rPr>
        <w:t>表</w:t>
      </w:r>
      <w:r w:rsidR="00703850">
        <w:rPr>
          <w:rFonts w:hint="eastAsia"/>
        </w:rPr>
        <w:t xml:space="preserve"> </w:t>
      </w:r>
      <w:r w:rsidR="00703850">
        <w:rPr>
          <w:noProof/>
        </w:rPr>
        <w:t>2</w:t>
      </w:r>
      <w:r w:rsidR="00703850">
        <w:noBreakHyphen/>
      </w:r>
      <w:r w:rsidR="00703850">
        <w:rPr>
          <w:noProof/>
        </w:rPr>
        <w:t>5</w:t>
      </w:r>
      <w:r w:rsidR="00A14C61">
        <w:fldChar w:fldCharType="end"/>
      </w:r>
      <w:r>
        <w:rPr>
          <w:rFonts w:hint="eastAsia"/>
        </w:rPr>
        <w:t>所示。</w:t>
      </w:r>
    </w:p>
    <w:p w14:paraId="0327AFAB" w14:textId="442F8F86" w:rsidR="00943A91" w:rsidRDefault="00943A91" w:rsidP="00943A91">
      <w:pPr>
        <w:pStyle w:val="affe"/>
        <w:ind w:firstLine="420"/>
      </w:pPr>
      <w:bookmarkStart w:id="34" w:name="_Ref464754308"/>
      <w:bookmarkStart w:id="35" w:name="_Ref464943049"/>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2</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5</w:t>
      </w:r>
      <w:r w:rsidR="004A0244">
        <w:fldChar w:fldCharType="end"/>
      </w:r>
      <w:bookmarkEnd w:id="34"/>
      <w:r>
        <w:rPr>
          <w:rFonts w:hint="eastAsia"/>
        </w:rPr>
        <w:t>主控制器控制信号框架</w:t>
      </w:r>
      <w:bookmarkEnd w:id="35"/>
    </w:p>
    <w:tbl>
      <w:tblPr>
        <w:tblW w:w="8539" w:type="dxa"/>
        <w:tblInd w:w="-5" w:type="dxa"/>
        <w:tblBorders>
          <w:top w:val="single" w:sz="12" w:space="0" w:color="538135" w:themeColor="accent6" w:themeShade="BF"/>
          <w:bottom w:val="single" w:sz="12" w:space="0" w:color="538135" w:themeColor="accent6" w:themeShade="BF"/>
          <w:insideH w:val="single" w:sz="8" w:space="0" w:color="538135" w:themeColor="accent6" w:themeShade="BF"/>
          <w:insideV w:val="single" w:sz="8" w:space="0" w:color="538135" w:themeColor="accent6" w:themeShade="BF"/>
        </w:tblBorders>
        <w:tblLook w:val="04A0" w:firstRow="1" w:lastRow="0" w:firstColumn="1" w:lastColumn="0" w:noHBand="0" w:noVBand="1"/>
      </w:tblPr>
      <w:tblGrid>
        <w:gridCol w:w="1073"/>
        <w:gridCol w:w="896"/>
        <w:gridCol w:w="1125"/>
        <w:gridCol w:w="1278"/>
        <w:gridCol w:w="608"/>
        <w:gridCol w:w="852"/>
        <w:gridCol w:w="1124"/>
        <w:gridCol w:w="614"/>
        <w:gridCol w:w="585"/>
        <w:gridCol w:w="667"/>
      </w:tblGrid>
      <w:tr w:rsidR="00183A16" w:rsidRPr="00682EA6" w14:paraId="3AA965D1" w14:textId="77777777" w:rsidTr="001C2647">
        <w:trPr>
          <w:trHeight w:val="630"/>
        </w:trPr>
        <w:tc>
          <w:tcPr>
            <w:tcW w:w="1080" w:type="dxa"/>
            <w:shd w:val="clear" w:color="auto" w:fill="A8D08D" w:themeFill="accent6" w:themeFillTint="99"/>
            <w:noWrap/>
            <w:vAlign w:val="center"/>
            <w:hideMark/>
          </w:tcPr>
          <w:p w14:paraId="70A38BE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指令</w:t>
            </w:r>
          </w:p>
        </w:tc>
        <w:tc>
          <w:tcPr>
            <w:tcW w:w="901" w:type="dxa"/>
            <w:shd w:val="clear" w:color="auto" w:fill="A8D08D" w:themeFill="accent6" w:themeFillTint="99"/>
            <w:vAlign w:val="center"/>
            <w:hideMark/>
          </w:tcPr>
          <w:p w14:paraId="4D3B5551"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R</w:t>
            </w:r>
            <w:r w:rsidRPr="00682EA6">
              <w:rPr>
                <w:rFonts w:ascii="宋体" w:hAnsi="宋体" w:cs="Calibri" w:hint="eastAsia"/>
                <w:color w:val="000000"/>
                <w:kern w:val="0"/>
              </w:rPr>
              <w:t>型指令</w:t>
            </w:r>
          </w:p>
        </w:tc>
        <w:tc>
          <w:tcPr>
            <w:tcW w:w="1131" w:type="dxa"/>
            <w:shd w:val="clear" w:color="auto" w:fill="A8D08D" w:themeFill="accent6" w:themeFillTint="99"/>
            <w:vAlign w:val="center"/>
            <w:hideMark/>
          </w:tcPr>
          <w:p w14:paraId="7844F5F0"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Shamt</w:t>
            </w:r>
          </w:p>
        </w:tc>
        <w:tc>
          <w:tcPr>
            <w:tcW w:w="1285" w:type="dxa"/>
            <w:shd w:val="clear" w:color="auto" w:fill="A8D08D" w:themeFill="accent6" w:themeFillTint="99"/>
            <w:vAlign w:val="center"/>
            <w:hideMark/>
          </w:tcPr>
          <w:p w14:paraId="089BFF83"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ALUop(</w:t>
            </w:r>
            <w:r w:rsidRPr="00682EA6">
              <w:rPr>
                <w:rFonts w:ascii="宋体" w:hAnsi="宋体" w:cs="Calibri" w:hint="eastAsia"/>
                <w:color w:val="000000"/>
                <w:kern w:val="0"/>
              </w:rPr>
              <w:t>十进制</w:t>
            </w:r>
            <w:r w:rsidRPr="00682EA6">
              <w:rPr>
                <w:rFonts w:ascii="Calibri" w:eastAsia="等线" w:hAnsi="Calibri" w:cs="Calibri"/>
                <w:color w:val="000000"/>
                <w:kern w:val="0"/>
              </w:rPr>
              <w:t>)</w:t>
            </w:r>
          </w:p>
        </w:tc>
        <w:tc>
          <w:tcPr>
            <w:tcW w:w="281" w:type="dxa"/>
            <w:shd w:val="clear" w:color="auto" w:fill="A8D08D" w:themeFill="accent6" w:themeFillTint="99"/>
            <w:vAlign w:val="center"/>
            <w:hideMark/>
          </w:tcPr>
          <w:p w14:paraId="63A5F9DD"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Jmp</w:t>
            </w:r>
          </w:p>
        </w:tc>
        <w:tc>
          <w:tcPr>
            <w:tcW w:w="856" w:type="dxa"/>
            <w:shd w:val="clear" w:color="auto" w:fill="A8D08D" w:themeFill="accent6" w:themeFillTint="99"/>
            <w:vAlign w:val="center"/>
            <w:hideMark/>
          </w:tcPr>
          <w:p w14:paraId="716F72BE"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Syscall</w:t>
            </w:r>
          </w:p>
        </w:tc>
        <w:tc>
          <w:tcPr>
            <w:tcW w:w="1130" w:type="dxa"/>
            <w:shd w:val="clear" w:color="auto" w:fill="A8D08D" w:themeFill="accent6" w:themeFillTint="99"/>
            <w:vAlign w:val="center"/>
            <w:hideMark/>
          </w:tcPr>
          <w:p w14:paraId="5B91CC99"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ALUSrc</w:t>
            </w:r>
          </w:p>
        </w:tc>
        <w:tc>
          <w:tcPr>
            <w:tcW w:w="617" w:type="dxa"/>
            <w:shd w:val="clear" w:color="auto" w:fill="A8D08D" w:themeFill="accent6" w:themeFillTint="99"/>
            <w:vAlign w:val="center"/>
            <w:hideMark/>
          </w:tcPr>
          <w:p w14:paraId="0362E0E1"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beq</w:t>
            </w:r>
          </w:p>
        </w:tc>
        <w:tc>
          <w:tcPr>
            <w:tcW w:w="588" w:type="dxa"/>
            <w:shd w:val="clear" w:color="auto" w:fill="A8D08D" w:themeFill="accent6" w:themeFillTint="99"/>
            <w:vAlign w:val="center"/>
            <w:hideMark/>
          </w:tcPr>
          <w:p w14:paraId="0359BC4F"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bne</w:t>
            </w:r>
          </w:p>
        </w:tc>
        <w:tc>
          <w:tcPr>
            <w:tcW w:w="670" w:type="dxa"/>
            <w:shd w:val="clear" w:color="auto" w:fill="A8D08D" w:themeFill="accent6" w:themeFillTint="99"/>
            <w:vAlign w:val="center"/>
            <w:hideMark/>
          </w:tcPr>
          <w:p w14:paraId="2499C864"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bgez</w:t>
            </w:r>
          </w:p>
        </w:tc>
      </w:tr>
      <w:tr w:rsidR="00183A16" w:rsidRPr="00682EA6" w14:paraId="7C7DABD3" w14:textId="77777777" w:rsidTr="001C2647">
        <w:trPr>
          <w:trHeight w:val="285"/>
        </w:trPr>
        <w:tc>
          <w:tcPr>
            <w:tcW w:w="1080" w:type="dxa"/>
            <w:shd w:val="clear" w:color="auto" w:fill="auto"/>
            <w:noWrap/>
            <w:vAlign w:val="center"/>
            <w:hideMark/>
          </w:tcPr>
          <w:p w14:paraId="0FB3D35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lh</w:t>
            </w:r>
          </w:p>
        </w:tc>
        <w:tc>
          <w:tcPr>
            <w:tcW w:w="901" w:type="dxa"/>
            <w:shd w:val="clear" w:color="auto" w:fill="auto"/>
            <w:noWrap/>
            <w:vAlign w:val="center"/>
            <w:hideMark/>
          </w:tcPr>
          <w:p w14:paraId="00BEED2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shd w:val="clear" w:color="auto" w:fill="auto"/>
            <w:noWrap/>
            <w:vAlign w:val="center"/>
            <w:hideMark/>
          </w:tcPr>
          <w:p w14:paraId="379D788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shd w:val="clear" w:color="auto" w:fill="auto"/>
            <w:noWrap/>
            <w:vAlign w:val="center"/>
            <w:hideMark/>
          </w:tcPr>
          <w:p w14:paraId="2F2631E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shd w:val="clear" w:color="auto" w:fill="auto"/>
            <w:noWrap/>
            <w:vAlign w:val="center"/>
            <w:hideMark/>
          </w:tcPr>
          <w:p w14:paraId="675471A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shd w:val="clear" w:color="auto" w:fill="auto"/>
            <w:noWrap/>
            <w:vAlign w:val="center"/>
            <w:hideMark/>
          </w:tcPr>
          <w:p w14:paraId="2D9A247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shd w:val="clear" w:color="auto" w:fill="auto"/>
            <w:noWrap/>
            <w:vAlign w:val="center"/>
            <w:hideMark/>
          </w:tcPr>
          <w:p w14:paraId="0D758D3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shd w:val="clear" w:color="auto" w:fill="auto"/>
            <w:noWrap/>
            <w:vAlign w:val="center"/>
            <w:hideMark/>
          </w:tcPr>
          <w:p w14:paraId="71B6983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shd w:val="clear" w:color="auto" w:fill="auto"/>
            <w:noWrap/>
            <w:vAlign w:val="center"/>
            <w:hideMark/>
          </w:tcPr>
          <w:p w14:paraId="04F998A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shd w:val="clear" w:color="auto" w:fill="auto"/>
            <w:noWrap/>
            <w:vAlign w:val="center"/>
            <w:hideMark/>
          </w:tcPr>
          <w:p w14:paraId="7660D94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bl>
    <w:p w14:paraId="4880C86A" w14:textId="77777777" w:rsidR="002E0042" w:rsidRPr="006A22E1" w:rsidRDefault="002E0042" w:rsidP="006A22E1">
      <w:pPr>
        <w:pStyle w:val="2"/>
      </w:pPr>
      <w:bookmarkStart w:id="36" w:name="_Toc478115234"/>
      <w:bookmarkStart w:id="37" w:name="_Toc464572702"/>
      <w:bookmarkStart w:id="38" w:name="_Toc465065722"/>
      <w:r w:rsidRPr="006A22E1">
        <w:rPr>
          <w:rFonts w:hint="eastAsia"/>
        </w:rPr>
        <w:t>中断机制设计</w:t>
      </w:r>
      <w:bookmarkEnd w:id="36"/>
    </w:p>
    <w:p w14:paraId="0F956AC9" w14:textId="77777777" w:rsidR="002E0042" w:rsidRPr="006A22E1" w:rsidRDefault="002E0042" w:rsidP="006A22E1">
      <w:pPr>
        <w:pStyle w:val="30"/>
        <w:spacing w:before="229"/>
        <w:ind w:left="120"/>
      </w:pPr>
      <w:r w:rsidRPr="006A22E1">
        <w:rPr>
          <w:rFonts w:hint="eastAsia"/>
        </w:rPr>
        <w:t>总体设计</w:t>
      </w:r>
    </w:p>
    <w:p w14:paraId="0AA92607" w14:textId="4112E569" w:rsidR="00C8513D" w:rsidRDefault="00634414" w:rsidP="00C8513D">
      <w:pPr>
        <w:pStyle w:val="a3"/>
        <w:ind w:rightChars="11" w:right="26" w:firstLine="480"/>
      </w:pPr>
      <w:r>
        <w:rPr>
          <w:rFonts w:hint="eastAsia"/>
        </w:rPr>
        <w:t>本实验实现多级嵌套中断。总共有</w:t>
      </w:r>
      <w:r>
        <w:rPr>
          <w:rFonts w:hint="eastAsia"/>
        </w:rPr>
        <w:t>3</w:t>
      </w:r>
      <w:r>
        <w:rPr>
          <w:rFonts w:hint="eastAsia"/>
        </w:rPr>
        <w:t>个按键中断源，分别对应</w:t>
      </w:r>
      <w:r>
        <w:rPr>
          <w:rFonts w:hint="eastAsia"/>
        </w:rPr>
        <w:t>3</w:t>
      </w:r>
      <w:r>
        <w:rPr>
          <w:rFonts w:hint="eastAsia"/>
        </w:rPr>
        <w:t>个中断服务程序，且优先级为</w:t>
      </w:r>
      <w:r>
        <w:rPr>
          <w:rFonts w:hint="eastAsia"/>
        </w:rPr>
        <w:t>3&gt;2&gt;1&gt;0(CPU)</w:t>
      </w:r>
      <w:r>
        <w:rPr>
          <w:rFonts w:hint="eastAsia"/>
        </w:rPr>
        <w:t>。不同按键可以触发不同的中断服务程序，如正在执行中断，高优先级中断课打断当前中断服务，且中断过程中能缓存新的中断请求。需要构造一个简化的</w:t>
      </w:r>
      <w:r>
        <w:rPr>
          <w:rFonts w:hint="eastAsia"/>
        </w:rPr>
        <w:t>CP0</w:t>
      </w:r>
      <w:r>
        <w:rPr>
          <w:rFonts w:hint="eastAsia"/>
        </w:rPr>
        <w:t>协处理器，用于存储中断时的返回地址</w:t>
      </w:r>
      <w:r>
        <w:rPr>
          <w:rFonts w:hint="eastAsia"/>
        </w:rPr>
        <w:t>epc</w:t>
      </w:r>
      <w:r>
        <w:rPr>
          <w:rFonts w:hint="eastAsia"/>
        </w:rPr>
        <w:t>、屏蔽字以及相应的中断号。另需要</w:t>
      </w:r>
      <w:r w:rsidR="00C8513D">
        <w:rPr>
          <w:rFonts w:hint="eastAsia"/>
        </w:rPr>
        <w:t>有一个中断处理电路以</w:t>
      </w:r>
      <w:r w:rsidR="00A14C61">
        <w:rPr>
          <w:rFonts w:hint="eastAsia"/>
        </w:rPr>
        <w:t>及中断仲裁电路以锁存中断信号并选择中断信号。中断处理模块思路如</w:t>
      </w:r>
      <w:r w:rsidR="00ED3D10">
        <w:fldChar w:fldCharType="begin"/>
      </w:r>
      <w:r w:rsidR="00ED3D10">
        <w:instrText xml:space="preserve"> </w:instrText>
      </w:r>
      <w:r w:rsidR="00ED3D10">
        <w:rPr>
          <w:rFonts w:hint="eastAsia"/>
        </w:rPr>
        <w:instrText>REF _Ref478372897 \h</w:instrText>
      </w:r>
      <w:r w:rsidR="00ED3D10">
        <w:instrText xml:space="preserve"> </w:instrText>
      </w:r>
      <w:r w:rsidR="00ED3D10">
        <w:fldChar w:fldCharType="separate"/>
      </w:r>
      <w:r w:rsidR="00703850">
        <w:rPr>
          <w:rFonts w:hint="eastAsia"/>
        </w:rPr>
        <w:t>图</w:t>
      </w:r>
      <w:r w:rsidR="00703850">
        <w:rPr>
          <w:rFonts w:hint="eastAsia"/>
        </w:rPr>
        <w:t xml:space="preserve"> </w:t>
      </w:r>
      <w:r w:rsidR="00703850">
        <w:rPr>
          <w:noProof/>
        </w:rPr>
        <w:t>2</w:t>
      </w:r>
      <w:r w:rsidR="00703850">
        <w:noBreakHyphen/>
      </w:r>
      <w:r w:rsidR="00703850">
        <w:rPr>
          <w:noProof/>
        </w:rPr>
        <w:t>2</w:t>
      </w:r>
      <w:r w:rsidR="00ED3D10">
        <w:fldChar w:fldCharType="end"/>
      </w:r>
      <w:r w:rsidR="00C8513D">
        <w:rPr>
          <w:rFonts w:hint="eastAsia"/>
        </w:rPr>
        <w:t>所示。</w:t>
      </w:r>
    </w:p>
    <w:p w14:paraId="5B0EB7BE" w14:textId="77777777" w:rsidR="00C974A7" w:rsidRDefault="00C8513D" w:rsidP="00C974A7">
      <w:pPr>
        <w:pStyle w:val="a3"/>
        <w:keepNext/>
        <w:ind w:rightChars="11" w:right="26" w:firstLineChars="0" w:firstLine="0"/>
        <w:jc w:val="center"/>
      </w:pPr>
      <w:r>
        <w:rPr>
          <w:noProof/>
        </w:rPr>
        <w:lastRenderedPageBreak/>
        <w:drawing>
          <wp:inline distT="0" distB="0" distL="0" distR="0" wp14:anchorId="1417D0FF" wp14:editId="70B979A9">
            <wp:extent cx="3466667" cy="2266667"/>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6667" cy="2266667"/>
                    </a:xfrm>
                    <a:prstGeom prst="rect">
                      <a:avLst/>
                    </a:prstGeom>
                  </pic:spPr>
                </pic:pic>
              </a:graphicData>
            </a:graphic>
          </wp:inline>
        </w:drawing>
      </w:r>
    </w:p>
    <w:p w14:paraId="452CA17B" w14:textId="7D398420" w:rsidR="00C8513D" w:rsidRDefault="00C974A7" w:rsidP="00C974A7">
      <w:pPr>
        <w:pStyle w:val="aff1"/>
        <w:spacing w:before="91" w:after="91"/>
        <w:ind w:firstLine="420"/>
      </w:pPr>
      <w:bookmarkStart w:id="39" w:name="_Ref478372897"/>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2</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w:t>
      </w:r>
      <w:r w:rsidR="00956513">
        <w:fldChar w:fldCharType="end"/>
      </w:r>
      <w:bookmarkStart w:id="40" w:name="_Ref477784393"/>
      <w:bookmarkEnd w:id="39"/>
      <w:r w:rsidR="00000AB4">
        <w:rPr>
          <w:rFonts w:hint="eastAsia"/>
          <w:noProof/>
        </w:rPr>
        <w:t>中断结构原理</w:t>
      </w:r>
      <w:bookmarkEnd w:id="40"/>
    </w:p>
    <w:p w14:paraId="767ABD29" w14:textId="548EA22F" w:rsidR="002E0042" w:rsidRDefault="002E0042" w:rsidP="006A22E1">
      <w:pPr>
        <w:pStyle w:val="30"/>
        <w:spacing w:before="229"/>
        <w:ind w:left="120"/>
      </w:pPr>
      <w:r w:rsidRPr="006A22E1">
        <w:rPr>
          <w:rFonts w:hint="eastAsia"/>
        </w:rPr>
        <w:t>硬件设计</w:t>
      </w:r>
    </w:p>
    <w:p w14:paraId="2C11F631" w14:textId="41830193" w:rsidR="00634414" w:rsidRDefault="00634414" w:rsidP="00634414">
      <w:pPr>
        <w:pStyle w:val="a3"/>
        <w:ind w:firstLine="480"/>
      </w:pPr>
      <w:r>
        <w:rPr>
          <w:rFonts w:hint="eastAsia"/>
        </w:rPr>
        <w:t>硬件上首先需要构造一个简化的</w:t>
      </w:r>
      <w:r>
        <w:rPr>
          <w:rFonts w:hint="eastAsia"/>
        </w:rPr>
        <w:t>CP0</w:t>
      </w:r>
      <w:r>
        <w:rPr>
          <w:rFonts w:hint="eastAsia"/>
        </w:rPr>
        <w:t>协处理器，具有读写功能。</w:t>
      </w:r>
      <w:r>
        <w:rPr>
          <w:rFonts w:hint="eastAsia"/>
        </w:rPr>
        <w:t>0</w:t>
      </w:r>
      <w:r>
        <w:rPr>
          <w:rFonts w:hint="eastAsia"/>
        </w:rPr>
        <w:t>号寄存器存储发生中断的返回地址</w:t>
      </w:r>
      <w:r>
        <w:rPr>
          <w:rFonts w:hint="eastAsia"/>
        </w:rPr>
        <w:t>npc</w:t>
      </w:r>
      <w:r>
        <w:rPr>
          <w:rFonts w:hint="eastAsia"/>
        </w:rPr>
        <w:t>也即</w:t>
      </w:r>
      <w:r>
        <w:rPr>
          <w:rFonts w:hint="eastAsia"/>
        </w:rPr>
        <w:t>epc</w:t>
      </w:r>
      <w:r>
        <w:rPr>
          <w:rFonts w:hint="eastAsia"/>
        </w:rPr>
        <w:t>，</w:t>
      </w:r>
      <w:r>
        <w:rPr>
          <w:rFonts w:hint="eastAsia"/>
        </w:rPr>
        <w:t>1</w:t>
      </w:r>
      <w:r>
        <w:rPr>
          <w:rFonts w:hint="eastAsia"/>
        </w:rPr>
        <w:t>号寄存器存储屏蔽字，</w:t>
      </w:r>
      <w:r>
        <w:rPr>
          <w:rFonts w:hint="eastAsia"/>
        </w:rPr>
        <w:t>2</w:t>
      </w:r>
      <w:r>
        <w:rPr>
          <w:rFonts w:hint="eastAsia"/>
        </w:rPr>
        <w:t>号寄存器存储发生中断时的中断号。</w:t>
      </w:r>
    </w:p>
    <w:p w14:paraId="37D67911" w14:textId="5099D912" w:rsidR="00634414" w:rsidRDefault="00634414" w:rsidP="00634414">
      <w:pPr>
        <w:pStyle w:val="a3"/>
        <w:ind w:firstLine="480"/>
      </w:pPr>
      <w:r>
        <w:rPr>
          <w:rFonts w:hint="eastAsia"/>
        </w:rPr>
        <w:t>其次需要构造中断产生电路，对每一个中断信号，对应一个寄存器锁存信号，并且锁存之前需要判断是否</w:t>
      </w:r>
      <w:r>
        <w:rPr>
          <w:rFonts w:hint="eastAsia"/>
        </w:rPr>
        <w:t>reset</w:t>
      </w:r>
      <w:r>
        <w:rPr>
          <w:rFonts w:hint="eastAsia"/>
        </w:rPr>
        <w:t>，若</w:t>
      </w:r>
      <w:r>
        <w:rPr>
          <w:rFonts w:hint="eastAsia"/>
        </w:rPr>
        <w:t>reset</w:t>
      </w:r>
      <w:r>
        <w:rPr>
          <w:rFonts w:hint="eastAsia"/>
        </w:rPr>
        <w:t>则屏蔽。信号引出后还需要判断对应屏蔽位是否为</w:t>
      </w:r>
      <w:r>
        <w:rPr>
          <w:rFonts w:hint="eastAsia"/>
        </w:rPr>
        <w:t>1</w:t>
      </w:r>
      <w:r>
        <w:rPr>
          <w:rFonts w:hint="eastAsia"/>
        </w:rPr>
        <w:t>，若为</w:t>
      </w:r>
      <w:r>
        <w:rPr>
          <w:rFonts w:hint="eastAsia"/>
        </w:rPr>
        <w:t>1</w:t>
      </w:r>
      <w:r>
        <w:rPr>
          <w:rFonts w:hint="eastAsia"/>
        </w:rPr>
        <w:t>则屏蔽。而后进入优先选择模块，选出优先级最高的中断信号，其余信号若有则等待。优先选择器能产生中断号以及中断有无信号，中断号扩展之后送入</w:t>
      </w:r>
      <w:r w:rsidR="00471FB6">
        <w:rPr>
          <w:rFonts w:hint="eastAsia"/>
        </w:rPr>
        <w:t>2</w:t>
      </w:r>
      <w:r>
        <w:rPr>
          <w:rFonts w:hint="eastAsia"/>
        </w:rPr>
        <w:t>号</w:t>
      </w:r>
      <w:r>
        <w:rPr>
          <w:rFonts w:hint="eastAsia"/>
        </w:rPr>
        <w:t>CP0</w:t>
      </w:r>
      <w:r>
        <w:rPr>
          <w:rFonts w:hint="eastAsia"/>
        </w:rPr>
        <w:t>寄存器。</w:t>
      </w:r>
    </w:p>
    <w:p w14:paraId="39295D7C" w14:textId="3AA7348C" w:rsidR="00471FB6" w:rsidRDefault="00471FB6" w:rsidP="00634414">
      <w:pPr>
        <w:pStyle w:val="a3"/>
        <w:ind w:firstLine="480"/>
      </w:pPr>
      <w:r>
        <w:rPr>
          <w:rFonts w:hint="eastAsia"/>
        </w:rPr>
        <w:t>另外为了方便实现，这里将指令存储器</w:t>
      </w:r>
      <w:r>
        <w:rPr>
          <w:rFonts w:hint="eastAsia"/>
        </w:rPr>
        <w:t>ROM</w:t>
      </w:r>
      <w:r>
        <w:rPr>
          <w:rFonts w:hint="eastAsia"/>
        </w:rPr>
        <w:t>分为搞地址和低地址两部分，当中断来领，</w:t>
      </w:r>
      <w:r>
        <w:rPr>
          <w:rFonts w:hint="eastAsia"/>
        </w:rPr>
        <w:t>CPU</w:t>
      </w:r>
      <w:r>
        <w:rPr>
          <w:rFonts w:hint="eastAsia"/>
        </w:rPr>
        <w:t>从髙地址首地址开始运行，继而能够执行事先存放在里面的中断程序。</w:t>
      </w:r>
    </w:p>
    <w:p w14:paraId="5F85DE2E" w14:textId="226613EC" w:rsidR="00471FB6" w:rsidRPr="00634414" w:rsidRDefault="00471FB6" w:rsidP="00634414">
      <w:pPr>
        <w:pStyle w:val="a3"/>
        <w:ind w:firstLine="480"/>
      </w:pPr>
      <w:r>
        <w:rPr>
          <w:rFonts w:hint="eastAsia"/>
        </w:rPr>
        <w:t>中断来临的时候，硬件能够自动将</w:t>
      </w:r>
      <w:r>
        <w:rPr>
          <w:rFonts w:hint="eastAsia"/>
        </w:rPr>
        <w:t>npc</w:t>
      </w:r>
      <w:r>
        <w:rPr>
          <w:rFonts w:hint="eastAsia"/>
        </w:rPr>
        <w:t>压入</w:t>
      </w:r>
      <w:r>
        <w:rPr>
          <w:rFonts w:hint="eastAsia"/>
        </w:rPr>
        <w:t>0</w:t>
      </w:r>
      <w:r>
        <w:rPr>
          <w:rFonts w:hint="eastAsia"/>
        </w:rPr>
        <w:t>号</w:t>
      </w:r>
      <w:r>
        <w:rPr>
          <w:rFonts w:hint="eastAsia"/>
        </w:rPr>
        <w:t>CP0</w:t>
      </w:r>
      <w:r>
        <w:rPr>
          <w:rFonts w:hint="eastAsia"/>
        </w:rPr>
        <w:t>寄存器，中断程序运行结束时对</w:t>
      </w:r>
      <w:r>
        <w:rPr>
          <w:rFonts w:hint="eastAsia"/>
        </w:rPr>
        <w:t>eret</w:t>
      </w:r>
      <w:r>
        <w:rPr>
          <w:rFonts w:hint="eastAsia"/>
        </w:rPr>
        <w:t>信号处理，能够将</w:t>
      </w:r>
      <w:r>
        <w:rPr>
          <w:rFonts w:hint="eastAsia"/>
        </w:rPr>
        <w:t>CP0</w:t>
      </w:r>
      <w:r>
        <w:rPr>
          <w:rFonts w:hint="eastAsia"/>
        </w:rPr>
        <w:t>中的</w:t>
      </w:r>
      <w:r>
        <w:rPr>
          <w:rFonts w:hint="eastAsia"/>
        </w:rPr>
        <w:t>epc</w:t>
      </w:r>
      <w:r>
        <w:rPr>
          <w:rFonts w:hint="eastAsia"/>
        </w:rPr>
        <w:t>送入</w:t>
      </w:r>
      <w:r>
        <w:rPr>
          <w:rFonts w:hint="eastAsia"/>
        </w:rPr>
        <w:t>PC</w:t>
      </w:r>
      <w:r>
        <w:rPr>
          <w:rFonts w:hint="eastAsia"/>
        </w:rPr>
        <w:t>寄存器，并且接受排队等待的下一中断信号。</w:t>
      </w:r>
    </w:p>
    <w:p w14:paraId="6C458B0A" w14:textId="77777777" w:rsidR="002E0042" w:rsidRPr="006A22E1" w:rsidRDefault="002E0042" w:rsidP="006A22E1">
      <w:pPr>
        <w:pStyle w:val="30"/>
        <w:spacing w:before="229"/>
        <w:ind w:left="120"/>
      </w:pPr>
      <w:r w:rsidRPr="006A22E1">
        <w:rPr>
          <w:rFonts w:hint="eastAsia"/>
        </w:rPr>
        <w:t>软件设计</w:t>
      </w:r>
    </w:p>
    <w:p w14:paraId="42F3E1FD" w14:textId="1F99D835" w:rsidR="002E0042" w:rsidRPr="00471FB6" w:rsidRDefault="00471FB6" w:rsidP="00EC1077">
      <w:pPr>
        <w:pStyle w:val="a3"/>
        <w:ind w:rightChars="11" w:right="26" w:firstLine="480"/>
      </w:pPr>
      <w:r>
        <w:rPr>
          <w:rFonts w:hint="eastAsia"/>
        </w:rPr>
        <w:t>软件层次，中断进入后首先需要关中断，这里通过设置屏蔽字实现。关中断时，屏蔽字需要设置为</w:t>
      </w:r>
      <w:r>
        <w:rPr>
          <w:rFonts w:hint="eastAsia"/>
        </w:rPr>
        <w:t>111</w:t>
      </w:r>
      <w:r>
        <w:rPr>
          <w:rFonts w:hint="eastAsia"/>
        </w:rPr>
        <w:t>。而后能够将当前</w:t>
      </w:r>
      <w:r>
        <w:rPr>
          <w:rFonts w:hint="eastAsia"/>
        </w:rPr>
        <w:t>epc</w:t>
      </w:r>
      <w:r>
        <w:rPr>
          <w:rFonts w:hint="eastAsia"/>
        </w:rPr>
        <w:t>压栈，并将中断程序中用到的寄存器进行压栈。接着开中断，将屏蔽字设置为</w:t>
      </w:r>
      <w:r>
        <w:rPr>
          <w:rFonts w:hint="eastAsia"/>
        </w:rPr>
        <w:t>000</w:t>
      </w:r>
      <w:r>
        <w:rPr>
          <w:rFonts w:hint="eastAsia"/>
        </w:rPr>
        <w:t>即可。而后读取</w:t>
      </w:r>
      <w:r>
        <w:rPr>
          <w:rFonts w:hint="eastAsia"/>
        </w:rPr>
        <w:t>2</w:t>
      </w:r>
      <w:r>
        <w:rPr>
          <w:rFonts w:hint="eastAsia"/>
        </w:rPr>
        <w:t>号</w:t>
      </w:r>
      <w:r>
        <w:rPr>
          <w:rFonts w:hint="eastAsia"/>
        </w:rPr>
        <w:t>CP</w:t>
      </w:r>
      <w:r>
        <w:t>0</w:t>
      </w:r>
      <w:r>
        <w:rPr>
          <w:rFonts w:hint="eastAsia"/>
        </w:rPr>
        <w:t>寄存器读取中断号，根据中断号判断进入哪一个中断处理程序。进入中断处理程序后，设置屏蔽字。对</w:t>
      </w:r>
      <w:r>
        <w:rPr>
          <w:rFonts w:hint="eastAsia"/>
        </w:rPr>
        <w:t>3</w:t>
      </w:r>
      <w:r>
        <w:rPr>
          <w:rFonts w:hint="eastAsia"/>
        </w:rPr>
        <w:t>号中断，屏蔽字应设置为</w:t>
      </w:r>
      <w:r>
        <w:rPr>
          <w:rFonts w:hint="eastAsia"/>
        </w:rPr>
        <w:t>111</w:t>
      </w:r>
      <w:r>
        <w:rPr>
          <w:rFonts w:hint="eastAsia"/>
        </w:rPr>
        <w:t>；对</w:t>
      </w:r>
      <w:r>
        <w:rPr>
          <w:rFonts w:hint="eastAsia"/>
        </w:rPr>
        <w:t>2</w:t>
      </w:r>
      <w:r>
        <w:rPr>
          <w:rFonts w:hint="eastAsia"/>
        </w:rPr>
        <w:t>号中断，屏蔽字应设置为</w:t>
      </w:r>
      <w:r>
        <w:rPr>
          <w:rFonts w:hint="eastAsia"/>
        </w:rPr>
        <w:t>011</w:t>
      </w:r>
      <w:r>
        <w:rPr>
          <w:rFonts w:hint="eastAsia"/>
        </w:rPr>
        <w:t>；对</w:t>
      </w:r>
      <w:r>
        <w:rPr>
          <w:rFonts w:hint="eastAsia"/>
        </w:rPr>
        <w:t>1</w:t>
      </w:r>
      <w:r>
        <w:rPr>
          <w:rFonts w:hint="eastAsia"/>
        </w:rPr>
        <w:t>号中断，</w:t>
      </w:r>
      <w:r>
        <w:rPr>
          <w:rFonts w:hint="eastAsia"/>
        </w:rPr>
        <w:lastRenderedPageBreak/>
        <w:t>屏蔽字应设置为</w:t>
      </w:r>
      <w:r>
        <w:rPr>
          <w:rFonts w:hint="eastAsia"/>
        </w:rPr>
        <w:t>001</w:t>
      </w:r>
      <w:r>
        <w:rPr>
          <w:rFonts w:hint="eastAsia"/>
        </w:rPr>
        <w:t>；否则屏蔽字应设置为</w:t>
      </w:r>
      <w:r>
        <w:rPr>
          <w:rFonts w:hint="eastAsia"/>
        </w:rPr>
        <w:t>00</w:t>
      </w:r>
      <w:r>
        <w:rPr>
          <w:rFonts w:hint="eastAsia"/>
        </w:rPr>
        <w:t>。由于单周期</w:t>
      </w:r>
      <w:r>
        <w:rPr>
          <w:rFonts w:hint="eastAsia"/>
        </w:rPr>
        <w:t>CPU</w:t>
      </w:r>
      <w:r>
        <w:rPr>
          <w:rFonts w:hint="eastAsia"/>
        </w:rPr>
        <w:t>设计模块已经实现了</w:t>
      </w:r>
      <w:r>
        <w:rPr>
          <w:rFonts w:hint="eastAsia"/>
        </w:rPr>
        <w:t>mfc</w:t>
      </w:r>
      <w:r>
        <w:t>0</w:t>
      </w:r>
      <w:r>
        <w:rPr>
          <w:rFonts w:hint="eastAsia"/>
        </w:rPr>
        <w:t>、</w:t>
      </w:r>
      <w:r>
        <w:rPr>
          <w:rFonts w:hint="eastAsia"/>
        </w:rPr>
        <w:t>mtc</w:t>
      </w:r>
      <w:r>
        <w:t>0</w:t>
      </w:r>
      <w:r>
        <w:rPr>
          <w:rFonts w:hint="eastAsia"/>
        </w:rPr>
        <w:t>指令，可以直接用这两条指令对</w:t>
      </w:r>
      <w:r>
        <w:rPr>
          <w:rFonts w:hint="eastAsia"/>
        </w:rPr>
        <w:t>1</w:t>
      </w:r>
      <w:r>
        <w:rPr>
          <w:rFonts w:hint="eastAsia"/>
        </w:rPr>
        <w:t>号寄存器进行读写而设置屏蔽字。中断程序结束后恢复寄存器，并将</w:t>
      </w:r>
      <w:r>
        <w:rPr>
          <w:rFonts w:hint="eastAsia"/>
        </w:rPr>
        <w:t>epc</w:t>
      </w:r>
      <w:r>
        <w:rPr>
          <w:rFonts w:hint="eastAsia"/>
        </w:rPr>
        <w:t>从栈中压回</w:t>
      </w:r>
      <w:r>
        <w:rPr>
          <w:rFonts w:hint="eastAsia"/>
        </w:rPr>
        <w:t>CP</w:t>
      </w:r>
      <w:r>
        <w:t>0</w:t>
      </w:r>
      <w:r>
        <w:rPr>
          <w:rFonts w:hint="eastAsia"/>
        </w:rPr>
        <w:t>的</w:t>
      </w:r>
      <w:r>
        <w:rPr>
          <w:rFonts w:hint="eastAsia"/>
        </w:rPr>
        <w:t>0</w:t>
      </w:r>
      <w:r>
        <w:rPr>
          <w:rFonts w:hint="eastAsia"/>
        </w:rPr>
        <w:t>号寄存器，此阶段开始前需要关中断，结束后需要开中断。最后执行</w:t>
      </w:r>
      <w:r>
        <w:rPr>
          <w:rFonts w:hint="eastAsia"/>
        </w:rPr>
        <w:t>eret</w:t>
      </w:r>
      <w:r>
        <w:rPr>
          <w:rFonts w:hint="eastAsia"/>
        </w:rPr>
        <w:t>指令，返回用户程序。</w:t>
      </w:r>
    </w:p>
    <w:p w14:paraId="21317B5B" w14:textId="77777777" w:rsidR="00943A91" w:rsidRPr="006A22E1" w:rsidRDefault="002E0042" w:rsidP="006A22E1">
      <w:pPr>
        <w:pStyle w:val="2"/>
      </w:pPr>
      <w:bookmarkStart w:id="41" w:name="_Toc478115235"/>
      <w:r w:rsidRPr="006A22E1">
        <w:rPr>
          <w:rFonts w:hint="eastAsia"/>
        </w:rPr>
        <w:t>流水</w:t>
      </w:r>
      <w:r w:rsidRPr="006A22E1">
        <w:rPr>
          <w:rFonts w:hint="eastAsia"/>
        </w:rPr>
        <w:t>CPU</w:t>
      </w:r>
      <w:r w:rsidRPr="006A22E1">
        <w:rPr>
          <w:rFonts w:hint="eastAsia"/>
        </w:rPr>
        <w:t>设计</w:t>
      </w:r>
      <w:bookmarkEnd w:id="37"/>
      <w:bookmarkEnd w:id="38"/>
      <w:bookmarkEnd w:id="41"/>
    </w:p>
    <w:p w14:paraId="025620BD" w14:textId="1E9B7D46" w:rsidR="00E56EAC" w:rsidRDefault="00943A91" w:rsidP="006A22E1">
      <w:pPr>
        <w:pStyle w:val="30"/>
        <w:spacing w:before="229"/>
        <w:ind w:left="120"/>
      </w:pPr>
      <w:r w:rsidRPr="006A22E1">
        <w:rPr>
          <w:rFonts w:hint="eastAsia"/>
        </w:rPr>
        <w:t>总体设计</w:t>
      </w:r>
    </w:p>
    <w:p w14:paraId="4E21B4E1" w14:textId="4FCC9E2A" w:rsidR="00344383" w:rsidRPr="00344383" w:rsidRDefault="00344383" w:rsidP="00344383">
      <w:pPr>
        <w:pStyle w:val="a3"/>
        <w:ind w:firstLine="480"/>
      </w:pPr>
      <w:r>
        <w:rPr>
          <w:rFonts w:hint="eastAsia"/>
        </w:rPr>
        <w:t>单周期</w:t>
      </w:r>
      <w:r>
        <w:rPr>
          <w:rFonts w:hint="eastAsia"/>
        </w:rPr>
        <w:t>CPU</w:t>
      </w:r>
      <w:r w:rsidR="00C21B2B">
        <w:rPr>
          <w:rFonts w:hint="eastAsia"/>
        </w:rPr>
        <w:t>在一个周期内就执行完一条指令，下面将指令的执行分为五个阶段，依次</w:t>
      </w:r>
      <w:r>
        <w:rPr>
          <w:rFonts w:hint="eastAsia"/>
        </w:rPr>
        <w:t>为取指令</w:t>
      </w:r>
      <w:r>
        <w:rPr>
          <w:rFonts w:hint="eastAsia"/>
        </w:rPr>
        <w:t>IF</w:t>
      </w:r>
      <w:r>
        <w:rPr>
          <w:rFonts w:hint="eastAsia"/>
        </w:rPr>
        <w:t>、指令译码</w:t>
      </w:r>
      <w:r>
        <w:rPr>
          <w:rFonts w:hint="eastAsia"/>
        </w:rPr>
        <w:t>ID</w:t>
      </w:r>
      <w:r>
        <w:rPr>
          <w:rFonts w:hint="eastAsia"/>
        </w:rPr>
        <w:t>、执行运算</w:t>
      </w:r>
      <w:r>
        <w:rPr>
          <w:rFonts w:hint="eastAsia"/>
        </w:rPr>
        <w:t>EX</w:t>
      </w:r>
      <w:r>
        <w:rPr>
          <w:rFonts w:hint="eastAsia"/>
        </w:rPr>
        <w:t>、访存阶段</w:t>
      </w:r>
      <w:r>
        <w:rPr>
          <w:rFonts w:hint="eastAsia"/>
        </w:rPr>
        <w:t>MEM</w:t>
      </w:r>
      <w:r>
        <w:rPr>
          <w:rFonts w:hint="eastAsia"/>
        </w:rPr>
        <w:t>、写回阶段</w:t>
      </w:r>
      <w:r>
        <w:rPr>
          <w:rFonts w:hint="eastAsia"/>
        </w:rPr>
        <w:t>WB</w:t>
      </w:r>
      <w:r>
        <w:rPr>
          <w:rFonts w:hint="eastAsia"/>
        </w:rPr>
        <w:t>。每个阶段为一个时钟周期，多条指令可以同时在</w:t>
      </w:r>
      <w:r>
        <w:rPr>
          <w:rFonts w:hint="eastAsia"/>
        </w:rPr>
        <w:t>CPU</w:t>
      </w:r>
      <w:r>
        <w:rPr>
          <w:rFonts w:hint="eastAsia"/>
        </w:rPr>
        <w:t>上运行。每两个阶段之间用一个流水寄存器缓冲锁存</w:t>
      </w:r>
      <w:r w:rsidR="00A97A35">
        <w:rPr>
          <w:rFonts w:hint="eastAsia"/>
        </w:rPr>
        <w:t>各指令执行至当前段时的状态。</w:t>
      </w:r>
    </w:p>
    <w:p w14:paraId="598430C1" w14:textId="77777777" w:rsidR="00943A91" w:rsidRPr="006A22E1" w:rsidRDefault="00667D2D" w:rsidP="006A22E1">
      <w:pPr>
        <w:pStyle w:val="30"/>
        <w:spacing w:before="229"/>
        <w:ind w:left="120"/>
      </w:pPr>
      <w:r w:rsidRPr="006A22E1">
        <w:rPr>
          <w:rFonts w:hint="eastAsia"/>
        </w:rPr>
        <w:t>流水</w:t>
      </w:r>
      <w:r w:rsidRPr="006A22E1">
        <w:t>接口</w:t>
      </w:r>
      <w:r w:rsidRPr="006A22E1">
        <w:rPr>
          <w:rFonts w:hint="eastAsia"/>
        </w:rPr>
        <w:t>部件</w:t>
      </w:r>
      <w:r w:rsidR="00943A91" w:rsidRPr="006A22E1">
        <w:rPr>
          <w:rFonts w:hint="eastAsia"/>
        </w:rPr>
        <w:t>设计</w:t>
      </w:r>
    </w:p>
    <w:p w14:paraId="3F4F2FE2" w14:textId="44F3B374" w:rsidR="00667D2D" w:rsidRDefault="00E97B95" w:rsidP="00EC1077">
      <w:pPr>
        <w:pStyle w:val="a3"/>
        <w:ind w:rightChars="11" w:right="26" w:firstLine="480"/>
      </w:pPr>
      <w:r>
        <w:rPr>
          <w:rFonts w:hint="eastAsia"/>
        </w:rPr>
        <w:t>各个段需要给下一个段传递信息，以使得指令的状态能够传递。各个段需要传递的信息如下。</w:t>
      </w:r>
    </w:p>
    <w:p w14:paraId="5438465A" w14:textId="4928A1E1" w:rsidR="00E97B95" w:rsidRDefault="00E97B95" w:rsidP="00E97B95">
      <w:pPr>
        <w:pStyle w:val="a3"/>
        <w:numPr>
          <w:ilvl w:val="0"/>
          <w:numId w:val="28"/>
        </w:numPr>
        <w:ind w:rightChars="11" w:right="26" w:firstLineChars="0"/>
      </w:pPr>
      <w:r>
        <w:rPr>
          <w:rFonts w:hint="eastAsia"/>
        </w:rPr>
        <w:t>IF-&gt;IF/ID</w:t>
      </w:r>
      <w:r>
        <w:rPr>
          <w:rFonts w:hint="eastAsia"/>
        </w:rPr>
        <w:t>：</w:t>
      </w:r>
      <w:r>
        <w:br/>
      </w:r>
      <w:r>
        <w:rPr>
          <w:rFonts w:hint="eastAsia"/>
        </w:rPr>
        <w:t>下一指令</w:t>
      </w:r>
      <w:r>
        <w:rPr>
          <w:rFonts w:hint="eastAsia"/>
        </w:rPr>
        <w:t>PC</w:t>
      </w:r>
      <w:r>
        <w:rPr>
          <w:rFonts w:hint="eastAsia"/>
        </w:rPr>
        <w:t>即</w:t>
      </w:r>
      <w:r>
        <w:rPr>
          <w:rFonts w:hint="eastAsia"/>
        </w:rPr>
        <w:t>NPC</w:t>
      </w:r>
      <w:r>
        <w:rPr>
          <w:rFonts w:hint="eastAsia"/>
        </w:rPr>
        <w:t>、指令</w:t>
      </w:r>
      <w:r>
        <w:rPr>
          <w:rFonts w:hint="eastAsia"/>
        </w:rPr>
        <w:t>IR</w:t>
      </w:r>
    </w:p>
    <w:p w14:paraId="56A235FE" w14:textId="3999D568" w:rsidR="00E97B95" w:rsidRDefault="00E97B95" w:rsidP="00E97B95">
      <w:pPr>
        <w:pStyle w:val="a3"/>
        <w:numPr>
          <w:ilvl w:val="0"/>
          <w:numId w:val="28"/>
        </w:numPr>
        <w:ind w:rightChars="11" w:right="26" w:firstLineChars="0"/>
      </w:pPr>
      <w:r>
        <w:t>ID-&gt;ID/EX</w:t>
      </w:r>
      <w:r>
        <w:rPr>
          <w:rFonts w:hint="eastAsia"/>
        </w:rPr>
        <w:t>：</w:t>
      </w:r>
      <w:r>
        <w:br/>
      </w:r>
      <w:r>
        <w:rPr>
          <w:rFonts w:hint="eastAsia"/>
        </w:rPr>
        <w:t>下一指令</w:t>
      </w:r>
      <w:r>
        <w:rPr>
          <w:rFonts w:hint="eastAsia"/>
        </w:rPr>
        <w:t>PC</w:t>
      </w:r>
      <w:r>
        <w:rPr>
          <w:rFonts w:hint="eastAsia"/>
        </w:rPr>
        <w:t>即</w:t>
      </w:r>
      <w:r>
        <w:rPr>
          <w:rFonts w:hint="eastAsia"/>
        </w:rPr>
        <w:t>NPC</w:t>
      </w:r>
      <w:r>
        <w:rPr>
          <w:rFonts w:hint="eastAsia"/>
        </w:rPr>
        <w:t>、指令</w:t>
      </w:r>
      <w:r>
        <w:rPr>
          <w:rFonts w:hint="eastAsia"/>
        </w:rPr>
        <w:t>IR</w:t>
      </w:r>
      <w:r>
        <w:rPr>
          <w:rFonts w:hint="eastAsia"/>
        </w:rPr>
        <w:t>、</w:t>
      </w:r>
      <w:r w:rsidR="00BC1230">
        <w:rPr>
          <w:rFonts w:hint="eastAsia"/>
        </w:rPr>
        <w:t>R1</w:t>
      </w:r>
      <w:r w:rsidR="00BC1230">
        <w:rPr>
          <w:rFonts w:hint="eastAsia"/>
        </w:rPr>
        <w:t>、</w:t>
      </w:r>
      <w:r w:rsidR="00BC1230">
        <w:rPr>
          <w:rFonts w:hint="eastAsia"/>
        </w:rPr>
        <w:t>R2</w:t>
      </w:r>
      <w:r w:rsidR="00BC1230">
        <w:rPr>
          <w:rFonts w:hint="eastAsia"/>
        </w:rPr>
        <w:t>、扩展后的偏移值</w:t>
      </w:r>
      <w:r w:rsidR="00BC1230">
        <w:rPr>
          <w:rFonts w:hint="eastAsia"/>
        </w:rPr>
        <w:t>shamt</w:t>
      </w:r>
      <w:r w:rsidR="00BC1230">
        <w:rPr>
          <w:rFonts w:hint="eastAsia"/>
        </w:rPr>
        <w:t>、</w:t>
      </w:r>
      <w:r w:rsidR="00BC1230">
        <w:rPr>
          <w:rFonts w:hint="eastAsia"/>
        </w:rPr>
        <w:t>R2</w:t>
      </w:r>
      <w:r w:rsidR="00BC1230">
        <w:rPr>
          <w:rFonts w:hint="eastAsia"/>
        </w:rPr>
        <w:t>、扩展后的立即数</w:t>
      </w:r>
      <w:r w:rsidR="00BC1230">
        <w:rPr>
          <w:rFonts w:hint="eastAsia"/>
        </w:rPr>
        <w:t>immediate</w:t>
      </w:r>
      <w:r w:rsidR="00BC1230">
        <w:rPr>
          <w:rFonts w:hint="eastAsia"/>
        </w:rPr>
        <w:t>、偏移信号</w:t>
      </w:r>
      <w:r w:rsidR="00BC1230">
        <w:rPr>
          <w:rFonts w:hint="eastAsia"/>
        </w:rPr>
        <w:t>isShamt</w:t>
      </w:r>
      <w:r w:rsidR="00BC1230">
        <w:rPr>
          <w:rFonts w:hint="eastAsia"/>
        </w:rPr>
        <w:t>、</w:t>
      </w:r>
      <w:r w:rsidR="00BC1230">
        <w:rPr>
          <w:rFonts w:hint="eastAsia"/>
        </w:rPr>
        <w:t>ALU</w:t>
      </w:r>
      <w:r w:rsidR="00BC1230">
        <w:rPr>
          <w:rFonts w:hint="eastAsia"/>
        </w:rPr>
        <w:t>的</w:t>
      </w:r>
      <w:r w:rsidR="00BC1230">
        <w:rPr>
          <w:rFonts w:hint="eastAsia"/>
        </w:rPr>
        <w:t>op</w:t>
      </w:r>
      <w:r w:rsidR="00BC1230">
        <w:rPr>
          <w:rFonts w:hint="eastAsia"/>
        </w:rPr>
        <w:t>信号</w:t>
      </w:r>
      <w:r w:rsidR="00BC1230">
        <w:rPr>
          <w:rFonts w:hint="eastAsia"/>
        </w:rPr>
        <w:t>AluOp</w:t>
      </w:r>
      <w:r w:rsidR="00BC1230">
        <w:rPr>
          <w:rFonts w:hint="eastAsia"/>
        </w:rPr>
        <w:t>、</w:t>
      </w:r>
      <w:r w:rsidR="00BC1230">
        <w:rPr>
          <w:rFonts w:hint="eastAsia"/>
        </w:rPr>
        <w:t>ALU</w:t>
      </w:r>
      <w:r w:rsidR="00BC1230">
        <w:rPr>
          <w:rFonts w:hint="eastAsia"/>
        </w:rPr>
        <w:t>操作数选择信号</w:t>
      </w:r>
      <w:r w:rsidR="00BC1230">
        <w:rPr>
          <w:rFonts w:hint="eastAsia"/>
        </w:rPr>
        <w:t>AluSrc</w:t>
      </w:r>
      <w:r w:rsidR="00BC1230">
        <w:rPr>
          <w:rFonts w:hint="eastAsia"/>
        </w:rPr>
        <w:t>、</w:t>
      </w:r>
      <w:r w:rsidR="00BC1230">
        <w:rPr>
          <w:rFonts w:hint="eastAsia"/>
        </w:rPr>
        <w:t>beq</w:t>
      </w:r>
      <w:r w:rsidR="00BC1230">
        <w:rPr>
          <w:rFonts w:hint="eastAsia"/>
        </w:rPr>
        <w:t>信号、</w:t>
      </w:r>
      <w:r w:rsidR="00BC1230">
        <w:rPr>
          <w:rFonts w:hint="eastAsia"/>
        </w:rPr>
        <w:t>bne</w:t>
      </w:r>
      <w:r w:rsidR="00BC1230">
        <w:rPr>
          <w:rFonts w:hint="eastAsia"/>
        </w:rPr>
        <w:t>信号、写寄存器信号</w:t>
      </w:r>
      <w:r w:rsidR="00BC1230">
        <w:rPr>
          <w:rFonts w:hint="eastAsia"/>
        </w:rPr>
        <w:t>RegWrite</w:t>
      </w:r>
      <w:r w:rsidR="00BC1230">
        <w:rPr>
          <w:rFonts w:hint="eastAsia"/>
        </w:rPr>
        <w:t>、写内存信号</w:t>
      </w:r>
      <w:r w:rsidR="00BC1230">
        <w:rPr>
          <w:rFonts w:hint="eastAsia"/>
        </w:rPr>
        <w:t>MemWrite</w:t>
      </w:r>
      <w:r w:rsidR="00BC1230">
        <w:rPr>
          <w:rFonts w:hint="eastAsia"/>
        </w:rPr>
        <w:t>、读内存信号</w:t>
      </w:r>
      <w:r w:rsidR="00BC1230">
        <w:rPr>
          <w:rFonts w:hint="eastAsia"/>
        </w:rPr>
        <w:t>MemRead</w:t>
      </w:r>
      <w:r w:rsidR="00BC1230">
        <w:rPr>
          <w:rFonts w:hint="eastAsia"/>
        </w:rPr>
        <w:t>、写寄存器数据选择信号</w:t>
      </w:r>
      <w:r w:rsidR="00BC1230">
        <w:rPr>
          <w:rFonts w:hint="eastAsia"/>
        </w:rPr>
        <w:t>toReg</w:t>
      </w:r>
      <w:r w:rsidR="00BC1230">
        <w:rPr>
          <w:rFonts w:hint="eastAsia"/>
        </w:rPr>
        <w:t>、</w:t>
      </w:r>
      <w:r w:rsidR="00BC1230">
        <w:rPr>
          <w:rFonts w:hint="eastAsia"/>
        </w:rPr>
        <w:t>lh</w:t>
      </w:r>
      <w:r w:rsidR="00BC1230">
        <w:rPr>
          <w:rFonts w:hint="eastAsia"/>
        </w:rPr>
        <w:t>信号、</w:t>
      </w:r>
      <w:r w:rsidR="00BC1230">
        <w:rPr>
          <w:rFonts w:hint="eastAsia"/>
        </w:rPr>
        <w:t>srav</w:t>
      </w:r>
      <w:r w:rsidR="00BC1230">
        <w:rPr>
          <w:rFonts w:hint="eastAsia"/>
        </w:rPr>
        <w:t>信号、</w:t>
      </w:r>
      <w:r w:rsidR="00BC1230">
        <w:rPr>
          <w:rFonts w:hint="eastAsia"/>
        </w:rPr>
        <w:t>BGEZ</w:t>
      </w:r>
      <w:r w:rsidR="00BC1230">
        <w:rPr>
          <w:rFonts w:hint="eastAsia"/>
        </w:rPr>
        <w:t>信号、停止信号</w:t>
      </w:r>
      <w:r w:rsidR="00BC1230">
        <w:rPr>
          <w:rFonts w:hint="eastAsia"/>
        </w:rPr>
        <w:t>pause</w:t>
      </w:r>
      <w:r w:rsidR="00BC1230">
        <w:rPr>
          <w:rFonts w:hint="eastAsia"/>
        </w:rPr>
        <w:t>、</w:t>
      </w:r>
      <w:r w:rsidR="00BC1230">
        <w:rPr>
          <w:rFonts w:hint="eastAsia"/>
        </w:rPr>
        <w:t>mfc</w:t>
      </w:r>
      <w:r w:rsidR="00BC1230">
        <w:t>0</w:t>
      </w:r>
      <w:r w:rsidR="00BC1230">
        <w:rPr>
          <w:rFonts w:hint="eastAsia"/>
        </w:rPr>
        <w:t>信号、</w:t>
      </w:r>
      <w:r w:rsidR="00BC1230">
        <w:rPr>
          <w:rFonts w:hint="eastAsia"/>
        </w:rPr>
        <w:t>mtc</w:t>
      </w:r>
      <w:r w:rsidR="00BC1230">
        <w:t>0</w:t>
      </w:r>
      <w:r w:rsidR="00BC1230">
        <w:rPr>
          <w:rFonts w:hint="eastAsia"/>
        </w:rPr>
        <w:t>信号、写寄存器的编号</w:t>
      </w:r>
      <w:r w:rsidR="00BC1230">
        <w:rPr>
          <w:rFonts w:hint="eastAsia"/>
        </w:rPr>
        <w:t>Write_reg</w:t>
      </w:r>
      <w:r w:rsidR="00BC1230">
        <w:rPr>
          <w:rFonts w:hint="eastAsia"/>
        </w:rPr>
        <w:t>。</w:t>
      </w:r>
    </w:p>
    <w:p w14:paraId="66C5E5EB" w14:textId="44E98D58" w:rsidR="00E97B95" w:rsidRDefault="00E97B95" w:rsidP="00E97B95">
      <w:pPr>
        <w:pStyle w:val="a3"/>
        <w:numPr>
          <w:ilvl w:val="0"/>
          <w:numId w:val="28"/>
        </w:numPr>
        <w:ind w:rightChars="11" w:right="26" w:firstLineChars="0"/>
      </w:pPr>
      <w:r>
        <w:t>EX-&gt;EX/Mem</w:t>
      </w:r>
      <w:r w:rsidR="00BC1230">
        <w:rPr>
          <w:rFonts w:hint="eastAsia"/>
        </w:rPr>
        <w:t>：</w:t>
      </w:r>
      <w:r w:rsidR="00BC1230">
        <w:br/>
      </w:r>
      <w:r w:rsidR="00BC1230">
        <w:rPr>
          <w:rFonts w:hint="eastAsia"/>
        </w:rPr>
        <w:t>ALU</w:t>
      </w:r>
      <w:r w:rsidR="00BC1230">
        <w:rPr>
          <w:rFonts w:hint="eastAsia"/>
        </w:rPr>
        <w:t>运算结果</w:t>
      </w:r>
      <w:r w:rsidR="00BC1230">
        <w:rPr>
          <w:rFonts w:hint="eastAsia"/>
        </w:rPr>
        <w:t>AluResult</w:t>
      </w:r>
      <w:r w:rsidR="00BC1230">
        <w:rPr>
          <w:rFonts w:hint="eastAsia"/>
        </w:rPr>
        <w:t>、下一指令</w:t>
      </w:r>
      <w:r w:rsidR="00BC1230">
        <w:rPr>
          <w:rFonts w:hint="eastAsia"/>
        </w:rPr>
        <w:t>PC</w:t>
      </w:r>
      <w:r w:rsidR="00BC1230">
        <w:rPr>
          <w:rFonts w:hint="eastAsia"/>
        </w:rPr>
        <w:t>即</w:t>
      </w:r>
      <w:r w:rsidR="00BC1230">
        <w:rPr>
          <w:rFonts w:hint="eastAsia"/>
        </w:rPr>
        <w:t>NPC</w:t>
      </w:r>
      <w:r w:rsidR="00BC1230">
        <w:rPr>
          <w:rFonts w:hint="eastAsia"/>
        </w:rPr>
        <w:t>、指令</w:t>
      </w:r>
      <w:r w:rsidR="00BC1230">
        <w:rPr>
          <w:rFonts w:hint="eastAsia"/>
        </w:rPr>
        <w:t>IR</w:t>
      </w:r>
      <w:r w:rsidR="00BC1230">
        <w:rPr>
          <w:rFonts w:hint="eastAsia"/>
        </w:rPr>
        <w:t>、写寄存器信号</w:t>
      </w:r>
      <w:r w:rsidR="00BC1230">
        <w:rPr>
          <w:rFonts w:hint="eastAsia"/>
        </w:rPr>
        <w:t>RegWrite</w:t>
      </w:r>
      <w:r w:rsidR="00BC1230">
        <w:rPr>
          <w:rFonts w:hint="eastAsia"/>
        </w:rPr>
        <w:t>、写内存信号</w:t>
      </w:r>
      <w:r w:rsidR="00BC1230">
        <w:rPr>
          <w:rFonts w:hint="eastAsia"/>
        </w:rPr>
        <w:t>MemWrite</w:t>
      </w:r>
      <w:r w:rsidR="00BC1230">
        <w:rPr>
          <w:rFonts w:hint="eastAsia"/>
        </w:rPr>
        <w:t>、读内存信号</w:t>
      </w:r>
      <w:r w:rsidR="00BC1230">
        <w:rPr>
          <w:rFonts w:hint="eastAsia"/>
        </w:rPr>
        <w:t>MemRead</w:t>
      </w:r>
      <w:r w:rsidR="00BC1230">
        <w:rPr>
          <w:rFonts w:hint="eastAsia"/>
        </w:rPr>
        <w:t>、写寄存器数据选择信号</w:t>
      </w:r>
      <w:r w:rsidR="00BC1230">
        <w:rPr>
          <w:rFonts w:hint="eastAsia"/>
        </w:rPr>
        <w:t>toReg</w:t>
      </w:r>
      <w:r w:rsidR="00BC1230">
        <w:rPr>
          <w:rFonts w:hint="eastAsia"/>
        </w:rPr>
        <w:t>、</w:t>
      </w:r>
      <w:r w:rsidR="00BC1230">
        <w:rPr>
          <w:rFonts w:hint="eastAsia"/>
        </w:rPr>
        <w:t>lh</w:t>
      </w:r>
      <w:r w:rsidR="00BC1230">
        <w:rPr>
          <w:rFonts w:hint="eastAsia"/>
        </w:rPr>
        <w:t>信号、</w:t>
      </w:r>
      <w:r w:rsidR="00BC1230">
        <w:rPr>
          <w:rFonts w:hint="eastAsia"/>
        </w:rPr>
        <w:t>srav</w:t>
      </w:r>
      <w:r w:rsidR="00BC1230">
        <w:rPr>
          <w:rFonts w:hint="eastAsia"/>
        </w:rPr>
        <w:t>信号、</w:t>
      </w:r>
      <w:r w:rsidR="00BC1230">
        <w:rPr>
          <w:rFonts w:hint="eastAsia"/>
        </w:rPr>
        <w:t>BGEZ</w:t>
      </w:r>
      <w:r w:rsidR="00BC1230">
        <w:rPr>
          <w:rFonts w:hint="eastAsia"/>
        </w:rPr>
        <w:t>信号、停止信号</w:t>
      </w:r>
      <w:r w:rsidR="00BC1230">
        <w:rPr>
          <w:rFonts w:hint="eastAsia"/>
        </w:rPr>
        <w:t>pause</w:t>
      </w:r>
      <w:r w:rsidR="00BC1230">
        <w:rPr>
          <w:rFonts w:hint="eastAsia"/>
        </w:rPr>
        <w:t>、</w:t>
      </w:r>
      <w:r w:rsidR="00BC1230">
        <w:rPr>
          <w:rFonts w:hint="eastAsia"/>
        </w:rPr>
        <w:t>mfc</w:t>
      </w:r>
      <w:r w:rsidR="00BC1230">
        <w:t>0</w:t>
      </w:r>
      <w:r w:rsidR="00BC1230">
        <w:rPr>
          <w:rFonts w:hint="eastAsia"/>
        </w:rPr>
        <w:t>信号、</w:t>
      </w:r>
      <w:r w:rsidR="00BC1230">
        <w:rPr>
          <w:rFonts w:hint="eastAsia"/>
        </w:rPr>
        <w:t>mtc</w:t>
      </w:r>
      <w:r w:rsidR="00BC1230">
        <w:t>0</w:t>
      </w:r>
      <w:r w:rsidR="00BC1230">
        <w:rPr>
          <w:rFonts w:hint="eastAsia"/>
        </w:rPr>
        <w:t>信号、写寄存器的编号</w:t>
      </w:r>
      <w:r w:rsidR="00BC1230">
        <w:rPr>
          <w:rFonts w:hint="eastAsia"/>
        </w:rPr>
        <w:t>Write_reg</w:t>
      </w:r>
      <w:r w:rsidR="00BC1230">
        <w:rPr>
          <w:rFonts w:hint="eastAsia"/>
        </w:rPr>
        <w:t>。</w:t>
      </w:r>
    </w:p>
    <w:p w14:paraId="14F00354" w14:textId="60027824" w:rsidR="00BC1230" w:rsidRDefault="00E97B95" w:rsidP="00BC1230">
      <w:pPr>
        <w:pStyle w:val="a3"/>
        <w:numPr>
          <w:ilvl w:val="0"/>
          <w:numId w:val="28"/>
        </w:numPr>
        <w:ind w:rightChars="11" w:right="26" w:firstLineChars="0"/>
      </w:pPr>
      <w:r>
        <w:t>Mem-&gt;Mem/WB</w:t>
      </w:r>
      <w:r w:rsidR="00BC1230">
        <w:rPr>
          <w:rFonts w:hint="eastAsia"/>
        </w:rPr>
        <w:t>：</w:t>
      </w:r>
      <w:r w:rsidR="00BC1230">
        <w:br/>
      </w:r>
      <w:r w:rsidR="00BC1230">
        <w:rPr>
          <w:rFonts w:hint="eastAsia"/>
        </w:rPr>
        <w:t>ALU</w:t>
      </w:r>
      <w:r w:rsidR="00BC1230">
        <w:rPr>
          <w:rFonts w:hint="eastAsia"/>
        </w:rPr>
        <w:t>运算结果</w:t>
      </w:r>
      <w:r w:rsidR="00BC1230">
        <w:rPr>
          <w:rFonts w:hint="eastAsia"/>
        </w:rPr>
        <w:t>AluResult</w:t>
      </w:r>
      <w:r w:rsidR="00BC1230">
        <w:rPr>
          <w:rFonts w:hint="eastAsia"/>
        </w:rPr>
        <w:t>、内存读取数据</w:t>
      </w:r>
      <w:r w:rsidR="00BC1230">
        <w:rPr>
          <w:rFonts w:hint="eastAsia"/>
        </w:rPr>
        <w:t>MemData</w:t>
      </w:r>
      <w:r w:rsidR="00BC1230">
        <w:rPr>
          <w:rFonts w:hint="eastAsia"/>
        </w:rPr>
        <w:t>、下一指令</w:t>
      </w:r>
      <w:r w:rsidR="00BC1230">
        <w:rPr>
          <w:rFonts w:hint="eastAsia"/>
        </w:rPr>
        <w:t>PC</w:t>
      </w:r>
      <w:r w:rsidR="00BC1230">
        <w:rPr>
          <w:rFonts w:hint="eastAsia"/>
        </w:rPr>
        <w:t>即</w:t>
      </w:r>
      <w:r w:rsidR="00BC1230">
        <w:rPr>
          <w:rFonts w:hint="eastAsia"/>
        </w:rPr>
        <w:t>NPC</w:t>
      </w:r>
      <w:r w:rsidR="00BC1230">
        <w:rPr>
          <w:rFonts w:hint="eastAsia"/>
        </w:rPr>
        <w:t>、指令</w:t>
      </w:r>
      <w:r w:rsidR="00BC1230">
        <w:rPr>
          <w:rFonts w:hint="eastAsia"/>
        </w:rPr>
        <w:lastRenderedPageBreak/>
        <w:t>IR</w:t>
      </w:r>
      <w:r w:rsidR="00BC1230">
        <w:rPr>
          <w:rFonts w:hint="eastAsia"/>
        </w:rPr>
        <w:t>、写寄存器信号</w:t>
      </w:r>
      <w:r w:rsidR="00BC1230">
        <w:rPr>
          <w:rFonts w:hint="eastAsia"/>
        </w:rPr>
        <w:t>RegWrite</w:t>
      </w:r>
      <w:r w:rsidR="00BC1230">
        <w:rPr>
          <w:rFonts w:hint="eastAsia"/>
        </w:rPr>
        <w:t>、写寄存器数据选择信号</w:t>
      </w:r>
      <w:r w:rsidR="00BC1230">
        <w:rPr>
          <w:rFonts w:hint="eastAsia"/>
        </w:rPr>
        <w:t>toReg</w:t>
      </w:r>
      <w:r w:rsidR="00BC1230">
        <w:rPr>
          <w:rFonts w:hint="eastAsia"/>
        </w:rPr>
        <w:t>、停止信号</w:t>
      </w:r>
      <w:r w:rsidR="00BC1230">
        <w:rPr>
          <w:rFonts w:hint="eastAsia"/>
        </w:rPr>
        <w:t>pause</w:t>
      </w:r>
      <w:r w:rsidR="00BC1230">
        <w:rPr>
          <w:rFonts w:hint="eastAsia"/>
        </w:rPr>
        <w:t>、</w:t>
      </w:r>
      <w:r w:rsidR="00BC1230">
        <w:rPr>
          <w:rFonts w:hint="eastAsia"/>
        </w:rPr>
        <w:t>mfc</w:t>
      </w:r>
      <w:r w:rsidR="00BC1230">
        <w:t>0</w:t>
      </w:r>
      <w:r w:rsidR="00BC1230">
        <w:rPr>
          <w:rFonts w:hint="eastAsia"/>
        </w:rPr>
        <w:t>信号、</w:t>
      </w:r>
      <w:r w:rsidR="00BC1230">
        <w:rPr>
          <w:rFonts w:hint="eastAsia"/>
        </w:rPr>
        <w:t>mtc</w:t>
      </w:r>
      <w:r w:rsidR="00BC1230">
        <w:t>0</w:t>
      </w:r>
      <w:r w:rsidR="00BC1230">
        <w:rPr>
          <w:rFonts w:hint="eastAsia"/>
        </w:rPr>
        <w:t>信号、写寄存器的编号</w:t>
      </w:r>
      <w:r w:rsidR="00BC1230">
        <w:rPr>
          <w:rFonts w:hint="eastAsia"/>
        </w:rPr>
        <w:t>Write_reg</w:t>
      </w:r>
      <w:r w:rsidR="00BC1230">
        <w:rPr>
          <w:rFonts w:hint="eastAsia"/>
        </w:rPr>
        <w:t>。</w:t>
      </w:r>
    </w:p>
    <w:p w14:paraId="269F8C4F" w14:textId="150BD813" w:rsidR="00667D2D" w:rsidRDefault="00667D2D" w:rsidP="00A97A35">
      <w:pPr>
        <w:pStyle w:val="30"/>
        <w:spacing w:before="229"/>
        <w:ind w:left="120"/>
      </w:pPr>
      <w:r w:rsidRPr="006A22E1">
        <w:rPr>
          <w:rFonts w:hint="eastAsia"/>
        </w:rPr>
        <w:t>理想流水线设计</w:t>
      </w:r>
    </w:p>
    <w:p w14:paraId="026D0701" w14:textId="69A345C5" w:rsidR="00A97A35" w:rsidRDefault="00A97A35" w:rsidP="00A97A35">
      <w:pPr>
        <w:pStyle w:val="a3"/>
        <w:ind w:firstLine="480"/>
      </w:pPr>
      <w:r>
        <w:rPr>
          <w:rFonts w:hint="eastAsia"/>
        </w:rPr>
        <w:t>理想流水线中，假设所有对象均通过同样的部件</w:t>
      </w:r>
      <w:r w:rsidR="00E97B95">
        <w:rPr>
          <w:rFonts w:hint="eastAsia"/>
        </w:rPr>
        <w:t>，不同的阶段之间没有共享的资源，且各阶段传输延迟一致，进入流水线的对象不收其他阶段的影响，且假设指令中没有分支指令。因此实现理想流水线只需要将原来的单周期</w:t>
      </w:r>
      <w:r w:rsidR="00E97B95">
        <w:rPr>
          <w:rFonts w:hint="eastAsia"/>
        </w:rPr>
        <w:t>CPU</w:t>
      </w:r>
      <w:r w:rsidR="00E97B95">
        <w:rPr>
          <w:rFonts w:hint="eastAsia"/>
        </w:rPr>
        <w:t>分为</w:t>
      </w:r>
      <w:r w:rsidR="00E97B95">
        <w:rPr>
          <w:rFonts w:hint="eastAsia"/>
        </w:rPr>
        <w:t>5</w:t>
      </w:r>
      <w:r w:rsidR="00E97B95">
        <w:rPr>
          <w:rFonts w:hint="eastAsia"/>
        </w:rPr>
        <w:t>个相应的阶段，每两个阶段之间用</w:t>
      </w:r>
      <w:r w:rsidR="00A14C61">
        <w:rPr>
          <w:rFonts w:hint="eastAsia"/>
        </w:rPr>
        <w:t>一个流水寄存器存储当前指令执行到目前段时的状态。其结构示意图如</w:t>
      </w:r>
      <w:r w:rsidR="00956513">
        <w:fldChar w:fldCharType="begin"/>
      </w:r>
      <w:r w:rsidR="00956513">
        <w:instrText xml:space="preserve"> </w:instrText>
      </w:r>
      <w:r w:rsidR="00956513">
        <w:rPr>
          <w:rFonts w:hint="eastAsia"/>
        </w:rPr>
        <w:instrText>REF _Ref478372939 \h</w:instrText>
      </w:r>
      <w:r w:rsidR="00956513">
        <w:instrText xml:space="preserve"> </w:instrText>
      </w:r>
      <w:r w:rsidR="00956513">
        <w:fldChar w:fldCharType="separate"/>
      </w:r>
      <w:r w:rsidR="00703850">
        <w:rPr>
          <w:rFonts w:hint="eastAsia"/>
        </w:rPr>
        <w:t>图</w:t>
      </w:r>
      <w:r w:rsidR="00703850">
        <w:rPr>
          <w:rFonts w:hint="eastAsia"/>
        </w:rPr>
        <w:t xml:space="preserve"> </w:t>
      </w:r>
      <w:r w:rsidR="00703850">
        <w:rPr>
          <w:noProof/>
        </w:rPr>
        <w:t>2</w:t>
      </w:r>
      <w:r w:rsidR="00703850">
        <w:noBreakHyphen/>
      </w:r>
      <w:r w:rsidR="00703850">
        <w:rPr>
          <w:noProof/>
        </w:rPr>
        <w:t>3</w:t>
      </w:r>
      <w:r w:rsidR="00956513">
        <w:fldChar w:fldCharType="end"/>
      </w:r>
      <w:r w:rsidR="00E97B95">
        <w:rPr>
          <w:rFonts w:hint="eastAsia"/>
        </w:rPr>
        <w:t>所示。</w:t>
      </w:r>
    </w:p>
    <w:p w14:paraId="5D213841" w14:textId="77777777" w:rsidR="00ED3D10" w:rsidRDefault="00E97B95" w:rsidP="00ED3D10">
      <w:pPr>
        <w:pStyle w:val="a3"/>
        <w:keepNext/>
        <w:ind w:firstLineChars="0" w:firstLine="0"/>
        <w:jc w:val="center"/>
      </w:pPr>
      <w:r w:rsidRPr="00E97B95">
        <w:rPr>
          <w:noProof/>
        </w:rPr>
        <w:drawing>
          <wp:inline distT="0" distB="0" distL="0" distR="0" wp14:anchorId="7060D604" wp14:editId="11102A97">
            <wp:extent cx="4314825" cy="2050484"/>
            <wp:effectExtent l="0" t="0" r="0" b="6985"/>
            <wp:docPr id="61443"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3" name="内容占位符 4"/>
                    <pic:cNvPicPr>
                      <a:picLocks noGrp="1"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804" cy="2053325"/>
                    </a:xfrm>
                    <a:prstGeom prst="rect">
                      <a:avLst/>
                    </a:prstGeom>
                    <a:noFill/>
                    <a:ln>
                      <a:noFill/>
                    </a:ln>
                    <a:extLst/>
                  </pic:spPr>
                </pic:pic>
              </a:graphicData>
            </a:graphic>
          </wp:inline>
        </w:drawing>
      </w:r>
    </w:p>
    <w:p w14:paraId="7CC4254D" w14:textId="667CD706" w:rsidR="00E97B95" w:rsidRPr="00E97B95" w:rsidRDefault="00ED3D10" w:rsidP="00ED3D10">
      <w:pPr>
        <w:pStyle w:val="aff1"/>
        <w:spacing w:before="91" w:after="91"/>
        <w:ind w:firstLine="420"/>
      </w:pPr>
      <w:bookmarkStart w:id="42" w:name="_Ref478372939"/>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2</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3</w:t>
      </w:r>
      <w:r w:rsidR="00956513">
        <w:fldChar w:fldCharType="end"/>
      </w:r>
      <w:bookmarkStart w:id="43" w:name="_Ref477784406"/>
      <w:bookmarkEnd w:id="42"/>
      <w:r w:rsidR="00000AB4">
        <w:rPr>
          <w:rFonts w:hint="eastAsia"/>
        </w:rPr>
        <w:t>理想流水原理图</w:t>
      </w:r>
      <w:bookmarkEnd w:id="43"/>
    </w:p>
    <w:p w14:paraId="51D688F1" w14:textId="77777777" w:rsidR="00667D2D" w:rsidRPr="006A22E1" w:rsidRDefault="00667D2D" w:rsidP="006A22E1">
      <w:pPr>
        <w:pStyle w:val="2"/>
      </w:pPr>
      <w:bookmarkStart w:id="44" w:name="_Toc478115236"/>
      <w:r w:rsidRPr="006A22E1">
        <w:rPr>
          <w:rFonts w:hint="eastAsia"/>
        </w:rPr>
        <w:t>气泡</w:t>
      </w:r>
      <w:r w:rsidRPr="006A22E1">
        <w:t>式</w:t>
      </w:r>
      <w:r w:rsidRPr="006A22E1">
        <w:rPr>
          <w:rFonts w:hint="eastAsia"/>
        </w:rPr>
        <w:t>流水线设计</w:t>
      </w:r>
      <w:bookmarkEnd w:id="44"/>
    </w:p>
    <w:p w14:paraId="4E26EE33" w14:textId="77777777" w:rsidR="001A5CA6" w:rsidRDefault="00481F36" w:rsidP="00EC1077">
      <w:pPr>
        <w:pStyle w:val="a3"/>
        <w:ind w:rightChars="11" w:right="26" w:firstLine="480"/>
      </w:pPr>
      <w:r>
        <w:rPr>
          <w:rFonts w:hint="eastAsia"/>
        </w:rPr>
        <w:t>由于指令之间存在数据相关和分支指令，所以需要插入气泡来解决这两个问题。</w:t>
      </w:r>
    </w:p>
    <w:p w14:paraId="2E506204" w14:textId="18CA38B9" w:rsidR="00667D2D" w:rsidRDefault="001A5CA6" w:rsidP="001A5CA6">
      <w:pPr>
        <w:pStyle w:val="a3"/>
        <w:ind w:rightChars="11" w:right="26" w:firstLine="480"/>
      </w:pPr>
      <w:r>
        <w:rPr>
          <w:rFonts w:hint="eastAsia"/>
        </w:rPr>
        <w:t>针对数据相关，</w:t>
      </w:r>
      <w:r w:rsidR="00481F36">
        <w:rPr>
          <w:rFonts w:hint="eastAsia"/>
        </w:rPr>
        <w:t>在</w:t>
      </w:r>
      <w:r w:rsidR="00C16553">
        <w:rPr>
          <w:rFonts w:hint="eastAsia"/>
        </w:rPr>
        <w:t>ID</w:t>
      </w:r>
      <w:r w:rsidR="00D1221F">
        <w:rPr>
          <w:rFonts w:hint="eastAsia"/>
        </w:rPr>
        <w:t>段判断当前指令所用的寄存器是否满足以下</w:t>
      </w:r>
      <w:r w:rsidR="00481F36">
        <w:rPr>
          <w:rFonts w:hint="eastAsia"/>
        </w:rPr>
        <w:t>条件：</w:t>
      </w:r>
    </w:p>
    <w:p w14:paraId="3EDB6C6A" w14:textId="5E4FA49B" w:rsidR="00481F36" w:rsidRDefault="00C16553" w:rsidP="00481F36">
      <w:pPr>
        <w:pStyle w:val="a3"/>
        <w:numPr>
          <w:ilvl w:val="0"/>
          <w:numId w:val="29"/>
        </w:numPr>
        <w:ind w:rightChars="11" w:right="26" w:firstLineChars="0"/>
      </w:pPr>
      <w:r>
        <w:rPr>
          <w:rFonts w:hint="eastAsia"/>
        </w:rPr>
        <w:t>ID</w:t>
      </w:r>
      <w:r>
        <w:rPr>
          <w:rFonts w:hint="eastAsia"/>
        </w:rPr>
        <w:t>段</w:t>
      </w:r>
      <w:r w:rsidR="00481F36">
        <w:rPr>
          <w:rFonts w:hint="eastAsia"/>
        </w:rPr>
        <w:t>当前指令确定要读某个寄存器；</w:t>
      </w:r>
    </w:p>
    <w:p w14:paraId="4129C74A" w14:textId="4AD8E0E2" w:rsidR="00481F36" w:rsidRDefault="00481F36" w:rsidP="00481F36">
      <w:pPr>
        <w:pStyle w:val="a3"/>
        <w:numPr>
          <w:ilvl w:val="0"/>
          <w:numId w:val="29"/>
        </w:numPr>
        <w:ind w:rightChars="11" w:right="26" w:firstLineChars="0"/>
      </w:pPr>
      <w:r>
        <w:rPr>
          <w:rFonts w:hint="eastAsia"/>
        </w:rPr>
        <w:t>该寄存器号与在</w:t>
      </w:r>
      <w:r w:rsidR="00C16553">
        <w:rPr>
          <w:rFonts w:hint="eastAsia"/>
        </w:rPr>
        <w:t>EX</w:t>
      </w:r>
      <w:r>
        <w:rPr>
          <w:rFonts w:hint="eastAsia"/>
        </w:rPr>
        <w:t>段</w:t>
      </w:r>
      <w:r w:rsidR="005D46B4">
        <w:rPr>
          <w:rFonts w:hint="eastAsia"/>
        </w:rPr>
        <w:t>或</w:t>
      </w:r>
      <w:r w:rsidR="005D46B4">
        <w:rPr>
          <w:rFonts w:hint="eastAsia"/>
        </w:rPr>
        <w:t>Mem</w:t>
      </w:r>
      <w:r w:rsidR="005D46B4">
        <w:rPr>
          <w:rFonts w:hint="eastAsia"/>
        </w:rPr>
        <w:t>段或</w:t>
      </w:r>
      <w:r w:rsidR="005D46B4">
        <w:rPr>
          <w:rFonts w:hint="eastAsia"/>
        </w:rPr>
        <w:t>WB</w:t>
      </w:r>
      <w:r w:rsidR="005D46B4">
        <w:rPr>
          <w:rFonts w:hint="eastAsia"/>
        </w:rPr>
        <w:t>段</w:t>
      </w:r>
      <w:r>
        <w:rPr>
          <w:rFonts w:hint="eastAsia"/>
        </w:rPr>
        <w:t>的状态中要写的寄存器号</w:t>
      </w:r>
      <w:r>
        <w:rPr>
          <w:rFonts w:hint="eastAsia"/>
        </w:rPr>
        <w:t>WriteReg</w:t>
      </w:r>
      <w:r>
        <w:rPr>
          <w:rFonts w:hint="eastAsia"/>
        </w:rPr>
        <w:t>相等；</w:t>
      </w:r>
    </w:p>
    <w:p w14:paraId="49DD77A3" w14:textId="5967BB06" w:rsidR="00481F36" w:rsidRDefault="005D46B4" w:rsidP="00481F36">
      <w:pPr>
        <w:pStyle w:val="a3"/>
        <w:numPr>
          <w:ilvl w:val="0"/>
          <w:numId w:val="29"/>
        </w:numPr>
        <w:ind w:rightChars="11" w:right="26" w:firstLineChars="0"/>
      </w:pPr>
      <w:r>
        <w:rPr>
          <w:rFonts w:hint="eastAsia"/>
        </w:rPr>
        <w:t>满足条件</w:t>
      </w:r>
      <w:r>
        <w:rPr>
          <w:rFonts w:hint="eastAsia"/>
        </w:rPr>
        <w:t>2</w:t>
      </w:r>
      <w:r>
        <w:rPr>
          <w:rFonts w:hint="eastAsia"/>
        </w:rPr>
        <w:t>的同时相应段的</w:t>
      </w:r>
      <w:r w:rsidR="00481F36">
        <w:rPr>
          <w:rFonts w:hint="eastAsia"/>
        </w:rPr>
        <w:t>写寄存器信号</w:t>
      </w:r>
      <w:r w:rsidR="00481F36">
        <w:rPr>
          <w:rFonts w:hint="eastAsia"/>
        </w:rPr>
        <w:t>RegWrite</w:t>
      </w:r>
      <w:r w:rsidR="00481F36">
        <w:rPr>
          <w:rFonts w:hint="eastAsia"/>
        </w:rPr>
        <w:t>为</w:t>
      </w:r>
      <w:r w:rsidR="00481F36">
        <w:rPr>
          <w:rFonts w:hint="eastAsia"/>
        </w:rPr>
        <w:t>1</w:t>
      </w:r>
      <w:r w:rsidR="00481F36">
        <w:rPr>
          <w:rFonts w:hint="eastAsia"/>
        </w:rPr>
        <w:t>；</w:t>
      </w:r>
    </w:p>
    <w:p w14:paraId="0A9ACED7" w14:textId="1CC535DE" w:rsidR="00C16553" w:rsidRDefault="00C16553" w:rsidP="001A5CA6">
      <w:pPr>
        <w:pStyle w:val="a3"/>
        <w:ind w:rightChars="11" w:right="26" w:firstLine="480"/>
      </w:pPr>
      <w:r>
        <w:rPr>
          <w:rFonts w:hint="eastAsia"/>
        </w:rPr>
        <w:t>满足以上条件，则发生了数据相关，</w:t>
      </w:r>
      <w:r w:rsidR="001A5CA6">
        <w:rPr>
          <w:rFonts w:hint="eastAsia"/>
        </w:rPr>
        <w:t>解决方法为</w:t>
      </w:r>
      <w:r w:rsidR="001A5CA6" w:rsidRPr="001A5CA6">
        <w:rPr>
          <w:rFonts w:hint="eastAsia"/>
        </w:rPr>
        <w:t>向后段插入一个气泡（接口信号清零，最关键的是写回信号）向前给出阻塞信号（流水线停顿）避免当前指令被新指令</w:t>
      </w:r>
      <w:r w:rsidR="001A5CA6">
        <w:rPr>
          <w:rFonts w:hint="eastAsia"/>
        </w:rPr>
        <w:t>。具体</w:t>
      </w:r>
      <w:r>
        <w:rPr>
          <w:rFonts w:hint="eastAsia"/>
        </w:rPr>
        <w:t>需要给</w:t>
      </w:r>
      <w:r>
        <w:rPr>
          <w:rFonts w:hint="eastAsia"/>
        </w:rPr>
        <w:t>ID/EX</w:t>
      </w:r>
      <w:r>
        <w:rPr>
          <w:rFonts w:hint="eastAsia"/>
        </w:rPr>
        <w:t>流水寄存器中</w:t>
      </w:r>
      <w:r>
        <w:rPr>
          <w:rFonts w:hint="eastAsia"/>
        </w:rPr>
        <w:t>nop</w:t>
      </w:r>
      <w:r>
        <w:rPr>
          <w:rFonts w:hint="eastAsia"/>
        </w:rPr>
        <w:t>信号，给</w:t>
      </w:r>
      <w:r>
        <w:rPr>
          <w:rFonts w:hint="eastAsia"/>
        </w:rPr>
        <w:t>PC</w:t>
      </w:r>
      <w:r>
        <w:rPr>
          <w:rFonts w:hint="eastAsia"/>
        </w:rPr>
        <w:t>寄存器和</w:t>
      </w:r>
      <w:r>
        <w:rPr>
          <w:rFonts w:hint="eastAsia"/>
        </w:rPr>
        <w:t>IF/ID</w:t>
      </w:r>
      <w:r>
        <w:rPr>
          <w:rFonts w:hint="eastAsia"/>
        </w:rPr>
        <w:t>寄存器一个</w:t>
      </w:r>
      <w:r>
        <w:rPr>
          <w:rFonts w:hint="eastAsia"/>
        </w:rPr>
        <w:t>halt</w:t>
      </w:r>
      <w:r>
        <w:rPr>
          <w:rFonts w:hint="eastAsia"/>
        </w:rPr>
        <w:t>信号，使得下一始终周期</w:t>
      </w:r>
      <w:r>
        <w:rPr>
          <w:rFonts w:hint="eastAsia"/>
        </w:rPr>
        <w:t>EX</w:t>
      </w:r>
      <w:r>
        <w:rPr>
          <w:rFonts w:hint="eastAsia"/>
        </w:rPr>
        <w:t>段为一个空指令，</w:t>
      </w:r>
      <w:r>
        <w:rPr>
          <w:rFonts w:hint="eastAsia"/>
        </w:rPr>
        <w:t>IF</w:t>
      </w:r>
      <w:r>
        <w:rPr>
          <w:rFonts w:hint="eastAsia"/>
        </w:rPr>
        <w:t>和</w:t>
      </w:r>
      <w:r>
        <w:rPr>
          <w:rFonts w:hint="eastAsia"/>
        </w:rPr>
        <w:t>ID</w:t>
      </w:r>
      <w:r>
        <w:rPr>
          <w:rFonts w:hint="eastAsia"/>
        </w:rPr>
        <w:t>段等待。</w:t>
      </w:r>
    </w:p>
    <w:p w14:paraId="1ADAB068" w14:textId="194E8819" w:rsidR="00FB3CC1" w:rsidRDefault="00FB3CC1" w:rsidP="00C16553">
      <w:pPr>
        <w:pStyle w:val="a3"/>
        <w:ind w:rightChars="11" w:right="26" w:firstLineChars="0" w:firstLine="360"/>
      </w:pPr>
      <w:r>
        <w:rPr>
          <w:rFonts w:hint="eastAsia"/>
        </w:rPr>
        <w:t>另外还有一些特殊指令会用到特定的寄存器，需要另外判断，如</w:t>
      </w:r>
      <w:r>
        <w:rPr>
          <w:rFonts w:hint="eastAsia"/>
        </w:rPr>
        <w:t>syscall</w:t>
      </w:r>
      <w:r>
        <w:rPr>
          <w:rFonts w:hint="eastAsia"/>
        </w:rPr>
        <w:t>指令。</w:t>
      </w:r>
    </w:p>
    <w:p w14:paraId="187AF263" w14:textId="49229387" w:rsidR="00C16553" w:rsidRDefault="00C16553" w:rsidP="00C16553">
      <w:pPr>
        <w:pStyle w:val="a3"/>
        <w:ind w:rightChars="11" w:right="26" w:firstLineChars="0" w:firstLine="360"/>
      </w:pPr>
      <w:r>
        <w:rPr>
          <w:rFonts w:hint="eastAsia"/>
        </w:rPr>
        <w:lastRenderedPageBreak/>
        <w:t>这里需要更改</w:t>
      </w:r>
      <w:r>
        <w:rPr>
          <w:rFonts w:hint="eastAsia"/>
        </w:rPr>
        <w:t>ID</w:t>
      </w:r>
      <w:r>
        <w:t>/</w:t>
      </w:r>
      <w:r>
        <w:rPr>
          <w:rFonts w:hint="eastAsia"/>
        </w:rPr>
        <w:t>EX</w:t>
      </w:r>
      <w:r>
        <w:rPr>
          <w:rFonts w:hint="eastAsia"/>
        </w:rPr>
        <w:t>流水线寄存器和</w:t>
      </w:r>
      <w:r>
        <w:rPr>
          <w:rFonts w:hint="eastAsia"/>
        </w:rPr>
        <w:t>IF/ID</w:t>
      </w:r>
      <w:r>
        <w:rPr>
          <w:rFonts w:hint="eastAsia"/>
        </w:rPr>
        <w:t>流水线寄存器，使其分别具有传递空指令功能和暂停传递指令功能。</w:t>
      </w:r>
    </w:p>
    <w:p w14:paraId="4E8270CB" w14:textId="40AA9973" w:rsidR="00B2307F" w:rsidRPr="0080274D" w:rsidRDefault="00B2307F" w:rsidP="00C16553">
      <w:pPr>
        <w:pStyle w:val="a3"/>
        <w:ind w:rightChars="11" w:right="26" w:firstLineChars="0" w:firstLine="360"/>
      </w:pPr>
      <w:r>
        <w:rPr>
          <w:rFonts w:hint="eastAsia"/>
        </w:rPr>
        <w:t>此外对于分支指令</w:t>
      </w:r>
      <w:r>
        <w:rPr>
          <w:rFonts w:hint="eastAsia"/>
        </w:rPr>
        <w:t>bne</w:t>
      </w:r>
      <w:r>
        <w:rPr>
          <w:rFonts w:hint="eastAsia"/>
        </w:rPr>
        <w:t>、</w:t>
      </w:r>
      <w:r>
        <w:rPr>
          <w:rFonts w:hint="eastAsia"/>
        </w:rPr>
        <w:t>beq</w:t>
      </w:r>
      <w:r>
        <w:rPr>
          <w:rFonts w:hint="eastAsia"/>
        </w:rPr>
        <w:t>以及</w:t>
      </w:r>
      <w:r>
        <w:rPr>
          <w:rFonts w:hint="eastAsia"/>
        </w:rPr>
        <w:t>bgez</w:t>
      </w:r>
      <w:r>
        <w:rPr>
          <w:rFonts w:hint="eastAsia"/>
        </w:rPr>
        <w:t>需要在</w:t>
      </w:r>
      <w:r>
        <w:rPr>
          <w:rFonts w:hint="eastAsia"/>
        </w:rPr>
        <w:t>EX</w:t>
      </w:r>
      <w:r>
        <w:rPr>
          <w:rFonts w:hint="eastAsia"/>
        </w:rPr>
        <w:t>段才知道下一指令的</w:t>
      </w:r>
      <w:r>
        <w:rPr>
          <w:rFonts w:hint="eastAsia"/>
        </w:rPr>
        <w:t>PC</w:t>
      </w:r>
      <w:r>
        <w:rPr>
          <w:rFonts w:hint="eastAsia"/>
        </w:rPr>
        <w:t>，因此若成功跳转，需要在</w:t>
      </w:r>
      <w:r>
        <w:rPr>
          <w:rFonts w:hint="eastAsia"/>
        </w:rPr>
        <w:t>IF</w:t>
      </w:r>
      <w:r>
        <w:t>/</w:t>
      </w:r>
      <w:r>
        <w:rPr>
          <w:rFonts w:hint="eastAsia"/>
        </w:rPr>
        <w:t>ID</w:t>
      </w:r>
      <w:r>
        <w:rPr>
          <w:rFonts w:hint="eastAsia"/>
        </w:rPr>
        <w:t>流水线寄存器和</w:t>
      </w:r>
      <w:r>
        <w:rPr>
          <w:rFonts w:hint="eastAsia"/>
        </w:rPr>
        <w:t>ID</w:t>
      </w:r>
      <w:r>
        <w:t>/</w:t>
      </w:r>
      <w:r>
        <w:rPr>
          <w:rFonts w:hint="eastAsia"/>
        </w:rPr>
        <w:t>EX</w:t>
      </w:r>
      <w:r>
        <w:rPr>
          <w:rFonts w:hint="eastAsia"/>
        </w:rPr>
        <w:t>流水线寄存器输入插入气泡信号。另外对于直接跳转指令</w:t>
      </w:r>
      <w:r>
        <w:rPr>
          <w:rFonts w:hint="eastAsia"/>
        </w:rPr>
        <w:t>j</w:t>
      </w:r>
      <w:r>
        <w:rPr>
          <w:rFonts w:hint="eastAsia"/>
        </w:rPr>
        <w:t>、</w:t>
      </w:r>
      <w:r>
        <w:rPr>
          <w:rFonts w:hint="eastAsia"/>
        </w:rPr>
        <w:t>jal</w:t>
      </w:r>
      <w:r>
        <w:rPr>
          <w:rFonts w:hint="eastAsia"/>
        </w:rPr>
        <w:t>、</w:t>
      </w:r>
      <w:r>
        <w:rPr>
          <w:rFonts w:hint="eastAsia"/>
        </w:rPr>
        <w:t>jr</w:t>
      </w:r>
      <w:r>
        <w:rPr>
          <w:rFonts w:hint="eastAsia"/>
        </w:rPr>
        <w:t>则在运行到</w:t>
      </w:r>
      <w:r>
        <w:rPr>
          <w:rFonts w:hint="eastAsia"/>
        </w:rPr>
        <w:t>ID</w:t>
      </w:r>
      <w:r>
        <w:rPr>
          <w:rFonts w:hint="eastAsia"/>
        </w:rPr>
        <w:t>段的时候得知下一指令</w:t>
      </w:r>
      <w:r>
        <w:rPr>
          <w:rFonts w:hint="eastAsia"/>
        </w:rPr>
        <w:t>PC</w:t>
      </w:r>
      <w:r>
        <w:rPr>
          <w:rFonts w:hint="eastAsia"/>
        </w:rPr>
        <w:t>，需要在</w:t>
      </w:r>
      <w:r>
        <w:rPr>
          <w:rFonts w:hint="eastAsia"/>
        </w:rPr>
        <w:t>IF</w:t>
      </w:r>
      <w:r>
        <w:t>/</w:t>
      </w:r>
      <w:r>
        <w:rPr>
          <w:rFonts w:hint="eastAsia"/>
        </w:rPr>
        <w:t>ID</w:t>
      </w:r>
      <w:r>
        <w:rPr>
          <w:rFonts w:hint="eastAsia"/>
        </w:rPr>
        <w:t>流水线寄存器输入插入气泡信号。</w:t>
      </w:r>
    </w:p>
    <w:p w14:paraId="5CCCEC79" w14:textId="77777777" w:rsidR="00943A91" w:rsidRPr="006A22E1" w:rsidRDefault="00943A91" w:rsidP="006A22E1">
      <w:pPr>
        <w:pStyle w:val="2"/>
      </w:pPr>
      <w:bookmarkStart w:id="45" w:name="_Toc478115237"/>
      <w:r w:rsidRPr="006A22E1">
        <w:rPr>
          <w:rFonts w:hint="eastAsia"/>
        </w:rPr>
        <w:t>数据转发</w:t>
      </w:r>
      <w:r w:rsidR="00667D2D" w:rsidRPr="006A22E1">
        <w:rPr>
          <w:rFonts w:hint="eastAsia"/>
        </w:rPr>
        <w:t>流水线</w:t>
      </w:r>
      <w:r w:rsidRPr="006A22E1">
        <w:rPr>
          <w:rFonts w:hint="eastAsia"/>
        </w:rPr>
        <w:t>设计</w:t>
      </w:r>
      <w:bookmarkEnd w:id="45"/>
    </w:p>
    <w:p w14:paraId="3C98C090" w14:textId="77777777" w:rsidR="00E56EAC" w:rsidRDefault="00FB3CC1" w:rsidP="00EC1077">
      <w:pPr>
        <w:pStyle w:val="a3"/>
        <w:ind w:rightChars="11" w:right="26" w:firstLine="480"/>
      </w:pPr>
      <w:r>
        <w:rPr>
          <w:rFonts w:hint="eastAsia"/>
        </w:rPr>
        <w:t>部分数据相关可以通过数据重定向解决。实现方法分为以下几种情况：</w:t>
      </w:r>
    </w:p>
    <w:p w14:paraId="766F066B" w14:textId="1EAD6BA2" w:rsidR="00D15BBC" w:rsidRDefault="00D15BBC" w:rsidP="00D15BBC">
      <w:pPr>
        <w:pStyle w:val="a3"/>
        <w:numPr>
          <w:ilvl w:val="0"/>
          <w:numId w:val="30"/>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段的指令不是</w:t>
      </w:r>
      <w:r>
        <w:rPr>
          <w:rFonts w:hint="eastAsia"/>
        </w:rPr>
        <w:t>load</w:t>
      </w:r>
      <w:r>
        <w:rPr>
          <w:rFonts w:hint="eastAsia"/>
        </w:rPr>
        <w:t>指令或者</w:t>
      </w:r>
      <w:r>
        <w:rPr>
          <w:rFonts w:hint="eastAsia"/>
        </w:rPr>
        <w:t>mfc</w:t>
      </w:r>
      <w:r>
        <w:t>0</w:t>
      </w:r>
      <w:r>
        <w:rPr>
          <w:rFonts w:hint="eastAsia"/>
        </w:rPr>
        <w:t>指令，则直接将</w:t>
      </w:r>
      <w:r>
        <w:rPr>
          <w:rFonts w:hint="eastAsia"/>
        </w:rPr>
        <w:t>EX</w:t>
      </w:r>
      <w:r>
        <w:rPr>
          <w:rFonts w:hint="eastAsia"/>
        </w:rPr>
        <w:t>段</w:t>
      </w:r>
      <w:r>
        <w:rPr>
          <w:rFonts w:hint="eastAsia"/>
        </w:rPr>
        <w:t>ALU</w:t>
      </w:r>
      <w:r>
        <w:rPr>
          <w:rFonts w:hint="eastAsia"/>
        </w:rPr>
        <w:t>的运算结果作为</w:t>
      </w:r>
      <w:r>
        <w:rPr>
          <w:rFonts w:hint="eastAsia"/>
        </w:rPr>
        <w:t>ID</w:t>
      </w:r>
      <w:r>
        <w:rPr>
          <w:rFonts w:hint="eastAsia"/>
        </w:rPr>
        <w:t>段的对应寄存器的值；</w:t>
      </w:r>
    </w:p>
    <w:p w14:paraId="4603202D" w14:textId="3A718953" w:rsidR="00D15BBC" w:rsidRDefault="00D15BBC" w:rsidP="00D15BBC">
      <w:pPr>
        <w:pStyle w:val="a3"/>
        <w:numPr>
          <w:ilvl w:val="0"/>
          <w:numId w:val="30"/>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段的指令是</w:t>
      </w:r>
      <w:r>
        <w:rPr>
          <w:rFonts w:hint="eastAsia"/>
        </w:rPr>
        <w:t>load</w:t>
      </w:r>
      <w:r>
        <w:rPr>
          <w:rFonts w:hint="eastAsia"/>
        </w:rPr>
        <w:t>指令或者</w:t>
      </w:r>
      <w:r>
        <w:rPr>
          <w:rFonts w:hint="eastAsia"/>
        </w:rPr>
        <w:t>mfc</w:t>
      </w:r>
      <w:r>
        <w:t>0</w:t>
      </w:r>
      <w:r>
        <w:rPr>
          <w:rFonts w:hint="eastAsia"/>
        </w:rPr>
        <w:t>指令，则需要用插入气泡的方法解决</w:t>
      </w:r>
      <w:r>
        <w:rPr>
          <w:rFonts w:hint="eastAsia"/>
        </w:rPr>
        <w:t>Load_Use</w:t>
      </w:r>
      <w:r>
        <w:rPr>
          <w:rFonts w:hint="eastAsia"/>
        </w:rPr>
        <w:t>冲突，其解决方法同气泡流水线。</w:t>
      </w:r>
    </w:p>
    <w:p w14:paraId="28E4D83F" w14:textId="355827FE" w:rsidR="00D15BBC" w:rsidRDefault="00D15BBC" w:rsidP="00D15BBC">
      <w:pPr>
        <w:pStyle w:val="a3"/>
        <w:numPr>
          <w:ilvl w:val="0"/>
          <w:numId w:val="30"/>
        </w:numPr>
        <w:ind w:rightChars="11" w:right="26" w:firstLineChars="0"/>
      </w:pPr>
      <w:r>
        <w:rPr>
          <w:rFonts w:hint="eastAsia"/>
        </w:rPr>
        <w:t>ID</w:t>
      </w:r>
      <w:r>
        <w:rPr>
          <w:rFonts w:hint="eastAsia"/>
        </w:rPr>
        <w:t>段和</w:t>
      </w:r>
      <w:r>
        <w:rPr>
          <w:rFonts w:hint="eastAsia"/>
        </w:rPr>
        <w:t>Mem</w:t>
      </w:r>
      <w:r>
        <w:rPr>
          <w:rFonts w:hint="eastAsia"/>
        </w:rPr>
        <w:t>段的寄存器发生冲突，而</w:t>
      </w:r>
      <w:r>
        <w:rPr>
          <w:rFonts w:hint="eastAsia"/>
        </w:rPr>
        <w:t>EX</w:t>
      </w:r>
      <w:r>
        <w:rPr>
          <w:rFonts w:hint="eastAsia"/>
        </w:rPr>
        <w:t>段的指令不是</w:t>
      </w:r>
      <w:r>
        <w:rPr>
          <w:rFonts w:hint="eastAsia"/>
        </w:rPr>
        <w:t>load</w:t>
      </w:r>
      <w:r>
        <w:rPr>
          <w:rFonts w:hint="eastAsia"/>
        </w:rPr>
        <w:t>指令或者</w:t>
      </w:r>
      <w:r>
        <w:rPr>
          <w:rFonts w:hint="eastAsia"/>
        </w:rPr>
        <w:t>mfc</w:t>
      </w:r>
      <w:r>
        <w:t>0</w:t>
      </w:r>
      <w:r>
        <w:rPr>
          <w:rFonts w:hint="eastAsia"/>
        </w:rPr>
        <w:t>指令，则直接将</w:t>
      </w:r>
      <w:r>
        <w:rPr>
          <w:rFonts w:hint="eastAsia"/>
        </w:rPr>
        <w:t>Mem</w:t>
      </w:r>
      <w:r>
        <w:rPr>
          <w:rFonts w:hint="eastAsia"/>
        </w:rPr>
        <w:t>段</w:t>
      </w:r>
      <w:r>
        <w:rPr>
          <w:rFonts w:hint="eastAsia"/>
        </w:rPr>
        <w:t>ALU</w:t>
      </w:r>
      <w:r>
        <w:rPr>
          <w:rFonts w:hint="eastAsia"/>
        </w:rPr>
        <w:t>的运算结果作为</w:t>
      </w:r>
      <w:r>
        <w:rPr>
          <w:rFonts w:hint="eastAsia"/>
        </w:rPr>
        <w:t>ID</w:t>
      </w:r>
      <w:r>
        <w:rPr>
          <w:rFonts w:hint="eastAsia"/>
        </w:rPr>
        <w:t>段的对应寄存器的值；</w:t>
      </w:r>
    </w:p>
    <w:p w14:paraId="7AB79920" w14:textId="7B4AC442" w:rsidR="00D15BBC" w:rsidRDefault="00D15BBC" w:rsidP="00D15BBC">
      <w:pPr>
        <w:pStyle w:val="a3"/>
        <w:numPr>
          <w:ilvl w:val="0"/>
          <w:numId w:val="30"/>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段的指令不是</w:t>
      </w:r>
      <w:r>
        <w:rPr>
          <w:rFonts w:hint="eastAsia"/>
        </w:rPr>
        <w:t>load</w:t>
      </w:r>
      <w:r>
        <w:rPr>
          <w:rFonts w:hint="eastAsia"/>
        </w:rPr>
        <w:t>指令，则直接将</w:t>
      </w:r>
      <w:r>
        <w:rPr>
          <w:rFonts w:hint="eastAsia"/>
        </w:rPr>
        <w:t>Mem</w:t>
      </w:r>
      <w:r>
        <w:rPr>
          <w:rFonts w:hint="eastAsia"/>
        </w:rPr>
        <w:t>段内存读出数据</w:t>
      </w:r>
      <w:r>
        <w:rPr>
          <w:rFonts w:hint="eastAsia"/>
        </w:rPr>
        <w:t>MemDate</w:t>
      </w:r>
      <w:r>
        <w:rPr>
          <w:rFonts w:hint="eastAsia"/>
        </w:rPr>
        <w:t>作为</w:t>
      </w:r>
      <w:r>
        <w:rPr>
          <w:rFonts w:hint="eastAsia"/>
        </w:rPr>
        <w:t>ID</w:t>
      </w:r>
      <w:r>
        <w:rPr>
          <w:rFonts w:hint="eastAsia"/>
        </w:rPr>
        <w:t>段的对应寄存器的值；</w:t>
      </w:r>
    </w:p>
    <w:p w14:paraId="5E188DE1" w14:textId="331DE04D" w:rsidR="00D15BBC" w:rsidRDefault="00D15BBC" w:rsidP="00D15BBC">
      <w:pPr>
        <w:pStyle w:val="a3"/>
        <w:numPr>
          <w:ilvl w:val="0"/>
          <w:numId w:val="30"/>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段的指令不是</w:t>
      </w:r>
      <w:r>
        <w:rPr>
          <w:rFonts w:hint="eastAsia"/>
        </w:rPr>
        <w:t>mfc</w:t>
      </w:r>
      <w:r>
        <w:t>0</w:t>
      </w:r>
      <w:r>
        <w:rPr>
          <w:rFonts w:hint="eastAsia"/>
        </w:rPr>
        <w:t>指令，则直接将对应协处理器的寄存器的值作为</w:t>
      </w:r>
      <w:r>
        <w:rPr>
          <w:rFonts w:hint="eastAsia"/>
        </w:rPr>
        <w:t>ID</w:t>
      </w:r>
      <w:r>
        <w:rPr>
          <w:rFonts w:hint="eastAsia"/>
        </w:rPr>
        <w:t>段的对应寄存器的值；</w:t>
      </w:r>
    </w:p>
    <w:p w14:paraId="1C32BBA6" w14:textId="5B08F7D7" w:rsidR="00D15BBC" w:rsidRPr="00E56EAC" w:rsidRDefault="00D15BBC" w:rsidP="00D15BBC">
      <w:pPr>
        <w:pStyle w:val="a3"/>
        <w:numPr>
          <w:ilvl w:val="0"/>
          <w:numId w:val="30"/>
        </w:numPr>
        <w:ind w:rightChars="11" w:right="26" w:firstLineChars="0"/>
      </w:pPr>
      <w:r>
        <w:rPr>
          <w:rFonts w:hint="eastAsia"/>
        </w:rPr>
        <w:t>针对特殊指令如</w:t>
      </w:r>
      <w:r>
        <w:rPr>
          <w:rFonts w:hint="eastAsia"/>
        </w:rPr>
        <w:t>syscall</w:t>
      </w:r>
      <w:r>
        <w:rPr>
          <w:rFonts w:hint="eastAsia"/>
        </w:rPr>
        <w:t>等，直接判断</w:t>
      </w:r>
      <w:r>
        <w:rPr>
          <w:rFonts w:hint="eastAsia"/>
        </w:rPr>
        <w:t>EX</w:t>
      </w:r>
      <w:r>
        <w:rPr>
          <w:rFonts w:hint="eastAsia"/>
        </w:rPr>
        <w:t>段和</w:t>
      </w:r>
      <w:r>
        <w:rPr>
          <w:rFonts w:hint="eastAsia"/>
        </w:rPr>
        <w:t>Mem</w:t>
      </w:r>
      <w:r>
        <w:rPr>
          <w:rFonts w:hint="eastAsia"/>
        </w:rPr>
        <w:t>段是对</w:t>
      </w:r>
      <w:r>
        <w:rPr>
          <w:rFonts w:hint="eastAsia"/>
        </w:rPr>
        <w:t>a</w:t>
      </w:r>
      <w:r>
        <w:t>0</w:t>
      </w:r>
      <w:r>
        <w:rPr>
          <w:rFonts w:hint="eastAsia"/>
        </w:rPr>
        <w:t>或</w:t>
      </w:r>
      <w:r>
        <w:rPr>
          <w:rFonts w:hint="eastAsia"/>
        </w:rPr>
        <w:t>v0</w:t>
      </w:r>
      <w:r>
        <w:rPr>
          <w:rFonts w:hint="eastAsia"/>
        </w:rPr>
        <w:t>寄存器进行写操作，若使用了则直接将相应段的</w:t>
      </w:r>
      <w:r>
        <w:rPr>
          <w:rFonts w:hint="eastAsia"/>
        </w:rPr>
        <w:t>ALU</w:t>
      </w:r>
      <w:r>
        <w:rPr>
          <w:rFonts w:hint="eastAsia"/>
        </w:rPr>
        <w:t>计算结果作为相应寄存器的值进行处理。</w:t>
      </w:r>
    </w:p>
    <w:p w14:paraId="23254A56" w14:textId="6DF2E7B4" w:rsidR="00202556" w:rsidRDefault="00202556" w:rsidP="006A22E1">
      <w:pPr>
        <w:pStyle w:val="2"/>
      </w:pPr>
      <w:bookmarkStart w:id="46" w:name="_Toc478115238"/>
      <w:r>
        <w:rPr>
          <w:rFonts w:hint="eastAsia"/>
        </w:rPr>
        <w:t>FPGA</w:t>
      </w:r>
      <w:r>
        <w:rPr>
          <w:rFonts w:hint="eastAsia"/>
        </w:rPr>
        <w:t>流水线设计</w:t>
      </w:r>
      <w:bookmarkEnd w:id="46"/>
    </w:p>
    <w:p w14:paraId="1AAFDC94" w14:textId="3987F271" w:rsidR="00202556" w:rsidRPr="00202556" w:rsidRDefault="00FC3B4D" w:rsidP="00202556">
      <w:pPr>
        <w:pStyle w:val="a3"/>
        <w:ind w:firstLine="480"/>
      </w:pPr>
      <w:r>
        <w:rPr>
          <w:rFonts w:hint="eastAsia"/>
        </w:rPr>
        <w:t>在</w:t>
      </w:r>
      <w:r>
        <w:rPr>
          <w:rFonts w:hint="eastAsia"/>
        </w:rPr>
        <w:t>logisim</w:t>
      </w:r>
      <w:r>
        <w:rPr>
          <w:rFonts w:hint="eastAsia"/>
        </w:rPr>
        <w:t>上完成重定向流水线之后，将其用</w:t>
      </w:r>
      <w:r>
        <w:rPr>
          <w:rFonts w:hint="eastAsia"/>
        </w:rPr>
        <w:t>verilog</w:t>
      </w:r>
      <w:r>
        <w:rPr>
          <w:rFonts w:hint="eastAsia"/>
        </w:rPr>
        <w:t>语言在</w:t>
      </w:r>
      <w:r>
        <w:rPr>
          <w:rFonts w:hint="eastAsia"/>
        </w:rPr>
        <w:t>vivado</w:t>
      </w:r>
      <w:r>
        <w:rPr>
          <w:rFonts w:hint="eastAsia"/>
        </w:rPr>
        <w:t>上实现。此处针对指令存储器</w:t>
      </w:r>
      <w:r>
        <w:rPr>
          <w:rFonts w:hint="eastAsia"/>
        </w:rPr>
        <w:t>ROM</w:t>
      </w:r>
      <w:r>
        <w:rPr>
          <w:rFonts w:hint="eastAsia"/>
        </w:rPr>
        <w:t>和数据存储器</w:t>
      </w:r>
      <w:r>
        <w:rPr>
          <w:rFonts w:hint="eastAsia"/>
        </w:rPr>
        <w:t>RAM</w:t>
      </w:r>
      <w:r>
        <w:rPr>
          <w:rFonts w:hint="eastAsia"/>
        </w:rPr>
        <w:t>由</w:t>
      </w:r>
      <w:r>
        <w:rPr>
          <w:rFonts w:hint="eastAsia"/>
        </w:rPr>
        <w:t>vivado</w:t>
      </w:r>
      <w:r>
        <w:rPr>
          <w:rFonts w:hint="eastAsia"/>
        </w:rPr>
        <w:t>自带的</w:t>
      </w:r>
      <w:r>
        <w:rPr>
          <w:rFonts w:hint="eastAsia"/>
        </w:rPr>
        <w:t>IP</w:t>
      </w:r>
      <w:r>
        <w:rPr>
          <w:rFonts w:hint="eastAsia"/>
        </w:rPr>
        <w:t>核实现，其他模块都由自己编写。</w:t>
      </w:r>
    </w:p>
    <w:p w14:paraId="29B4B740" w14:textId="2FCB3E64" w:rsidR="00202556" w:rsidRDefault="00202556" w:rsidP="006A22E1">
      <w:pPr>
        <w:pStyle w:val="2"/>
      </w:pPr>
      <w:bookmarkStart w:id="47" w:name="_Toc478115239"/>
      <w:r>
        <w:rPr>
          <w:rFonts w:hint="eastAsia"/>
        </w:rPr>
        <w:t>中断流水线设计</w:t>
      </w:r>
      <w:bookmarkEnd w:id="47"/>
    </w:p>
    <w:p w14:paraId="14E6D52A" w14:textId="77777777" w:rsidR="00202556" w:rsidRPr="00202556" w:rsidRDefault="00202556" w:rsidP="00202556">
      <w:pPr>
        <w:pStyle w:val="a3"/>
        <w:ind w:firstLine="480"/>
      </w:pPr>
      <w:r>
        <w:rPr>
          <w:rFonts w:hint="eastAsia"/>
        </w:rPr>
        <w:t>前面已经实现单周期</w:t>
      </w:r>
      <w:r>
        <w:rPr>
          <w:rFonts w:hint="eastAsia"/>
        </w:rPr>
        <w:t>CPU</w:t>
      </w:r>
      <w:r>
        <w:rPr>
          <w:rFonts w:hint="eastAsia"/>
        </w:rPr>
        <w:t>上的中断处理，中断流水大体思路同单周期中断，主要改动如下。首先选择中断的时机，合适的中断时机是在写回段</w:t>
      </w:r>
      <w:r>
        <w:rPr>
          <w:rFonts w:hint="eastAsia"/>
        </w:rPr>
        <w:t>WB</w:t>
      </w:r>
      <w:r>
        <w:rPr>
          <w:rFonts w:hint="eastAsia"/>
        </w:rPr>
        <w:t>，在写回段打断</w:t>
      </w:r>
      <w:r>
        <w:rPr>
          <w:rFonts w:hint="eastAsia"/>
        </w:rPr>
        <w:lastRenderedPageBreak/>
        <w:t>执行后前面四段都插入气泡后执行中断程序即可。但本人采用的是在译码段打断程序，故需要等待当前译码段指令执行结束后再进入中断程序。主要实现方法是中断来临后设置计数器，连续在</w:t>
      </w:r>
      <w:r>
        <w:rPr>
          <w:rFonts w:hint="eastAsia"/>
        </w:rPr>
        <w:t>IF</w:t>
      </w:r>
      <w:r>
        <w:rPr>
          <w:rFonts w:hint="eastAsia"/>
        </w:rPr>
        <w:t>段插入气泡，等到中断来临时最后一条指令执行结束，计数器产生进位，下一指令地址</w:t>
      </w:r>
      <w:r>
        <w:rPr>
          <w:rFonts w:hint="eastAsia"/>
        </w:rPr>
        <w:t>NPC</w:t>
      </w:r>
      <w:r>
        <w:rPr>
          <w:rFonts w:hint="eastAsia"/>
        </w:rPr>
        <w:t>由硬件送入协处理器的</w:t>
      </w:r>
      <w:r>
        <w:rPr>
          <w:rFonts w:hint="eastAsia"/>
        </w:rPr>
        <w:t>0</w:t>
      </w:r>
      <w:r>
        <w:rPr>
          <w:rFonts w:hint="eastAsia"/>
        </w:rPr>
        <w:t>号寄存器，后指令跳转到髙地址</w:t>
      </w:r>
      <w:r>
        <w:rPr>
          <w:rFonts w:hint="eastAsia"/>
        </w:rPr>
        <w:t>ROM</w:t>
      </w:r>
      <w:r>
        <w:rPr>
          <w:rFonts w:hint="eastAsia"/>
        </w:rPr>
        <w:t>运行，开始执行中断程序。中断程序结束后再将</w:t>
      </w:r>
      <w:r>
        <w:rPr>
          <w:rFonts w:hint="eastAsia"/>
        </w:rPr>
        <w:t>epc</w:t>
      </w:r>
      <w:r>
        <w:rPr>
          <w:rFonts w:hint="eastAsia"/>
        </w:rPr>
        <w:t>的值作为</w:t>
      </w:r>
      <w:r>
        <w:rPr>
          <w:rFonts w:hint="eastAsia"/>
        </w:rPr>
        <w:t>npc</w:t>
      </w:r>
      <w:r>
        <w:rPr>
          <w:rFonts w:hint="eastAsia"/>
        </w:rPr>
        <w:t>返回程序断点。</w:t>
      </w:r>
    </w:p>
    <w:p w14:paraId="4B202FA6" w14:textId="768C6799" w:rsidR="00943A91" w:rsidRDefault="00202556" w:rsidP="006A22E1">
      <w:pPr>
        <w:pStyle w:val="2"/>
      </w:pPr>
      <w:bookmarkStart w:id="48" w:name="_Toc478115240"/>
      <w:r w:rsidRPr="006A22E1">
        <w:rPr>
          <w:rFonts w:hint="eastAsia"/>
        </w:rPr>
        <w:t>动态分支预测机制</w:t>
      </w:r>
      <w:bookmarkEnd w:id="48"/>
    </w:p>
    <w:p w14:paraId="7EFDEF5F" w14:textId="566C695F" w:rsidR="00185072" w:rsidRDefault="00185072" w:rsidP="00185072">
      <w:pPr>
        <w:pStyle w:val="a3"/>
        <w:ind w:firstLine="480"/>
      </w:pPr>
      <w:r>
        <w:rPr>
          <w:rFonts w:hint="eastAsia"/>
        </w:rPr>
        <w:t>实现动态分支预测的基础是建立一张</w:t>
      </w:r>
      <w:r>
        <w:rPr>
          <w:rFonts w:hint="eastAsia"/>
        </w:rPr>
        <w:t>BHT</w:t>
      </w:r>
      <w:r>
        <w:rPr>
          <w:rFonts w:hint="eastAsia"/>
        </w:rPr>
        <w:t>表</w:t>
      </w:r>
      <w:r>
        <w:t>(Branch History Table)</w:t>
      </w:r>
      <w:r>
        <w:rPr>
          <w:rFonts w:hint="eastAsia"/>
        </w:rPr>
        <w:t>，这里总共采用</w:t>
      </w:r>
      <w:r>
        <w:rPr>
          <w:rFonts w:hint="eastAsia"/>
        </w:rPr>
        <w:t>8</w:t>
      </w:r>
      <w:r>
        <w:rPr>
          <w:rFonts w:hint="eastAsia"/>
        </w:rPr>
        <w:t>个表项，表项内容分别为指令的</w:t>
      </w:r>
      <w:r>
        <w:rPr>
          <w:rFonts w:hint="eastAsia"/>
        </w:rPr>
        <w:t>PC</w:t>
      </w:r>
      <w:r>
        <w:rPr>
          <w:rFonts w:hint="eastAsia"/>
        </w:rPr>
        <w:t>值，分支指令的跳转地址</w:t>
      </w:r>
      <w:r>
        <w:rPr>
          <w:rFonts w:hint="eastAsia"/>
        </w:rPr>
        <w:t>BranchAddr</w:t>
      </w:r>
      <w:r>
        <w:rPr>
          <w:rFonts w:hint="eastAsia"/>
        </w:rPr>
        <w:t>，双预测位以及</w:t>
      </w:r>
      <w:r>
        <w:rPr>
          <w:rFonts w:hint="eastAsia"/>
        </w:rPr>
        <w:t>LRU</w:t>
      </w:r>
      <w:r>
        <w:rPr>
          <w:rFonts w:hint="eastAsia"/>
        </w:rPr>
        <w:t>调度标记。</w:t>
      </w:r>
    </w:p>
    <w:p w14:paraId="1813556E" w14:textId="27897691" w:rsidR="00E7581C" w:rsidRDefault="00D1221F" w:rsidP="00185072">
      <w:pPr>
        <w:pStyle w:val="a3"/>
        <w:ind w:firstLine="480"/>
      </w:pPr>
      <w:r>
        <w:rPr>
          <w:rFonts w:hint="eastAsia"/>
        </w:rPr>
        <w:t>这里采用的最久未使用方法使用以下</w:t>
      </w:r>
      <w:r w:rsidR="00E7581C">
        <w:rPr>
          <w:rFonts w:hint="eastAsia"/>
        </w:rPr>
        <w:t>策略。初始化时</w:t>
      </w:r>
      <w:r w:rsidR="00E7581C">
        <w:rPr>
          <w:rFonts w:hint="eastAsia"/>
        </w:rPr>
        <w:t>LRU</w:t>
      </w:r>
      <w:r w:rsidR="00E7581C">
        <w:rPr>
          <w:rFonts w:hint="eastAsia"/>
        </w:rPr>
        <w:t>依次标记为</w:t>
      </w:r>
      <w:r w:rsidR="00E7581C">
        <w:rPr>
          <w:rFonts w:hint="eastAsia"/>
        </w:rPr>
        <w:t>0</w:t>
      </w:r>
      <w:r w:rsidR="00E7581C">
        <w:rPr>
          <w:rFonts w:hint="eastAsia"/>
        </w:rPr>
        <w:t>到</w:t>
      </w:r>
      <w:r w:rsidR="00E7581C">
        <w:rPr>
          <w:rFonts w:hint="eastAsia"/>
        </w:rPr>
        <w:t>7</w:t>
      </w:r>
      <w:r w:rsidR="00E7581C">
        <w:rPr>
          <w:rFonts w:hint="eastAsia"/>
        </w:rPr>
        <w:t>，每次查找若与查找</w:t>
      </w:r>
      <w:r w:rsidR="00E7581C">
        <w:rPr>
          <w:rFonts w:hint="eastAsia"/>
        </w:rPr>
        <w:t>PC</w:t>
      </w:r>
      <w:r w:rsidR="00E7581C">
        <w:rPr>
          <w:rFonts w:hint="eastAsia"/>
        </w:rPr>
        <w:t>不相等，则</w:t>
      </w:r>
      <w:r w:rsidR="00E7581C">
        <w:rPr>
          <w:rFonts w:hint="eastAsia"/>
        </w:rPr>
        <w:t>LRU</w:t>
      </w:r>
      <w:r w:rsidR="00E7581C">
        <w:rPr>
          <w:rFonts w:hint="eastAsia"/>
        </w:rPr>
        <w:t>加</w:t>
      </w:r>
      <w:r w:rsidR="00E7581C">
        <w:rPr>
          <w:rFonts w:hint="eastAsia"/>
        </w:rPr>
        <w:t>1</w:t>
      </w:r>
      <w:r w:rsidR="00E7581C">
        <w:rPr>
          <w:rFonts w:hint="eastAsia"/>
        </w:rPr>
        <w:t>，若相等则清零，最后在做替换的时候只要查找</w:t>
      </w:r>
      <w:r w:rsidR="00E7581C">
        <w:rPr>
          <w:rFonts w:hint="eastAsia"/>
        </w:rPr>
        <w:t>LRU</w:t>
      </w:r>
      <w:r w:rsidR="00E7581C">
        <w:rPr>
          <w:rFonts w:hint="eastAsia"/>
        </w:rPr>
        <w:t>为</w:t>
      </w:r>
      <w:r w:rsidR="00E7581C">
        <w:rPr>
          <w:rFonts w:hint="eastAsia"/>
        </w:rPr>
        <w:t>7</w:t>
      </w:r>
      <w:r w:rsidR="00E7581C">
        <w:rPr>
          <w:rFonts w:hint="eastAsia"/>
        </w:rPr>
        <w:t>的表项即可。</w:t>
      </w:r>
    </w:p>
    <w:p w14:paraId="1C8215DD" w14:textId="04536495" w:rsidR="00185072" w:rsidRDefault="00185072" w:rsidP="00185072">
      <w:pPr>
        <w:pStyle w:val="a3"/>
        <w:ind w:firstLine="480"/>
      </w:pPr>
      <w:r>
        <w:rPr>
          <w:rFonts w:hint="eastAsia"/>
        </w:rPr>
        <w:t>在</w:t>
      </w:r>
      <w:r>
        <w:rPr>
          <w:rFonts w:hint="eastAsia"/>
        </w:rPr>
        <w:t>IF</w:t>
      </w:r>
      <w:r>
        <w:rPr>
          <w:rFonts w:hint="eastAsia"/>
        </w:rPr>
        <w:t>取值阶段，首先用当前</w:t>
      </w:r>
      <w:r>
        <w:rPr>
          <w:rFonts w:hint="eastAsia"/>
        </w:rPr>
        <w:t>PC</w:t>
      </w:r>
      <w:r>
        <w:rPr>
          <w:rFonts w:hint="eastAsia"/>
        </w:rPr>
        <w:t>值为关键字在</w:t>
      </w:r>
      <w:r>
        <w:rPr>
          <w:rFonts w:hint="eastAsia"/>
        </w:rPr>
        <w:t>BHT</w:t>
      </w:r>
      <w:r>
        <w:rPr>
          <w:rFonts w:hint="eastAsia"/>
        </w:rPr>
        <w:t>表中做全相联比较查找，是否有相等的</w:t>
      </w:r>
      <w:r>
        <w:rPr>
          <w:rFonts w:hint="eastAsia"/>
        </w:rPr>
        <w:t>PC</w:t>
      </w:r>
      <w:r>
        <w:rPr>
          <w:rFonts w:hint="eastAsia"/>
        </w:rPr>
        <w:t>在表中，若有，则根据双预测位决定是否跳转；否则</w:t>
      </w:r>
      <w:r>
        <w:rPr>
          <w:rFonts w:hint="eastAsia"/>
        </w:rPr>
        <w:t>NPC</w:t>
      </w:r>
      <w:r>
        <w:rPr>
          <w:rFonts w:hint="eastAsia"/>
        </w:rPr>
        <w:t>仍旧处理为</w:t>
      </w:r>
      <w:r>
        <w:rPr>
          <w:rFonts w:hint="eastAsia"/>
        </w:rPr>
        <w:t>PC+4</w:t>
      </w:r>
      <w:r>
        <w:rPr>
          <w:rFonts w:hint="eastAsia"/>
        </w:rPr>
        <w:t>。这里采用的双预测位的方法，</w:t>
      </w:r>
      <w:r>
        <w:rPr>
          <w:rFonts w:hint="eastAsia"/>
        </w:rPr>
        <w:t>00</w:t>
      </w:r>
      <w:r>
        <w:rPr>
          <w:rFonts w:hint="eastAsia"/>
        </w:rPr>
        <w:t>和</w:t>
      </w:r>
      <w:r>
        <w:rPr>
          <w:rFonts w:hint="eastAsia"/>
        </w:rPr>
        <w:t>01</w:t>
      </w:r>
      <w:r>
        <w:rPr>
          <w:rFonts w:hint="eastAsia"/>
        </w:rPr>
        <w:t>判断为不跳转，</w:t>
      </w:r>
      <w:r>
        <w:rPr>
          <w:rFonts w:hint="eastAsia"/>
        </w:rPr>
        <w:t>10</w:t>
      </w:r>
      <w:r>
        <w:rPr>
          <w:rFonts w:hint="eastAsia"/>
        </w:rPr>
        <w:t>和</w:t>
      </w:r>
      <w:r>
        <w:rPr>
          <w:rFonts w:hint="eastAsia"/>
        </w:rPr>
        <w:t>11</w:t>
      </w:r>
      <w:r>
        <w:rPr>
          <w:rFonts w:hint="eastAsia"/>
        </w:rPr>
        <w:t>则判断为跳转。</w:t>
      </w:r>
    </w:p>
    <w:p w14:paraId="591BC3E5" w14:textId="37498199" w:rsidR="00185072" w:rsidRDefault="00185072" w:rsidP="00185072">
      <w:pPr>
        <w:pStyle w:val="a3"/>
        <w:ind w:firstLine="480"/>
      </w:pPr>
      <w:r>
        <w:rPr>
          <w:rFonts w:hint="eastAsia"/>
        </w:rPr>
        <w:t>在</w:t>
      </w:r>
      <w:r>
        <w:rPr>
          <w:rFonts w:hint="eastAsia"/>
        </w:rPr>
        <w:t>EX</w:t>
      </w:r>
      <w:r>
        <w:rPr>
          <w:rFonts w:hint="eastAsia"/>
        </w:rPr>
        <w:t>执行阶段，再次用当前</w:t>
      </w:r>
      <w:r>
        <w:rPr>
          <w:rFonts w:hint="eastAsia"/>
        </w:rPr>
        <w:t>PC</w:t>
      </w:r>
      <w:r>
        <w:rPr>
          <w:rFonts w:hint="eastAsia"/>
        </w:rPr>
        <w:t>值为关键字在</w:t>
      </w:r>
      <w:r>
        <w:rPr>
          <w:rFonts w:hint="eastAsia"/>
        </w:rPr>
        <w:t>BHT</w:t>
      </w:r>
      <w:r>
        <w:rPr>
          <w:rFonts w:hint="eastAsia"/>
        </w:rPr>
        <w:t>表中做全相联比较</w:t>
      </w:r>
      <w:r w:rsidR="00E7581C">
        <w:rPr>
          <w:rFonts w:hint="eastAsia"/>
        </w:rPr>
        <w:t>，若命中，且预测位判断结果和实际跳转结果相等，则更新预测位，预测成功预测位加</w:t>
      </w:r>
      <w:r w:rsidR="00E7581C">
        <w:rPr>
          <w:rFonts w:hint="eastAsia"/>
        </w:rPr>
        <w:t>1</w:t>
      </w:r>
      <w:r w:rsidR="00E7581C">
        <w:rPr>
          <w:rFonts w:hint="eastAsia"/>
        </w:rPr>
        <w:t>，预测失败则预测位减</w:t>
      </w:r>
      <w:r w:rsidR="00E7581C">
        <w:rPr>
          <w:rFonts w:hint="eastAsia"/>
        </w:rPr>
        <w:t>1</w:t>
      </w:r>
      <w:r w:rsidR="00E7581C">
        <w:rPr>
          <w:rFonts w:hint="eastAsia"/>
        </w:rPr>
        <w:t>，同时</w:t>
      </w:r>
      <w:r w:rsidR="00E7581C">
        <w:rPr>
          <w:rFonts w:hint="eastAsia"/>
        </w:rPr>
        <w:t>LRU</w:t>
      </w:r>
      <w:r w:rsidR="00E7581C">
        <w:rPr>
          <w:rFonts w:hint="eastAsia"/>
        </w:rPr>
        <w:t>标记为</w:t>
      </w:r>
      <w:r w:rsidR="00E7581C">
        <w:rPr>
          <w:rFonts w:hint="eastAsia"/>
        </w:rPr>
        <w:t>0</w:t>
      </w:r>
      <w:r w:rsidR="00E7581C">
        <w:rPr>
          <w:rFonts w:hint="eastAsia"/>
        </w:rPr>
        <w:t>；若预测位判断结果和实际跳转结果不同，则预测失败，按实际跳转结果更新预测位的同时需要在</w:t>
      </w:r>
      <w:r w:rsidR="00E7581C">
        <w:rPr>
          <w:rFonts w:hint="eastAsia"/>
        </w:rPr>
        <w:t>IF</w:t>
      </w:r>
      <w:r w:rsidR="00E7581C">
        <w:rPr>
          <w:rFonts w:hint="eastAsia"/>
        </w:rPr>
        <w:t>和</w:t>
      </w:r>
      <w:r w:rsidR="00E7581C">
        <w:rPr>
          <w:rFonts w:hint="eastAsia"/>
        </w:rPr>
        <w:t>ID</w:t>
      </w:r>
      <w:r w:rsidR="00E7581C">
        <w:rPr>
          <w:rFonts w:hint="eastAsia"/>
        </w:rPr>
        <w:t>段插入气泡，同时</w:t>
      </w:r>
      <w:r w:rsidR="00E7581C">
        <w:rPr>
          <w:rFonts w:hint="eastAsia"/>
        </w:rPr>
        <w:t>LRU</w:t>
      </w:r>
      <w:r w:rsidR="00E7581C">
        <w:rPr>
          <w:rFonts w:hint="eastAsia"/>
        </w:rPr>
        <w:t>调度标记也要标记为</w:t>
      </w:r>
      <w:r w:rsidR="00E7581C">
        <w:rPr>
          <w:rFonts w:hint="eastAsia"/>
        </w:rPr>
        <w:t>0</w:t>
      </w:r>
      <w:r w:rsidR="00E7581C">
        <w:rPr>
          <w:rFonts w:hint="eastAsia"/>
        </w:rPr>
        <w:t>；若</w:t>
      </w:r>
      <w:r w:rsidR="00E7581C">
        <w:rPr>
          <w:rFonts w:hint="eastAsia"/>
        </w:rPr>
        <w:t>BHT</w:t>
      </w:r>
      <w:r w:rsidR="00E7581C">
        <w:rPr>
          <w:rFonts w:hint="eastAsia"/>
        </w:rPr>
        <w:t>开始就没有命中，选取</w:t>
      </w:r>
      <w:r w:rsidR="00E7581C">
        <w:rPr>
          <w:rFonts w:hint="eastAsia"/>
        </w:rPr>
        <w:t>LRU</w:t>
      </w:r>
      <w:r w:rsidR="00E7581C">
        <w:rPr>
          <w:rFonts w:hint="eastAsia"/>
        </w:rPr>
        <w:t>值为</w:t>
      </w:r>
      <w:r w:rsidR="00E7581C">
        <w:rPr>
          <w:rFonts w:hint="eastAsia"/>
        </w:rPr>
        <w:t>7</w:t>
      </w:r>
      <w:r w:rsidR="00E7581C">
        <w:rPr>
          <w:rFonts w:hint="eastAsia"/>
        </w:rPr>
        <w:t>的表项替换，讲对应信息填入该表项。</w:t>
      </w:r>
    </w:p>
    <w:p w14:paraId="19FD8F25" w14:textId="33FD466D" w:rsidR="00E7581C" w:rsidRPr="00185072" w:rsidRDefault="00E7581C" w:rsidP="00185072">
      <w:pPr>
        <w:pStyle w:val="a3"/>
        <w:ind w:firstLine="480"/>
      </w:pPr>
      <w:r>
        <w:rPr>
          <w:rFonts w:hint="eastAsia"/>
        </w:rPr>
        <w:t>以上加</w:t>
      </w:r>
      <w:r>
        <w:rPr>
          <w:rFonts w:hint="eastAsia"/>
        </w:rPr>
        <w:t>1</w:t>
      </w:r>
      <w:r>
        <w:rPr>
          <w:rFonts w:hint="eastAsia"/>
        </w:rPr>
        <w:t>或者减</w:t>
      </w:r>
      <w:r>
        <w:rPr>
          <w:rFonts w:hint="eastAsia"/>
        </w:rPr>
        <w:t>1</w:t>
      </w:r>
      <w:r>
        <w:rPr>
          <w:rFonts w:hint="eastAsia"/>
        </w:rPr>
        <w:t>在到达取值边界的时候都不执行。</w:t>
      </w:r>
    </w:p>
    <w:p w14:paraId="75824A4A" w14:textId="197C2F24" w:rsidR="001D4FDA" w:rsidRDefault="001D4FDA">
      <w:pPr>
        <w:widowControl/>
        <w:ind w:firstLine="480"/>
        <w:jc w:val="left"/>
      </w:pPr>
    </w:p>
    <w:p w14:paraId="4C293359" w14:textId="77777777" w:rsidR="001D4FDA" w:rsidRDefault="001D4FDA">
      <w:pPr>
        <w:widowControl/>
        <w:ind w:firstLine="480"/>
        <w:jc w:val="left"/>
        <w:sectPr w:rsidR="001D4FDA" w:rsidSect="001C2647">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Pr="006A22E1" w:rsidRDefault="000C5960" w:rsidP="006A22E1">
      <w:pPr>
        <w:pStyle w:val="10"/>
        <w:numPr>
          <w:ilvl w:val="0"/>
          <w:numId w:val="7"/>
        </w:numPr>
      </w:pPr>
      <w:bookmarkStart w:id="49" w:name="_Toc478115241"/>
      <w:r w:rsidRPr="006A22E1">
        <w:rPr>
          <w:rFonts w:hint="eastAsia"/>
        </w:rPr>
        <w:lastRenderedPageBreak/>
        <w:t>详细设计与实现</w:t>
      </w:r>
      <w:bookmarkEnd w:id="49"/>
    </w:p>
    <w:p w14:paraId="219141E3" w14:textId="77777777" w:rsidR="000C5960" w:rsidRPr="006A22E1" w:rsidRDefault="00186A26" w:rsidP="006A22E1">
      <w:pPr>
        <w:pStyle w:val="2"/>
      </w:pPr>
      <w:bookmarkStart w:id="50" w:name="_Toc318364342"/>
      <w:bookmarkStart w:id="51" w:name="_Toc478115242"/>
      <w:r w:rsidRPr="006A22E1">
        <w:rPr>
          <w:rFonts w:hint="eastAsia"/>
        </w:rPr>
        <w:t>单周期</w:t>
      </w:r>
      <w:r w:rsidRPr="006A22E1">
        <w:rPr>
          <w:rFonts w:hint="eastAsia"/>
        </w:rPr>
        <w:t>CPU</w:t>
      </w:r>
      <w:bookmarkEnd w:id="50"/>
      <w:r w:rsidRPr="006A22E1">
        <w:rPr>
          <w:rFonts w:hint="eastAsia"/>
        </w:rPr>
        <w:t xml:space="preserve"> </w:t>
      </w:r>
      <w:r w:rsidR="00E43411" w:rsidRPr="006A22E1">
        <w:rPr>
          <w:rFonts w:hint="eastAsia"/>
        </w:rPr>
        <w:t>实现</w:t>
      </w:r>
      <w:bookmarkEnd w:id="51"/>
    </w:p>
    <w:p w14:paraId="5C995A8F" w14:textId="77777777" w:rsidR="00EB1C29" w:rsidRPr="006A22E1" w:rsidRDefault="00EB1C29" w:rsidP="006A22E1">
      <w:pPr>
        <w:pStyle w:val="30"/>
        <w:spacing w:before="229"/>
        <w:ind w:left="120"/>
      </w:pPr>
      <w:r w:rsidRPr="006A22E1">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624C7F36"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w:t>
      </w:r>
      <w:r w:rsidR="00124582">
        <w:rPr>
          <w:rFonts w:hint="eastAsia"/>
        </w:rPr>
        <w:t>上升</w:t>
      </w:r>
      <w:r>
        <w:rPr>
          <w:rFonts w:hint="eastAsia"/>
        </w:rPr>
        <w:t>沿触发，输入为下一条将要执行的指令的地址，</w:t>
      </w:r>
      <w:r w:rsidRPr="00EC1077">
        <w:rPr>
          <w:rFonts w:ascii="宋体" w:hAnsi="宋体" w:hint="eastAsia"/>
        </w:rPr>
        <w:t>输出</w:t>
      </w:r>
      <w:r>
        <w:rPr>
          <w:rFonts w:hint="eastAsia"/>
        </w:rPr>
        <w:t>为当前执行指令的地址。</w:t>
      </w:r>
      <w:r w:rsidR="00124582">
        <w:rPr>
          <w:rFonts w:hint="eastAsia"/>
        </w:rPr>
        <w:t>PAUSE</w:t>
      </w:r>
      <w:r w:rsidR="00124582">
        <w:rPr>
          <w:rFonts w:hint="eastAsia"/>
        </w:rPr>
        <w:t>为停机信号，当</w:t>
      </w:r>
      <w:r w:rsidR="00124582">
        <w:rPr>
          <w:rFonts w:hint="eastAsia"/>
        </w:rPr>
        <w:t>PAUSE</w:t>
      </w:r>
      <w:r w:rsidR="00124582">
        <w:rPr>
          <w:rFonts w:hint="eastAsia"/>
        </w:rPr>
        <w:t>为</w:t>
      </w:r>
      <w:r w:rsidR="00124582">
        <w:rPr>
          <w:rFonts w:hint="eastAsia"/>
        </w:rPr>
        <w:t>0</w:t>
      </w:r>
      <w:r w:rsidR="00124582">
        <w:rPr>
          <w:rFonts w:hint="eastAsia"/>
        </w:rPr>
        <w:t>的时候，</w:t>
      </w:r>
      <w:r w:rsidR="00124582">
        <w:rPr>
          <w:rFonts w:hint="eastAsia"/>
        </w:rPr>
        <w:t>CPU</w:t>
      </w:r>
      <w:r w:rsidR="00124582">
        <w:rPr>
          <w:rFonts w:hint="eastAsia"/>
        </w:rPr>
        <w:t>停止工作</w:t>
      </w:r>
      <w:r>
        <w:rPr>
          <w:rFonts w:hint="eastAsia"/>
        </w:rPr>
        <w:t>。</w:t>
      </w:r>
      <w:r w:rsidR="00124582">
        <w:rPr>
          <w:rFonts w:hint="eastAsia"/>
        </w:rPr>
        <w:t>将</w:t>
      </w:r>
      <w:r w:rsidR="00124582">
        <w:rPr>
          <w:rFonts w:hint="eastAsia"/>
        </w:rPr>
        <w:t>PAUSE</w:t>
      </w:r>
      <w:r w:rsidR="00124582">
        <w:rPr>
          <w:rFonts w:hint="eastAsia"/>
        </w:rPr>
        <w:t>信号取非之后与</w:t>
      </w:r>
      <w:r w:rsidR="00124582">
        <w:rPr>
          <w:rFonts w:hint="eastAsia"/>
        </w:rPr>
        <w:t>trap_halt</w:t>
      </w:r>
      <w:r w:rsidR="00124582">
        <w:rPr>
          <w:rFonts w:hint="eastAsia"/>
        </w:rPr>
        <w:t>信号和</w:t>
      </w:r>
      <w:r w:rsidR="00124582">
        <w:rPr>
          <w:rFonts w:hint="eastAsia"/>
        </w:rPr>
        <w:t>nop</w:t>
      </w:r>
      <w:r w:rsidR="00124582">
        <w:rPr>
          <w:rFonts w:hint="eastAsia"/>
        </w:rPr>
        <w:t>信号以及</w:t>
      </w:r>
      <w:r w:rsidR="00124582">
        <w:rPr>
          <w:rFonts w:hint="eastAsia"/>
        </w:rPr>
        <w:t>eret_halt</w:t>
      </w:r>
      <w:r w:rsidR="00124582">
        <w:rPr>
          <w:rFonts w:hint="eastAsia"/>
        </w:rPr>
        <w:t>信号相或，结果再取非作为程序计数器</w:t>
      </w:r>
      <w:r w:rsidR="00124582">
        <w:rPr>
          <w:rFonts w:hint="eastAsia"/>
        </w:rPr>
        <w:t>PC</w:t>
      </w:r>
      <w:r w:rsidR="00124582">
        <w:rPr>
          <w:rFonts w:hint="eastAsia"/>
        </w:rPr>
        <w:t>的使能端。</w:t>
      </w:r>
      <w:r w:rsidR="00124582">
        <w:t>N</w:t>
      </w:r>
      <w:r w:rsidR="00124582">
        <w:rPr>
          <w:rFonts w:hint="eastAsia"/>
        </w:rPr>
        <w:t>op</w:t>
      </w:r>
      <w:r w:rsidR="00124582">
        <w:rPr>
          <w:rFonts w:hint="eastAsia"/>
        </w:rPr>
        <w:t>信号在之后的气泡流水线和重定向中用到，</w:t>
      </w:r>
      <w:r w:rsidR="00124582">
        <w:rPr>
          <w:rFonts w:hint="eastAsia"/>
        </w:rPr>
        <w:t>trap_halt</w:t>
      </w:r>
      <w:r w:rsidR="00124582">
        <w:rPr>
          <w:rFonts w:hint="eastAsia"/>
        </w:rPr>
        <w:t>信号和</w:t>
      </w:r>
      <w:r w:rsidR="00124582">
        <w:rPr>
          <w:rFonts w:hint="eastAsia"/>
        </w:rPr>
        <w:t>eret_halt</w:t>
      </w:r>
      <w:r w:rsidR="00124582">
        <w:rPr>
          <w:rFonts w:hint="eastAsia"/>
        </w:rPr>
        <w:t>信号都是用来实现中断。</w:t>
      </w:r>
      <w:r w:rsidR="00956513">
        <w:rPr>
          <w:rFonts w:hint="eastAsia"/>
        </w:rPr>
        <w:t>如</w:t>
      </w:r>
      <w:r w:rsidR="00956513">
        <w:fldChar w:fldCharType="begin"/>
      </w:r>
      <w:r w:rsidR="00956513">
        <w:instrText xml:space="preserve"> </w:instrText>
      </w:r>
      <w:r w:rsidR="00956513">
        <w:rPr>
          <w:rFonts w:hint="eastAsia"/>
        </w:rPr>
        <w:instrText>REF _Ref478373002 \h</w:instrText>
      </w:r>
      <w:r w:rsidR="00956513">
        <w:instrText xml:space="preserve"> </w:instrText>
      </w:r>
      <w:r w:rsidR="00956513">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w:t>
      </w:r>
      <w:r w:rsidR="00956513">
        <w:fldChar w:fldCharType="end"/>
      </w:r>
      <w:r>
        <w:rPr>
          <w:rFonts w:hint="eastAsia"/>
        </w:rPr>
        <w:t>所示。</w:t>
      </w:r>
    </w:p>
    <w:p w14:paraId="531BA749" w14:textId="77777777" w:rsidR="00956513" w:rsidRDefault="00124582" w:rsidP="00956513">
      <w:pPr>
        <w:pStyle w:val="a3"/>
        <w:keepNext/>
        <w:ind w:firstLineChars="0" w:firstLine="0"/>
        <w:jc w:val="center"/>
      </w:pPr>
      <w:r>
        <w:rPr>
          <w:noProof/>
        </w:rPr>
        <w:drawing>
          <wp:inline distT="0" distB="0" distL="0" distR="0" wp14:anchorId="6C89B8BF" wp14:editId="7A817ACF">
            <wp:extent cx="2800000" cy="162857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000" cy="1628571"/>
                    </a:xfrm>
                    <a:prstGeom prst="rect">
                      <a:avLst/>
                    </a:prstGeom>
                  </pic:spPr>
                </pic:pic>
              </a:graphicData>
            </a:graphic>
          </wp:inline>
        </w:drawing>
      </w:r>
    </w:p>
    <w:p w14:paraId="0A6ECE22" w14:textId="0AF4EBB0" w:rsidR="00E43411" w:rsidRDefault="00956513" w:rsidP="00956513">
      <w:pPr>
        <w:pStyle w:val="aff1"/>
        <w:spacing w:before="91" w:after="91"/>
        <w:ind w:firstLine="420"/>
      </w:pPr>
      <w:bookmarkStart w:id="52" w:name="_Ref4783730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03850">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03850">
        <w:rPr>
          <w:noProof/>
        </w:rPr>
        <w:t>1</w:t>
      </w:r>
      <w:r>
        <w:fldChar w:fldCharType="end"/>
      </w:r>
      <w:bookmarkEnd w:id="52"/>
      <w:r w:rsidR="00000AB4">
        <w:rPr>
          <w:rFonts w:hint="eastAsia"/>
        </w:rPr>
        <w:t>程序计数器（P</w:t>
      </w:r>
      <w:r w:rsidR="00000AB4">
        <w:t>C</w:t>
      </w:r>
      <w:r w:rsidR="00000AB4">
        <w:rPr>
          <w:rFonts w:hint="eastAsia"/>
        </w:rPr>
        <w:t>）</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1C4FD224" w14:textId="1085BCDB" w:rsidR="00E43411" w:rsidRDefault="00E43411" w:rsidP="00634D23">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14:paraId="59EC9177" w14:textId="77777777" w:rsidR="00634D23" w:rsidRDefault="00634D23" w:rsidP="00214B51">
      <w:pPr>
        <w:pStyle w:val="16"/>
        <w:ind w:left="480" w:right="480"/>
      </w:pPr>
      <w:r>
        <w:t xml:space="preserve">register_32 reg1(.date(pc_temp), </w:t>
      </w:r>
    </w:p>
    <w:p w14:paraId="63955FF7" w14:textId="77777777" w:rsidR="00634D23" w:rsidRDefault="00634D23" w:rsidP="00214B51">
      <w:pPr>
        <w:pStyle w:val="16"/>
        <w:ind w:left="480" w:right="480"/>
      </w:pPr>
      <w:r>
        <w:t xml:space="preserve">        .clk(clk),</w:t>
      </w:r>
    </w:p>
    <w:p w14:paraId="748F697C" w14:textId="77777777" w:rsidR="00634D23" w:rsidRDefault="00634D23" w:rsidP="00214B51">
      <w:pPr>
        <w:pStyle w:val="16"/>
        <w:ind w:left="480" w:right="480"/>
      </w:pPr>
      <w:r>
        <w:t xml:space="preserve">        .en( (~(~PAUSE | nop | trap_halt | eret_halt)) &amp; start), </w:t>
      </w:r>
    </w:p>
    <w:p w14:paraId="3CCEA352" w14:textId="77777777" w:rsidR="00634D23" w:rsidRDefault="00634D23" w:rsidP="00214B51">
      <w:pPr>
        <w:pStyle w:val="16"/>
        <w:ind w:left="480" w:right="480"/>
      </w:pPr>
      <w:r>
        <w:t xml:space="preserve">        .clr(clear), </w:t>
      </w:r>
    </w:p>
    <w:p w14:paraId="75AAE988" w14:textId="62AABEF9" w:rsidR="00634D23" w:rsidRDefault="00634D23" w:rsidP="00214B51">
      <w:pPr>
        <w:pStyle w:val="16"/>
        <w:ind w:left="480" w:right="480"/>
      </w:pPr>
      <w:r>
        <w:t xml:space="preserve">        .out(npc));</w:t>
      </w:r>
    </w:p>
    <w:p w14:paraId="3D3D65ED" w14:textId="77777777" w:rsidR="006A4689" w:rsidRDefault="006A4689" w:rsidP="00634D23">
      <w:pPr>
        <w:pStyle w:val="a3"/>
        <w:ind w:firstLineChars="0" w:firstLine="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63616F0B" w:rsidR="006A4689" w:rsidRDefault="00634D23" w:rsidP="00EC1077">
      <w:pPr>
        <w:pStyle w:val="a3"/>
        <w:ind w:rightChars="11" w:right="26" w:firstLine="480"/>
      </w:pPr>
      <w:r>
        <w:rPr>
          <w:rFonts w:hint="eastAsia"/>
        </w:rPr>
        <w:lastRenderedPageBreak/>
        <w:t>使用两个</w:t>
      </w:r>
      <w:r w:rsidR="006A4689">
        <w:rPr>
          <w:rFonts w:hint="eastAsia"/>
        </w:rPr>
        <w:t>只读存储器</w:t>
      </w:r>
      <w:r w:rsidR="006A4689">
        <w:rPr>
          <w:rFonts w:hint="eastAsia"/>
        </w:rPr>
        <w:t>ROM</w:t>
      </w:r>
      <w:r w:rsidR="006A4689">
        <w:rPr>
          <w:rFonts w:hint="eastAsia"/>
        </w:rPr>
        <w:t>实现指令存储器（</w:t>
      </w:r>
      <w:r w:rsidR="006A4689">
        <w:rPr>
          <w:rFonts w:hint="eastAsia"/>
        </w:rPr>
        <w:t>IM</w:t>
      </w:r>
      <w:r>
        <w:rPr>
          <w:rFonts w:hint="eastAsia"/>
        </w:rPr>
        <w:t>）。设置两个</w:t>
      </w:r>
      <w:r w:rsidR="006A4689">
        <w:rPr>
          <w:rFonts w:hint="eastAsia"/>
        </w:rPr>
        <w:t>读存储器的地址位宽为</w:t>
      </w:r>
      <w:r w:rsidR="006A4689">
        <w:rPr>
          <w:rFonts w:hint="eastAsia"/>
        </w:rPr>
        <w:t>10</w:t>
      </w:r>
      <w:r w:rsidR="006A4689">
        <w:rPr>
          <w:rFonts w:hint="eastAsia"/>
        </w:rPr>
        <w:t>位，数据位宽为</w:t>
      </w:r>
      <w:r w:rsidR="006A4689">
        <w:rPr>
          <w:rFonts w:hint="eastAsia"/>
        </w:rPr>
        <w:t>32</w:t>
      </w:r>
      <w:r w:rsidR="006A4689">
        <w:rPr>
          <w:rFonts w:hint="eastAsia"/>
        </w:rPr>
        <w:t>位。因为</w:t>
      </w:r>
      <w:r w:rsidR="006A4689">
        <w:rPr>
          <w:rFonts w:hint="eastAsia"/>
        </w:rPr>
        <w:t>PC</w:t>
      </w:r>
      <w:r w:rsidR="006A4689">
        <w:rPr>
          <w:rFonts w:hint="eastAsia"/>
        </w:rPr>
        <w:t>中存储的指令地址有</w:t>
      </w:r>
      <w:r w:rsidR="006A4689">
        <w:rPr>
          <w:rFonts w:hint="eastAsia"/>
        </w:rPr>
        <w:t>32</w:t>
      </w:r>
      <w:r w:rsidR="006A4689">
        <w:rPr>
          <w:rFonts w:hint="eastAsia"/>
        </w:rPr>
        <w:t>位，而</w:t>
      </w:r>
      <w:r w:rsidR="006A4689">
        <w:rPr>
          <w:kern w:val="0"/>
        </w:rPr>
        <w:t>ROM</w:t>
      </w:r>
      <w:r w:rsidR="006A4689">
        <w:rPr>
          <w:rFonts w:hint="eastAsia"/>
          <w:kern w:val="0"/>
        </w:rPr>
        <w:t>地址线宽度有限，仅为</w:t>
      </w:r>
      <w:r w:rsidR="006A4689">
        <w:rPr>
          <w:rFonts w:hint="eastAsia"/>
          <w:kern w:val="0"/>
        </w:rPr>
        <w:t>10</w:t>
      </w:r>
      <w:r w:rsidR="006A4689">
        <w:rPr>
          <w:rFonts w:hint="eastAsia"/>
          <w:kern w:val="0"/>
        </w:rPr>
        <w:t>位，使用分线器只取</w:t>
      </w:r>
      <w:r w:rsidR="006A4689">
        <w:rPr>
          <w:rFonts w:hint="eastAsia"/>
          <w:kern w:val="0"/>
        </w:rPr>
        <w:t>32</w:t>
      </w:r>
      <w:r w:rsidR="006A4689">
        <w:rPr>
          <w:rFonts w:hint="eastAsia"/>
          <w:kern w:val="0"/>
        </w:rPr>
        <w:t>位指令地址的</w:t>
      </w:r>
      <w:r w:rsidR="006A4689">
        <w:rPr>
          <w:rFonts w:hint="eastAsia"/>
          <w:kern w:val="0"/>
        </w:rPr>
        <w:t>2-11</w:t>
      </w:r>
      <w:r w:rsidR="006A4689">
        <w:rPr>
          <w:rFonts w:hint="eastAsia"/>
          <w:kern w:val="0"/>
        </w:rPr>
        <w:t>位作为</w:t>
      </w:r>
      <w:r>
        <w:rPr>
          <w:rFonts w:hint="eastAsia"/>
          <w:kern w:val="0"/>
        </w:rPr>
        <w:t>两个指令存储器的输入地址，取指令最高位作为片选信号，最高位为</w:t>
      </w:r>
      <w:r>
        <w:rPr>
          <w:rFonts w:hint="eastAsia"/>
          <w:kern w:val="0"/>
        </w:rPr>
        <w:t>0</w:t>
      </w:r>
      <w:r>
        <w:rPr>
          <w:rFonts w:hint="eastAsia"/>
          <w:kern w:val="0"/>
        </w:rPr>
        <w:t>，表示低地址，最高位为</w:t>
      </w:r>
      <w:r>
        <w:rPr>
          <w:rFonts w:hint="eastAsia"/>
          <w:kern w:val="0"/>
        </w:rPr>
        <w:t>1</w:t>
      </w:r>
      <w:r>
        <w:rPr>
          <w:rFonts w:hint="eastAsia"/>
          <w:kern w:val="0"/>
        </w:rPr>
        <w:t>表示髙地址。低地址存放用户程序，髙地址存放中断程序。</w:t>
      </w:r>
      <w:r w:rsidR="006A4689">
        <w:rPr>
          <w:rFonts w:hint="eastAsia"/>
          <w:kern w:val="0"/>
        </w:rPr>
        <w:t>如</w:t>
      </w:r>
      <w:r w:rsidR="006A4689">
        <w:rPr>
          <w:kern w:val="0"/>
        </w:rPr>
        <w:fldChar w:fldCharType="begin"/>
      </w:r>
      <w:r w:rsidR="006A4689">
        <w:rPr>
          <w:kern w:val="0"/>
        </w:rPr>
        <w:instrText xml:space="preserve"> </w:instrText>
      </w:r>
      <w:r w:rsidR="006A4689">
        <w:rPr>
          <w:rFonts w:hint="eastAsia"/>
          <w:kern w:val="0"/>
        </w:rPr>
        <w:instrText>REF _Ref464932494 \h</w:instrText>
      </w:r>
      <w:r w:rsidR="006A4689">
        <w:rPr>
          <w:kern w:val="0"/>
        </w:rPr>
        <w:instrText xml:space="preserve"> </w:instrText>
      </w:r>
      <w:r w:rsidR="006A4689">
        <w:rPr>
          <w:kern w:val="0"/>
        </w:rPr>
      </w:r>
      <w:r w:rsidR="006A4689">
        <w:rPr>
          <w:kern w:val="0"/>
        </w:rP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w:t>
      </w:r>
      <w:r w:rsidR="006A4689">
        <w:rPr>
          <w:kern w:val="0"/>
        </w:rPr>
        <w:fldChar w:fldCharType="end"/>
      </w:r>
      <w:r w:rsidR="006A4689">
        <w:rPr>
          <w:rFonts w:hint="eastAsia"/>
          <w:kern w:val="0"/>
        </w:rPr>
        <w:t>所示。</w:t>
      </w:r>
    </w:p>
    <w:p w14:paraId="74D331A5" w14:textId="3A3E2BB7" w:rsidR="006A4689" w:rsidRDefault="00634D23" w:rsidP="006A4689">
      <w:pPr>
        <w:pStyle w:val="a3"/>
        <w:keepNext/>
        <w:ind w:firstLineChars="0" w:firstLine="0"/>
        <w:jc w:val="center"/>
      </w:pPr>
      <w:r>
        <w:rPr>
          <w:noProof/>
        </w:rPr>
        <w:drawing>
          <wp:inline distT="0" distB="0" distL="0" distR="0" wp14:anchorId="7E1FD056" wp14:editId="7C4F2116">
            <wp:extent cx="2700192" cy="1971675"/>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9153" cy="1985520"/>
                    </a:xfrm>
                    <a:prstGeom prst="rect">
                      <a:avLst/>
                    </a:prstGeom>
                  </pic:spPr>
                </pic:pic>
              </a:graphicData>
            </a:graphic>
          </wp:inline>
        </w:drawing>
      </w:r>
    </w:p>
    <w:p w14:paraId="6524820C" w14:textId="65D08BF5" w:rsidR="006A4689" w:rsidRDefault="006A4689" w:rsidP="006A4689">
      <w:pPr>
        <w:pStyle w:val="affe"/>
        <w:ind w:firstLine="420"/>
      </w:pPr>
      <w:bookmarkStart w:id="53" w:name="_Ref464932494"/>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w:t>
      </w:r>
      <w:r w:rsidR="00956513">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08CB8662" w:rsidR="006A4689" w:rsidRDefault="006A4689" w:rsidP="00EC1077">
      <w:pPr>
        <w:pStyle w:val="a3"/>
        <w:ind w:rightChars="11" w:right="26" w:firstLine="480"/>
      </w:pPr>
      <w:r>
        <w:rPr>
          <w:rFonts w:hint="eastAsia"/>
        </w:rPr>
        <w:t>直接使用</w:t>
      </w:r>
      <w:r>
        <w:rPr>
          <w:rFonts w:hint="eastAsia"/>
        </w:rPr>
        <w:t>Vivado</w:t>
      </w:r>
      <w:r>
        <w:rPr>
          <w:rFonts w:hint="eastAsia"/>
        </w:rPr>
        <w:t>中自带</w:t>
      </w:r>
      <w:r w:rsidR="00634D23">
        <w:rPr>
          <w:rFonts w:hint="eastAsia"/>
        </w:rPr>
        <w:t>IP</w:t>
      </w:r>
      <w:r w:rsidR="00634D23">
        <w:rPr>
          <w:rFonts w:hint="eastAsia"/>
        </w:rPr>
        <w:t>核中的</w:t>
      </w:r>
      <w:r>
        <w:rPr>
          <w:rFonts w:hint="eastAsia"/>
        </w:rPr>
        <w:t>ROM</w:t>
      </w:r>
      <w:r>
        <w:rPr>
          <w:rFonts w:hint="eastAsia"/>
        </w:rPr>
        <w:t>作为指令存储器，其设置如</w:t>
      </w:r>
      <w:r w:rsidR="00956513">
        <w:fldChar w:fldCharType="begin"/>
      </w:r>
      <w:r w:rsidR="00956513">
        <w:instrText xml:space="preserve"> </w:instrText>
      </w:r>
      <w:r w:rsidR="00956513">
        <w:rPr>
          <w:rFonts w:hint="eastAsia"/>
        </w:rPr>
        <w:instrText>REF _Ref478373037 \h</w:instrText>
      </w:r>
      <w:r w:rsidR="00956513">
        <w:instrText xml:space="preserve"> </w:instrText>
      </w:r>
      <w:r w:rsidR="00956513">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3</w:t>
      </w:r>
      <w:r w:rsidR="00956513">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70AE56F8" w14:textId="77777777" w:rsidR="00000AB4" w:rsidRDefault="006B677B" w:rsidP="00000AB4">
      <w:pPr>
        <w:pStyle w:val="a3"/>
        <w:keepNext/>
        <w:ind w:rightChars="11" w:right="26" w:firstLine="480"/>
        <w:jc w:val="center"/>
      </w:pPr>
      <w:r>
        <w:rPr>
          <w:noProof/>
        </w:rPr>
        <w:drawing>
          <wp:inline distT="0" distB="0" distL="0" distR="0" wp14:anchorId="15164CF4" wp14:editId="32F54E6E">
            <wp:extent cx="2674402" cy="1409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3705" cy="1414604"/>
                    </a:xfrm>
                    <a:prstGeom prst="rect">
                      <a:avLst/>
                    </a:prstGeom>
                  </pic:spPr>
                </pic:pic>
              </a:graphicData>
            </a:graphic>
          </wp:inline>
        </w:drawing>
      </w:r>
    </w:p>
    <w:p w14:paraId="15B4673D" w14:textId="05F9B1EA" w:rsidR="006B677B" w:rsidRDefault="00000AB4" w:rsidP="00000AB4">
      <w:pPr>
        <w:pStyle w:val="aff1"/>
        <w:spacing w:before="91" w:after="91"/>
        <w:ind w:firstLine="420"/>
      </w:pPr>
      <w:bookmarkStart w:id="54" w:name="_Ref478373037"/>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3</w:t>
      </w:r>
      <w:r w:rsidR="00956513">
        <w:fldChar w:fldCharType="end"/>
      </w:r>
      <w:bookmarkEnd w:id="54"/>
      <w:r>
        <w:t xml:space="preserve"> </w:t>
      </w:r>
      <w:r>
        <w:rPr>
          <w:rFonts w:hint="eastAsia"/>
        </w:rPr>
        <w:t>IP核实现ROM</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5C82D862" w14:textId="77777777" w:rsidR="006B677B" w:rsidRDefault="006B677B" w:rsidP="00214B51">
      <w:pPr>
        <w:pStyle w:val="16"/>
        <w:ind w:left="480" w:right="480"/>
      </w:pPr>
      <w:r>
        <w:t>Rom_User benchmark (</w:t>
      </w:r>
    </w:p>
    <w:p w14:paraId="22B409E9" w14:textId="77777777" w:rsidR="006B677B" w:rsidRDefault="006B677B" w:rsidP="00214B51">
      <w:pPr>
        <w:pStyle w:val="16"/>
        <w:ind w:left="480" w:right="480"/>
      </w:pPr>
      <w:r>
        <w:t xml:space="preserve">       .a(cpc[11:2]),      // input wire [9 : 0] a</w:t>
      </w:r>
    </w:p>
    <w:p w14:paraId="6FECEF1B" w14:textId="77777777" w:rsidR="006B677B" w:rsidRDefault="006B677B" w:rsidP="00214B51">
      <w:pPr>
        <w:pStyle w:val="16"/>
        <w:ind w:left="480" w:right="480"/>
      </w:pPr>
      <w:r>
        <w:t xml:space="preserve">       .spo(ir_low)  // output wire [31 : 0] spo</w:t>
      </w:r>
    </w:p>
    <w:p w14:paraId="6F9DD93D" w14:textId="77777777" w:rsidR="006B677B" w:rsidRDefault="006B677B" w:rsidP="00214B51">
      <w:pPr>
        <w:pStyle w:val="16"/>
        <w:ind w:left="480" w:right="480"/>
      </w:pPr>
      <w:r>
        <w:t xml:space="preserve">    );</w:t>
      </w:r>
    </w:p>
    <w:p w14:paraId="15A3F1DF" w14:textId="77777777" w:rsidR="006B677B" w:rsidRDefault="006B677B" w:rsidP="00214B51">
      <w:pPr>
        <w:pStyle w:val="16"/>
        <w:ind w:left="480" w:right="480"/>
      </w:pPr>
      <w:r>
        <w:t xml:space="preserve">    Rom_Trap your_instance_name (</w:t>
      </w:r>
    </w:p>
    <w:p w14:paraId="4D82C377" w14:textId="77777777" w:rsidR="006B677B" w:rsidRDefault="006B677B" w:rsidP="00214B51">
      <w:pPr>
        <w:pStyle w:val="16"/>
        <w:ind w:left="480" w:right="480"/>
      </w:pPr>
      <w:r>
        <w:t xml:space="preserve">      .a(cpc[11:2]),      // input wire [9 : 0] a</w:t>
      </w:r>
    </w:p>
    <w:p w14:paraId="2C9182B3" w14:textId="77777777" w:rsidR="006B677B" w:rsidRDefault="006B677B" w:rsidP="00214B51">
      <w:pPr>
        <w:pStyle w:val="16"/>
        <w:ind w:left="480" w:right="480"/>
      </w:pPr>
      <w:r>
        <w:lastRenderedPageBreak/>
        <w:t xml:space="preserve">      .spo(ir_high)  // output wire [31 : 0] spo</w:t>
      </w:r>
    </w:p>
    <w:p w14:paraId="654FD807" w14:textId="77777777" w:rsidR="006B677B" w:rsidRDefault="006B677B" w:rsidP="00214B51">
      <w:pPr>
        <w:pStyle w:val="16"/>
        <w:ind w:left="480" w:right="480"/>
      </w:pPr>
      <w:r>
        <w:t xml:space="preserve">    );</w:t>
      </w:r>
    </w:p>
    <w:p w14:paraId="38BE68C0" w14:textId="77777777" w:rsidR="006B677B" w:rsidRDefault="006B677B" w:rsidP="00214B51">
      <w:pPr>
        <w:pStyle w:val="16"/>
        <w:ind w:left="480" w:right="480"/>
      </w:pPr>
      <w:r>
        <w:t xml:space="preserve">    mux2_1width_32 mux19(cpc[31], ir_low, ir_high, IR_IF);</w:t>
      </w:r>
    </w:p>
    <w:p w14:paraId="5F0C2FDC" w14:textId="61669DBE" w:rsidR="006A4689" w:rsidRDefault="006A4689" w:rsidP="006B677B">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Pr="006A22E1" w:rsidRDefault="006A4689" w:rsidP="006A22E1">
      <w:pPr>
        <w:pStyle w:val="30"/>
        <w:spacing w:before="229"/>
        <w:ind w:left="120"/>
      </w:pPr>
      <w:r w:rsidRPr="006A22E1">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32E8C92F"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rsidR="00A14C61">
        <w:fldChar w:fldCharType="begin"/>
      </w:r>
      <w:r w:rsidR="00A14C61">
        <w:instrText xml:space="preserve"> </w:instrText>
      </w:r>
      <w:r w:rsidR="00A14C61">
        <w:rPr>
          <w:rFonts w:hint="eastAsia"/>
        </w:rPr>
        <w:instrText>REF _Ref464940943 \h</w:instrText>
      </w:r>
      <w:r w:rsidR="00A14C61">
        <w:instrText xml:space="preserve"> </w:instrText>
      </w:r>
      <w:r w:rsidR="00A14C61">
        <w:fldChar w:fldCharType="separate"/>
      </w:r>
      <w:r w:rsidR="00703850">
        <w:t>表</w:t>
      </w:r>
      <w:r w:rsidR="00703850">
        <w:t xml:space="preserve"> </w:t>
      </w:r>
      <w:r w:rsidR="00703850">
        <w:rPr>
          <w:noProof/>
        </w:rPr>
        <w:t>3</w:t>
      </w:r>
      <w:r w:rsidR="00703850">
        <w:noBreakHyphen/>
      </w:r>
      <w:r w:rsidR="00703850">
        <w:rPr>
          <w:noProof/>
        </w:rPr>
        <w:t>1</w:t>
      </w:r>
      <w:r w:rsidR="00A14C61">
        <w:fldChar w:fldCharType="end"/>
      </w:r>
      <w:r>
        <w:rPr>
          <w:rFonts w:hint="eastAsia"/>
        </w:rPr>
        <w:t>所示。</w:t>
      </w:r>
    </w:p>
    <w:p w14:paraId="02EFE1F0" w14:textId="10039C5F" w:rsidR="006A4689" w:rsidRDefault="00596A7A" w:rsidP="006B677B">
      <w:pPr>
        <w:pStyle w:val="aff1"/>
        <w:spacing w:before="91" w:after="91"/>
        <w:ind w:firstLineChars="0" w:firstLine="0"/>
      </w:pPr>
      <w:bookmarkStart w:id="55" w:name="_Ref464940943"/>
      <w:r>
        <w:t xml:space="preserve">表 </w:t>
      </w:r>
      <w:fldSimple w:instr=" STYLEREF 1 \s ">
        <w:r w:rsidR="00703850">
          <w:rPr>
            <w:noProof/>
          </w:rPr>
          <w:t>3</w:t>
        </w:r>
      </w:fldSimple>
      <w:r w:rsidR="004A0244">
        <w:noBreakHyphen/>
      </w:r>
      <w:fldSimple w:instr=" SEQ 表 \* ARABIC \s 1 ">
        <w:r w:rsidR="00703850">
          <w:rPr>
            <w:noProof/>
          </w:rPr>
          <w:t>1</w:t>
        </w:r>
      </w:fldSimple>
      <w:bookmarkEnd w:id="55"/>
      <w:r w:rsidR="006A4689">
        <w:rPr>
          <w:rFonts w:hint="eastAsia"/>
        </w:rPr>
        <w:t>指令系统数据通路表</w:t>
      </w:r>
    </w:p>
    <w:tbl>
      <w:tblPr>
        <w:tblW w:w="8651" w:type="dxa"/>
        <w:tblInd w:w="-5" w:type="dxa"/>
        <w:tblBorders>
          <w:top w:val="single" w:sz="12" w:space="0" w:color="538135" w:themeColor="accent6" w:themeShade="BF"/>
          <w:bottom w:val="single" w:sz="12" w:space="0" w:color="538135" w:themeColor="accent6" w:themeShade="BF"/>
          <w:insideH w:val="single" w:sz="8" w:space="0" w:color="538135" w:themeColor="accent6" w:themeShade="BF"/>
          <w:insideV w:val="single" w:sz="8" w:space="0" w:color="538135" w:themeColor="accent6" w:themeShade="BF"/>
        </w:tblBorders>
        <w:tblLayout w:type="fixed"/>
        <w:tblLook w:val="04A0" w:firstRow="1" w:lastRow="0" w:firstColumn="1" w:lastColumn="0" w:noHBand="0" w:noVBand="1"/>
      </w:tblPr>
      <w:tblGrid>
        <w:gridCol w:w="806"/>
        <w:gridCol w:w="895"/>
        <w:gridCol w:w="993"/>
        <w:gridCol w:w="850"/>
        <w:gridCol w:w="709"/>
        <w:gridCol w:w="567"/>
        <w:gridCol w:w="567"/>
        <w:gridCol w:w="709"/>
        <w:gridCol w:w="850"/>
        <w:gridCol w:w="992"/>
        <w:gridCol w:w="713"/>
      </w:tblGrid>
      <w:tr w:rsidR="006B677B" w:rsidRPr="001C2647" w14:paraId="1B490574" w14:textId="77777777" w:rsidTr="001C2647">
        <w:trPr>
          <w:trHeight w:val="300"/>
        </w:trPr>
        <w:tc>
          <w:tcPr>
            <w:tcW w:w="806" w:type="dxa"/>
            <w:vMerge w:val="restart"/>
            <w:shd w:val="clear" w:color="auto" w:fill="A8D08D" w:themeFill="accent6" w:themeFillTint="99"/>
            <w:noWrap/>
            <w:vAlign w:val="center"/>
            <w:hideMark/>
          </w:tcPr>
          <w:p w14:paraId="0639EBE7"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指令</w:t>
            </w:r>
          </w:p>
        </w:tc>
        <w:tc>
          <w:tcPr>
            <w:tcW w:w="895" w:type="dxa"/>
            <w:vMerge w:val="restart"/>
            <w:shd w:val="clear" w:color="auto" w:fill="A8D08D" w:themeFill="accent6" w:themeFillTint="99"/>
            <w:noWrap/>
            <w:vAlign w:val="center"/>
            <w:hideMark/>
          </w:tcPr>
          <w:p w14:paraId="771BBBA1"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PC</w:t>
            </w:r>
          </w:p>
        </w:tc>
        <w:tc>
          <w:tcPr>
            <w:tcW w:w="3119" w:type="dxa"/>
            <w:gridSpan w:val="4"/>
            <w:shd w:val="clear" w:color="auto" w:fill="A8D08D" w:themeFill="accent6" w:themeFillTint="99"/>
            <w:noWrap/>
            <w:vAlign w:val="center"/>
            <w:hideMark/>
          </w:tcPr>
          <w:p w14:paraId="7DFA10F6"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RF</w:t>
            </w:r>
          </w:p>
        </w:tc>
        <w:tc>
          <w:tcPr>
            <w:tcW w:w="2126" w:type="dxa"/>
            <w:gridSpan w:val="3"/>
            <w:shd w:val="clear" w:color="auto" w:fill="A8D08D" w:themeFill="accent6" w:themeFillTint="99"/>
            <w:noWrap/>
            <w:vAlign w:val="center"/>
            <w:hideMark/>
          </w:tcPr>
          <w:p w14:paraId="7D69A8C5"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ALU</w:t>
            </w:r>
          </w:p>
        </w:tc>
        <w:tc>
          <w:tcPr>
            <w:tcW w:w="1705" w:type="dxa"/>
            <w:gridSpan w:val="2"/>
            <w:shd w:val="clear" w:color="auto" w:fill="A8D08D" w:themeFill="accent6" w:themeFillTint="99"/>
            <w:noWrap/>
            <w:vAlign w:val="center"/>
            <w:hideMark/>
          </w:tcPr>
          <w:p w14:paraId="597C9410"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DM</w:t>
            </w:r>
          </w:p>
        </w:tc>
      </w:tr>
      <w:tr w:rsidR="006B677B" w:rsidRPr="001C2647" w14:paraId="3CCC68C3" w14:textId="77777777" w:rsidTr="001C2647">
        <w:trPr>
          <w:trHeight w:val="300"/>
        </w:trPr>
        <w:tc>
          <w:tcPr>
            <w:tcW w:w="806" w:type="dxa"/>
            <w:vMerge/>
            <w:shd w:val="clear" w:color="auto" w:fill="A8D08D" w:themeFill="accent6" w:themeFillTint="99"/>
            <w:vAlign w:val="center"/>
            <w:hideMark/>
          </w:tcPr>
          <w:p w14:paraId="5B62EC3C" w14:textId="77777777" w:rsidR="006B677B" w:rsidRPr="001C2647" w:rsidRDefault="006B677B" w:rsidP="004438F5">
            <w:pPr>
              <w:widowControl/>
              <w:ind w:firstLineChars="0" w:firstLine="0"/>
              <w:jc w:val="left"/>
              <w:rPr>
                <w:rFonts w:ascii="等线" w:eastAsia="等线" w:hAnsi="等线" w:cs="宋体"/>
                <w:color w:val="000000"/>
                <w:kern w:val="0"/>
                <w:sz w:val="21"/>
                <w:szCs w:val="21"/>
              </w:rPr>
            </w:pPr>
          </w:p>
        </w:tc>
        <w:tc>
          <w:tcPr>
            <w:tcW w:w="895" w:type="dxa"/>
            <w:vMerge/>
            <w:shd w:val="clear" w:color="auto" w:fill="A8D08D" w:themeFill="accent6" w:themeFillTint="99"/>
            <w:vAlign w:val="center"/>
            <w:hideMark/>
          </w:tcPr>
          <w:p w14:paraId="7D0DA35E" w14:textId="77777777" w:rsidR="006B677B" w:rsidRPr="001C2647" w:rsidRDefault="006B677B" w:rsidP="004438F5">
            <w:pPr>
              <w:widowControl/>
              <w:ind w:firstLineChars="0" w:firstLine="0"/>
              <w:jc w:val="left"/>
              <w:rPr>
                <w:rFonts w:ascii="等线" w:eastAsia="等线" w:hAnsi="等线" w:cs="宋体"/>
                <w:color w:val="000000"/>
                <w:kern w:val="0"/>
                <w:sz w:val="21"/>
                <w:szCs w:val="21"/>
              </w:rPr>
            </w:pPr>
          </w:p>
        </w:tc>
        <w:tc>
          <w:tcPr>
            <w:tcW w:w="993" w:type="dxa"/>
            <w:shd w:val="clear" w:color="auto" w:fill="A8D08D" w:themeFill="accent6" w:themeFillTint="99"/>
            <w:noWrap/>
            <w:vAlign w:val="center"/>
            <w:hideMark/>
          </w:tcPr>
          <w:p w14:paraId="0F414ABB"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R1#</w:t>
            </w:r>
          </w:p>
        </w:tc>
        <w:tc>
          <w:tcPr>
            <w:tcW w:w="850" w:type="dxa"/>
            <w:shd w:val="clear" w:color="auto" w:fill="A8D08D" w:themeFill="accent6" w:themeFillTint="99"/>
            <w:noWrap/>
            <w:vAlign w:val="center"/>
            <w:hideMark/>
          </w:tcPr>
          <w:p w14:paraId="56DCABE4"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R2#</w:t>
            </w:r>
          </w:p>
        </w:tc>
        <w:tc>
          <w:tcPr>
            <w:tcW w:w="709" w:type="dxa"/>
            <w:shd w:val="clear" w:color="auto" w:fill="A8D08D" w:themeFill="accent6" w:themeFillTint="99"/>
            <w:noWrap/>
            <w:vAlign w:val="center"/>
            <w:hideMark/>
          </w:tcPr>
          <w:p w14:paraId="6ABB405D"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W#</w:t>
            </w:r>
          </w:p>
        </w:tc>
        <w:tc>
          <w:tcPr>
            <w:tcW w:w="567" w:type="dxa"/>
            <w:shd w:val="clear" w:color="auto" w:fill="A8D08D" w:themeFill="accent6" w:themeFillTint="99"/>
            <w:noWrap/>
            <w:vAlign w:val="center"/>
            <w:hideMark/>
          </w:tcPr>
          <w:p w14:paraId="2CA11743"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Din</w:t>
            </w:r>
          </w:p>
        </w:tc>
        <w:tc>
          <w:tcPr>
            <w:tcW w:w="567" w:type="dxa"/>
            <w:shd w:val="clear" w:color="auto" w:fill="A8D08D" w:themeFill="accent6" w:themeFillTint="99"/>
            <w:noWrap/>
            <w:vAlign w:val="center"/>
            <w:hideMark/>
          </w:tcPr>
          <w:p w14:paraId="3B063943"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A</w:t>
            </w:r>
          </w:p>
        </w:tc>
        <w:tc>
          <w:tcPr>
            <w:tcW w:w="709" w:type="dxa"/>
            <w:shd w:val="clear" w:color="auto" w:fill="A8D08D" w:themeFill="accent6" w:themeFillTint="99"/>
            <w:noWrap/>
            <w:vAlign w:val="center"/>
            <w:hideMark/>
          </w:tcPr>
          <w:p w14:paraId="78CF8399"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B</w:t>
            </w:r>
          </w:p>
        </w:tc>
        <w:tc>
          <w:tcPr>
            <w:tcW w:w="850" w:type="dxa"/>
            <w:shd w:val="clear" w:color="auto" w:fill="A8D08D" w:themeFill="accent6" w:themeFillTint="99"/>
            <w:noWrap/>
            <w:vAlign w:val="center"/>
            <w:hideMark/>
          </w:tcPr>
          <w:p w14:paraId="4BF870A1"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OP</w:t>
            </w:r>
          </w:p>
        </w:tc>
        <w:tc>
          <w:tcPr>
            <w:tcW w:w="992" w:type="dxa"/>
            <w:shd w:val="clear" w:color="auto" w:fill="A8D08D" w:themeFill="accent6" w:themeFillTint="99"/>
            <w:noWrap/>
            <w:vAlign w:val="center"/>
            <w:hideMark/>
          </w:tcPr>
          <w:p w14:paraId="1505A7A2"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Addr</w:t>
            </w:r>
          </w:p>
        </w:tc>
        <w:tc>
          <w:tcPr>
            <w:tcW w:w="708" w:type="dxa"/>
            <w:shd w:val="clear" w:color="auto" w:fill="A8D08D" w:themeFill="accent6" w:themeFillTint="99"/>
            <w:noWrap/>
            <w:vAlign w:val="center"/>
            <w:hideMark/>
          </w:tcPr>
          <w:p w14:paraId="14FCAED9" w14:textId="77777777" w:rsidR="006B677B" w:rsidRPr="001C2647" w:rsidRDefault="006B677B" w:rsidP="004438F5">
            <w:pPr>
              <w:widowControl/>
              <w:ind w:firstLineChars="0" w:firstLine="0"/>
              <w:jc w:val="center"/>
              <w:rPr>
                <w:rFonts w:ascii="等线" w:eastAsia="等线" w:hAnsi="等线" w:cs="宋体"/>
                <w:color w:val="000000"/>
                <w:kern w:val="0"/>
                <w:sz w:val="21"/>
                <w:szCs w:val="21"/>
              </w:rPr>
            </w:pPr>
            <w:r w:rsidRPr="001C2647">
              <w:rPr>
                <w:rFonts w:ascii="等线" w:eastAsia="等线" w:hAnsi="等线" w:cs="宋体" w:hint="eastAsia"/>
                <w:color w:val="000000"/>
                <w:kern w:val="0"/>
                <w:sz w:val="21"/>
                <w:szCs w:val="21"/>
              </w:rPr>
              <w:t>Din</w:t>
            </w:r>
          </w:p>
        </w:tc>
      </w:tr>
      <w:tr w:rsidR="006B677B" w:rsidRPr="001C2647" w14:paraId="17E23DB6" w14:textId="77777777" w:rsidTr="001C2647">
        <w:trPr>
          <w:trHeight w:val="300"/>
        </w:trPr>
        <w:tc>
          <w:tcPr>
            <w:tcW w:w="806" w:type="dxa"/>
            <w:shd w:val="clear" w:color="auto" w:fill="auto"/>
            <w:noWrap/>
            <w:vAlign w:val="center"/>
            <w:hideMark/>
          </w:tcPr>
          <w:p w14:paraId="08DBE7F2"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lh</w:t>
            </w:r>
          </w:p>
        </w:tc>
        <w:tc>
          <w:tcPr>
            <w:tcW w:w="895" w:type="dxa"/>
            <w:shd w:val="clear" w:color="auto" w:fill="auto"/>
            <w:noWrap/>
            <w:vAlign w:val="center"/>
            <w:hideMark/>
          </w:tcPr>
          <w:p w14:paraId="775DDFF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6766EC2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base/rs</w:t>
            </w:r>
          </w:p>
        </w:tc>
        <w:tc>
          <w:tcPr>
            <w:tcW w:w="850" w:type="dxa"/>
            <w:shd w:val="clear" w:color="auto" w:fill="auto"/>
            <w:noWrap/>
            <w:vAlign w:val="center"/>
            <w:hideMark/>
          </w:tcPr>
          <w:p w14:paraId="727DE50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62C880C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1</w:t>
            </w:r>
          </w:p>
        </w:tc>
        <w:tc>
          <w:tcPr>
            <w:tcW w:w="567" w:type="dxa"/>
            <w:shd w:val="clear" w:color="auto" w:fill="auto"/>
            <w:noWrap/>
            <w:vAlign w:val="center"/>
            <w:hideMark/>
          </w:tcPr>
          <w:p w14:paraId="4102467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567" w:type="dxa"/>
            <w:shd w:val="clear" w:color="auto" w:fill="auto"/>
            <w:noWrap/>
            <w:vAlign w:val="center"/>
            <w:hideMark/>
          </w:tcPr>
          <w:p w14:paraId="0F55FEB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119E19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offset</w:t>
            </w:r>
          </w:p>
        </w:tc>
        <w:tc>
          <w:tcPr>
            <w:tcW w:w="850" w:type="dxa"/>
            <w:shd w:val="clear" w:color="auto" w:fill="auto"/>
            <w:noWrap/>
            <w:vAlign w:val="center"/>
            <w:hideMark/>
          </w:tcPr>
          <w:p w14:paraId="08F0244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5</w:t>
            </w:r>
          </w:p>
        </w:tc>
        <w:tc>
          <w:tcPr>
            <w:tcW w:w="992" w:type="dxa"/>
            <w:shd w:val="clear" w:color="auto" w:fill="auto"/>
            <w:noWrap/>
            <w:vAlign w:val="center"/>
            <w:hideMark/>
          </w:tcPr>
          <w:p w14:paraId="7FACFAD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2A1F8FF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27CC3374" w14:textId="77777777" w:rsidTr="001C2647">
        <w:trPr>
          <w:trHeight w:val="300"/>
        </w:trPr>
        <w:tc>
          <w:tcPr>
            <w:tcW w:w="806" w:type="dxa"/>
            <w:shd w:val="clear" w:color="auto" w:fill="auto"/>
            <w:noWrap/>
            <w:vAlign w:val="center"/>
            <w:hideMark/>
          </w:tcPr>
          <w:p w14:paraId="5D66403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lw</w:t>
            </w:r>
          </w:p>
        </w:tc>
        <w:tc>
          <w:tcPr>
            <w:tcW w:w="895" w:type="dxa"/>
            <w:shd w:val="clear" w:color="auto" w:fill="auto"/>
            <w:noWrap/>
            <w:vAlign w:val="center"/>
            <w:hideMark/>
          </w:tcPr>
          <w:p w14:paraId="36B95FC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009D510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base/rs</w:t>
            </w:r>
          </w:p>
        </w:tc>
        <w:tc>
          <w:tcPr>
            <w:tcW w:w="850" w:type="dxa"/>
            <w:shd w:val="clear" w:color="auto" w:fill="auto"/>
            <w:noWrap/>
            <w:vAlign w:val="center"/>
            <w:hideMark/>
          </w:tcPr>
          <w:p w14:paraId="2E3A68A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11CE038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276AE34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4A9DA23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1C663AB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offset</w:t>
            </w:r>
          </w:p>
        </w:tc>
        <w:tc>
          <w:tcPr>
            <w:tcW w:w="850" w:type="dxa"/>
            <w:shd w:val="clear" w:color="auto" w:fill="auto"/>
            <w:noWrap/>
            <w:vAlign w:val="center"/>
            <w:hideMark/>
          </w:tcPr>
          <w:p w14:paraId="18E76F53"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01A68BC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6D4C6BB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6ECB5273" w14:textId="77777777" w:rsidTr="001C2647">
        <w:trPr>
          <w:trHeight w:val="285"/>
        </w:trPr>
        <w:tc>
          <w:tcPr>
            <w:tcW w:w="806" w:type="dxa"/>
            <w:shd w:val="clear" w:color="auto" w:fill="auto"/>
            <w:noWrap/>
            <w:vAlign w:val="center"/>
            <w:hideMark/>
          </w:tcPr>
          <w:p w14:paraId="5FDEB98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sw</w:t>
            </w:r>
          </w:p>
        </w:tc>
        <w:tc>
          <w:tcPr>
            <w:tcW w:w="895" w:type="dxa"/>
            <w:shd w:val="clear" w:color="auto" w:fill="auto"/>
            <w:noWrap/>
            <w:vAlign w:val="center"/>
            <w:hideMark/>
          </w:tcPr>
          <w:p w14:paraId="7E80B92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2B4BD4B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base/rs</w:t>
            </w:r>
          </w:p>
        </w:tc>
        <w:tc>
          <w:tcPr>
            <w:tcW w:w="850" w:type="dxa"/>
            <w:shd w:val="clear" w:color="auto" w:fill="auto"/>
            <w:noWrap/>
            <w:vAlign w:val="center"/>
            <w:hideMark/>
          </w:tcPr>
          <w:p w14:paraId="172CA90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275D59F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4352470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467CBF8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3ACB5C0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offset</w:t>
            </w:r>
          </w:p>
        </w:tc>
        <w:tc>
          <w:tcPr>
            <w:tcW w:w="850" w:type="dxa"/>
            <w:shd w:val="clear" w:color="auto" w:fill="auto"/>
            <w:noWrap/>
            <w:vAlign w:val="center"/>
            <w:hideMark/>
          </w:tcPr>
          <w:p w14:paraId="269754A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1697AD7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53E762E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55966E25" w14:textId="77777777" w:rsidTr="001C2647">
        <w:trPr>
          <w:trHeight w:val="285"/>
        </w:trPr>
        <w:tc>
          <w:tcPr>
            <w:tcW w:w="806" w:type="dxa"/>
            <w:shd w:val="clear" w:color="auto" w:fill="auto"/>
            <w:noWrap/>
            <w:vAlign w:val="center"/>
            <w:hideMark/>
          </w:tcPr>
          <w:p w14:paraId="0926E7A3"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add</w:t>
            </w:r>
          </w:p>
        </w:tc>
        <w:tc>
          <w:tcPr>
            <w:tcW w:w="895" w:type="dxa"/>
            <w:shd w:val="clear" w:color="auto" w:fill="auto"/>
            <w:noWrap/>
            <w:vAlign w:val="center"/>
            <w:hideMark/>
          </w:tcPr>
          <w:p w14:paraId="34911462"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3CC7C7F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74F632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1B9C159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4DF4A80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3DDE150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0BD90E7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210C1D02"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68C1974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65D5C93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51FE6203" w14:textId="77777777" w:rsidTr="001C2647">
        <w:trPr>
          <w:trHeight w:val="285"/>
        </w:trPr>
        <w:tc>
          <w:tcPr>
            <w:tcW w:w="806" w:type="dxa"/>
            <w:shd w:val="clear" w:color="auto" w:fill="auto"/>
            <w:noWrap/>
            <w:vAlign w:val="center"/>
            <w:hideMark/>
          </w:tcPr>
          <w:p w14:paraId="070C6FB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addu</w:t>
            </w:r>
          </w:p>
        </w:tc>
        <w:tc>
          <w:tcPr>
            <w:tcW w:w="895" w:type="dxa"/>
            <w:shd w:val="clear" w:color="auto" w:fill="auto"/>
            <w:noWrap/>
            <w:vAlign w:val="center"/>
            <w:hideMark/>
          </w:tcPr>
          <w:p w14:paraId="0327678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19BB4C8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4174CB5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38AA8F3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0245286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322C58E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6A5A7892"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2BD058C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72EB693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4C2F69E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DDCAE9E" w14:textId="77777777" w:rsidTr="001C2647">
        <w:trPr>
          <w:trHeight w:val="285"/>
        </w:trPr>
        <w:tc>
          <w:tcPr>
            <w:tcW w:w="806" w:type="dxa"/>
            <w:shd w:val="clear" w:color="auto" w:fill="auto"/>
            <w:noWrap/>
            <w:vAlign w:val="center"/>
            <w:hideMark/>
          </w:tcPr>
          <w:p w14:paraId="2702F58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and</w:t>
            </w:r>
          </w:p>
        </w:tc>
        <w:tc>
          <w:tcPr>
            <w:tcW w:w="895" w:type="dxa"/>
            <w:shd w:val="clear" w:color="auto" w:fill="auto"/>
            <w:noWrap/>
            <w:vAlign w:val="center"/>
            <w:hideMark/>
          </w:tcPr>
          <w:p w14:paraId="379290E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0CCE3C6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EF0C5C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55E0A5F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264B7E1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3931539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346148E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1337DAA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7</w:t>
            </w:r>
          </w:p>
        </w:tc>
        <w:tc>
          <w:tcPr>
            <w:tcW w:w="992" w:type="dxa"/>
            <w:shd w:val="clear" w:color="auto" w:fill="auto"/>
            <w:noWrap/>
            <w:vAlign w:val="center"/>
            <w:hideMark/>
          </w:tcPr>
          <w:p w14:paraId="60CD279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974B8A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7CDFA82C" w14:textId="77777777" w:rsidTr="001C2647">
        <w:trPr>
          <w:trHeight w:val="285"/>
        </w:trPr>
        <w:tc>
          <w:tcPr>
            <w:tcW w:w="806" w:type="dxa"/>
            <w:shd w:val="clear" w:color="auto" w:fill="auto"/>
            <w:noWrap/>
            <w:vAlign w:val="center"/>
            <w:hideMark/>
          </w:tcPr>
          <w:p w14:paraId="2623B5F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nor</w:t>
            </w:r>
          </w:p>
        </w:tc>
        <w:tc>
          <w:tcPr>
            <w:tcW w:w="895" w:type="dxa"/>
            <w:shd w:val="clear" w:color="auto" w:fill="auto"/>
            <w:noWrap/>
            <w:vAlign w:val="center"/>
            <w:hideMark/>
          </w:tcPr>
          <w:p w14:paraId="4308CB6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436F0B6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1614322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1FD3BDB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1921988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38E6443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4D400D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04322D67"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10</w:t>
            </w:r>
          </w:p>
        </w:tc>
        <w:tc>
          <w:tcPr>
            <w:tcW w:w="992" w:type="dxa"/>
            <w:shd w:val="clear" w:color="auto" w:fill="auto"/>
            <w:noWrap/>
            <w:vAlign w:val="center"/>
            <w:hideMark/>
          </w:tcPr>
          <w:p w14:paraId="1404798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0AB5D60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12EF6846" w14:textId="77777777" w:rsidTr="001C2647">
        <w:trPr>
          <w:trHeight w:val="285"/>
        </w:trPr>
        <w:tc>
          <w:tcPr>
            <w:tcW w:w="806" w:type="dxa"/>
            <w:shd w:val="clear" w:color="auto" w:fill="auto"/>
            <w:noWrap/>
            <w:vAlign w:val="center"/>
            <w:hideMark/>
          </w:tcPr>
          <w:p w14:paraId="2B43889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or</w:t>
            </w:r>
          </w:p>
        </w:tc>
        <w:tc>
          <w:tcPr>
            <w:tcW w:w="895" w:type="dxa"/>
            <w:shd w:val="clear" w:color="auto" w:fill="auto"/>
            <w:noWrap/>
            <w:vAlign w:val="center"/>
            <w:hideMark/>
          </w:tcPr>
          <w:p w14:paraId="58DBABD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7E5C770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3C4E2CA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1E1464B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0F690DC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4C42A62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33EDAAC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3FBD17A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8</w:t>
            </w:r>
          </w:p>
        </w:tc>
        <w:tc>
          <w:tcPr>
            <w:tcW w:w="992" w:type="dxa"/>
            <w:shd w:val="clear" w:color="auto" w:fill="auto"/>
            <w:noWrap/>
            <w:vAlign w:val="center"/>
            <w:hideMark/>
          </w:tcPr>
          <w:p w14:paraId="5441B54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77D3C9B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9BACB56" w14:textId="77777777" w:rsidTr="001C2647">
        <w:trPr>
          <w:trHeight w:val="285"/>
        </w:trPr>
        <w:tc>
          <w:tcPr>
            <w:tcW w:w="806" w:type="dxa"/>
            <w:shd w:val="clear" w:color="auto" w:fill="auto"/>
            <w:noWrap/>
            <w:vAlign w:val="center"/>
            <w:hideMark/>
          </w:tcPr>
          <w:p w14:paraId="05800EC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sll</w:t>
            </w:r>
          </w:p>
        </w:tc>
        <w:tc>
          <w:tcPr>
            <w:tcW w:w="895" w:type="dxa"/>
            <w:shd w:val="clear" w:color="auto" w:fill="auto"/>
            <w:noWrap/>
            <w:vAlign w:val="center"/>
            <w:hideMark/>
          </w:tcPr>
          <w:p w14:paraId="1CC4083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277B0B1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3665D35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B6983D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19F4147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43C2042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709" w:type="dxa"/>
            <w:shd w:val="clear" w:color="auto" w:fill="auto"/>
            <w:noWrap/>
            <w:vAlign w:val="center"/>
            <w:hideMark/>
          </w:tcPr>
          <w:p w14:paraId="05262DB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shamt</w:t>
            </w:r>
          </w:p>
        </w:tc>
        <w:tc>
          <w:tcPr>
            <w:tcW w:w="850" w:type="dxa"/>
            <w:shd w:val="clear" w:color="auto" w:fill="auto"/>
            <w:noWrap/>
            <w:vAlign w:val="center"/>
            <w:hideMark/>
          </w:tcPr>
          <w:p w14:paraId="24B4FF14"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992" w:type="dxa"/>
            <w:shd w:val="clear" w:color="auto" w:fill="auto"/>
            <w:noWrap/>
            <w:vAlign w:val="center"/>
            <w:hideMark/>
          </w:tcPr>
          <w:p w14:paraId="4EAA792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7CF7CE8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1E4D929" w14:textId="77777777" w:rsidTr="001C2647">
        <w:trPr>
          <w:trHeight w:val="285"/>
        </w:trPr>
        <w:tc>
          <w:tcPr>
            <w:tcW w:w="806" w:type="dxa"/>
            <w:shd w:val="clear" w:color="auto" w:fill="auto"/>
            <w:noWrap/>
            <w:vAlign w:val="center"/>
            <w:hideMark/>
          </w:tcPr>
          <w:p w14:paraId="1E17885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slt</w:t>
            </w:r>
          </w:p>
        </w:tc>
        <w:tc>
          <w:tcPr>
            <w:tcW w:w="895" w:type="dxa"/>
            <w:shd w:val="clear" w:color="auto" w:fill="auto"/>
            <w:noWrap/>
            <w:vAlign w:val="center"/>
            <w:hideMark/>
          </w:tcPr>
          <w:p w14:paraId="07D76E1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6EA7506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23C5714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6897075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05021D1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3D234FA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0EB29D8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7551BC7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11</w:t>
            </w:r>
          </w:p>
        </w:tc>
        <w:tc>
          <w:tcPr>
            <w:tcW w:w="992" w:type="dxa"/>
            <w:shd w:val="clear" w:color="auto" w:fill="auto"/>
            <w:noWrap/>
            <w:vAlign w:val="center"/>
            <w:hideMark/>
          </w:tcPr>
          <w:p w14:paraId="5BB860E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4B6A239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2686519" w14:textId="77777777" w:rsidTr="001C2647">
        <w:trPr>
          <w:trHeight w:val="285"/>
        </w:trPr>
        <w:tc>
          <w:tcPr>
            <w:tcW w:w="806" w:type="dxa"/>
            <w:shd w:val="clear" w:color="auto" w:fill="auto"/>
            <w:noWrap/>
            <w:vAlign w:val="center"/>
            <w:hideMark/>
          </w:tcPr>
          <w:p w14:paraId="036BCA4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sltu</w:t>
            </w:r>
          </w:p>
        </w:tc>
        <w:tc>
          <w:tcPr>
            <w:tcW w:w="895" w:type="dxa"/>
            <w:shd w:val="clear" w:color="auto" w:fill="auto"/>
            <w:noWrap/>
            <w:vAlign w:val="center"/>
            <w:hideMark/>
          </w:tcPr>
          <w:p w14:paraId="593C754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7F6B7942"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917C4B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FE2CED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3B25DB9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3665B61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706D3A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5BF2F5A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12</w:t>
            </w:r>
          </w:p>
        </w:tc>
        <w:tc>
          <w:tcPr>
            <w:tcW w:w="992" w:type="dxa"/>
            <w:shd w:val="clear" w:color="auto" w:fill="auto"/>
            <w:noWrap/>
            <w:vAlign w:val="center"/>
            <w:hideMark/>
          </w:tcPr>
          <w:p w14:paraId="12C6D9D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71A0D71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7DF726F0" w14:textId="77777777" w:rsidTr="001C2647">
        <w:trPr>
          <w:trHeight w:val="285"/>
        </w:trPr>
        <w:tc>
          <w:tcPr>
            <w:tcW w:w="806" w:type="dxa"/>
            <w:shd w:val="clear" w:color="auto" w:fill="auto"/>
            <w:noWrap/>
            <w:vAlign w:val="center"/>
            <w:hideMark/>
          </w:tcPr>
          <w:p w14:paraId="39FB3E8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sra</w:t>
            </w:r>
          </w:p>
        </w:tc>
        <w:tc>
          <w:tcPr>
            <w:tcW w:w="895" w:type="dxa"/>
            <w:shd w:val="clear" w:color="auto" w:fill="auto"/>
            <w:noWrap/>
            <w:vAlign w:val="center"/>
            <w:hideMark/>
          </w:tcPr>
          <w:p w14:paraId="769AC81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2AF9F3C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20A6E7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53C9C2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313F649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6803391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5EB21CB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shamt</w:t>
            </w:r>
          </w:p>
        </w:tc>
        <w:tc>
          <w:tcPr>
            <w:tcW w:w="850" w:type="dxa"/>
            <w:shd w:val="clear" w:color="auto" w:fill="auto"/>
            <w:noWrap/>
            <w:vAlign w:val="center"/>
            <w:hideMark/>
          </w:tcPr>
          <w:p w14:paraId="72039D5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992" w:type="dxa"/>
            <w:shd w:val="clear" w:color="auto" w:fill="auto"/>
            <w:noWrap/>
            <w:vAlign w:val="center"/>
            <w:hideMark/>
          </w:tcPr>
          <w:p w14:paraId="0FB93502"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4F334BF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3F038EB2" w14:textId="77777777" w:rsidTr="001C2647">
        <w:trPr>
          <w:trHeight w:val="285"/>
        </w:trPr>
        <w:tc>
          <w:tcPr>
            <w:tcW w:w="806" w:type="dxa"/>
            <w:shd w:val="clear" w:color="auto" w:fill="auto"/>
            <w:noWrap/>
            <w:vAlign w:val="center"/>
            <w:hideMark/>
          </w:tcPr>
          <w:p w14:paraId="0D9DB2F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lastRenderedPageBreak/>
              <w:t>srav</w:t>
            </w:r>
          </w:p>
        </w:tc>
        <w:tc>
          <w:tcPr>
            <w:tcW w:w="895" w:type="dxa"/>
            <w:shd w:val="clear" w:color="auto" w:fill="auto"/>
            <w:noWrap/>
            <w:vAlign w:val="center"/>
            <w:hideMark/>
          </w:tcPr>
          <w:p w14:paraId="75E73EE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43647B2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00D58E9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1BCB0CC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57B5AEF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7006376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709" w:type="dxa"/>
            <w:shd w:val="clear" w:color="auto" w:fill="auto"/>
            <w:noWrap/>
            <w:vAlign w:val="center"/>
            <w:hideMark/>
          </w:tcPr>
          <w:p w14:paraId="39890BC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850" w:type="dxa"/>
            <w:shd w:val="clear" w:color="auto" w:fill="auto"/>
            <w:noWrap/>
            <w:vAlign w:val="center"/>
            <w:hideMark/>
          </w:tcPr>
          <w:p w14:paraId="59963167"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992" w:type="dxa"/>
            <w:shd w:val="clear" w:color="auto" w:fill="auto"/>
            <w:noWrap/>
            <w:vAlign w:val="center"/>
            <w:hideMark/>
          </w:tcPr>
          <w:p w14:paraId="71F2214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70F340A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7F1A6A64" w14:textId="77777777" w:rsidTr="001C2647">
        <w:trPr>
          <w:trHeight w:val="285"/>
        </w:trPr>
        <w:tc>
          <w:tcPr>
            <w:tcW w:w="806" w:type="dxa"/>
            <w:shd w:val="clear" w:color="auto" w:fill="auto"/>
            <w:noWrap/>
            <w:vAlign w:val="center"/>
            <w:hideMark/>
          </w:tcPr>
          <w:p w14:paraId="068628A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srl</w:t>
            </w:r>
          </w:p>
        </w:tc>
        <w:tc>
          <w:tcPr>
            <w:tcW w:w="895" w:type="dxa"/>
            <w:shd w:val="clear" w:color="auto" w:fill="auto"/>
            <w:noWrap/>
            <w:vAlign w:val="center"/>
            <w:hideMark/>
          </w:tcPr>
          <w:p w14:paraId="63D1FD9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09FA2D7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DAE52F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03B1C4C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55D76B4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443B39D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709" w:type="dxa"/>
            <w:shd w:val="clear" w:color="auto" w:fill="auto"/>
            <w:noWrap/>
            <w:vAlign w:val="center"/>
            <w:hideMark/>
          </w:tcPr>
          <w:p w14:paraId="2F27C08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shamt</w:t>
            </w:r>
          </w:p>
        </w:tc>
        <w:tc>
          <w:tcPr>
            <w:tcW w:w="850" w:type="dxa"/>
            <w:shd w:val="clear" w:color="auto" w:fill="auto"/>
            <w:noWrap/>
            <w:vAlign w:val="center"/>
            <w:hideMark/>
          </w:tcPr>
          <w:p w14:paraId="2311F4C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2</w:t>
            </w:r>
          </w:p>
        </w:tc>
        <w:tc>
          <w:tcPr>
            <w:tcW w:w="992" w:type="dxa"/>
            <w:shd w:val="clear" w:color="auto" w:fill="auto"/>
            <w:noWrap/>
            <w:vAlign w:val="center"/>
            <w:hideMark/>
          </w:tcPr>
          <w:p w14:paraId="02E93CA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48C9C1B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21572052" w14:textId="77777777" w:rsidTr="001C2647">
        <w:trPr>
          <w:trHeight w:val="285"/>
        </w:trPr>
        <w:tc>
          <w:tcPr>
            <w:tcW w:w="806" w:type="dxa"/>
            <w:shd w:val="clear" w:color="auto" w:fill="auto"/>
            <w:noWrap/>
            <w:vAlign w:val="center"/>
            <w:hideMark/>
          </w:tcPr>
          <w:p w14:paraId="33708367"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sub</w:t>
            </w:r>
          </w:p>
        </w:tc>
        <w:tc>
          <w:tcPr>
            <w:tcW w:w="895" w:type="dxa"/>
            <w:shd w:val="clear" w:color="auto" w:fill="auto"/>
            <w:noWrap/>
            <w:vAlign w:val="center"/>
            <w:hideMark/>
          </w:tcPr>
          <w:p w14:paraId="7E6DD0A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55EB308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3AB2519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65F0C274"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6060C99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7C234DF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709" w:type="dxa"/>
            <w:shd w:val="clear" w:color="auto" w:fill="auto"/>
            <w:noWrap/>
            <w:vAlign w:val="center"/>
            <w:hideMark/>
          </w:tcPr>
          <w:p w14:paraId="71731D4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6837F6B3"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6</w:t>
            </w:r>
          </w:p>
        </w:tc>
        <w:tc>
          <w:tcPr>
            <w:tcW w:w="992" w:type="dxa"/>
            <w:shd w:val="clear" w:color="auto" w:fill="auto"/>
            <w:noWrap/>
            <w:vAlign w:val="center"/>
            <w:hideMark/>
          </w:tcPr>
          <w:p w14:paraId="4600283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0F1485A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221FBB44" w14:textId="77777777" w:rsidTr="001C2647">
        <w:trPr>
          <w:trHeight w:val="285"/>
        </w:trPr>
        <w:tc>
          <w:tcPr>
            <w:tcW w:w="806" w:type="dxa"/>
            <w:shd w:val="clear" w:color="auto" w:fill="auto"/>
            <w:noWrap/>
            <w:vAlign w:val="center"/>
            <w:hideMark/>
          </w:tcPr>
          <w:p w14:paraId="267FB16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subu</w:t>
            </w:r>
          </w:p>
        </w:tc>
        <w:tc>
          <w:tcPr>
            <w:tcW w:w="895" w:type="dxa"/>
            <w:shd w:val="clear" w:color="auto" w:fill="auto"/>
            <w:noWrap/>
            <w:vAlign w:val="center"/>
            <w:hideMark/>
          </w:tcPr>
          <w:p w14:paraId="0BC6489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50DB7FD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0FC4B47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084C5D7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74AACAC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57328D6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4968C47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5345438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6</w:t>
            </w:r>
          </w:p>
        </w:tc>
        <w:tc>
          <w:tcPr>
            <w:tcW w:w="992" w:type="dxa"/>
            <w:shd w:val="clear" w:color="auto" w:fill="auto"/>
            <w:noWrap/>
            <w:vAlign w:val="center"/>
            <w:hideMark/>
          </w:tcPr>
          <w:p w14:paraId="233D2E8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7D2F7EC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3C48C150" w14:textId="77777777" w:rsidTr="001C2647">
        <w:trPr>
          <w:trHeight w:val="285"/>
        </w:trPr>
        <w:tc>
          <w:tcPr>
            <w:tcW w:w="806" w:type="dxa"/>
            <w:shd w:val="clear" w:color="auto" w:fill="auto"/>
            <w:noWrap/>
            <w:vAlign w:val="center"/>
            <w:hideMark/>
          </w:tcPr>
          <w:p w14:paraId="365FD5E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xor</w:t>
            </w:r>
          </w:p>
        </w:tc>
        <w:tc>
          <w:tcPr>
            <w:tcW w:w="895" w:type="dxa"/>
            <w:shd w:val="clear" w:color="auto" w:fill="auto"/>
            <w:noWrap/>
            <w:vAlign w:val="center"/>
            <w:hideMark/>
          </w:tcPr>
          <w:p w14:paraId="159CD8B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3D33360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70AD92C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4DE5828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78CDA74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rd</w:t>
            </w:r>
          </w:p>
        </w:tc>
        <w:tc>
          <w:tcPr>
            <w:tcW w:w="567" w:type="dxa"/>
            <w:shd w:val="clear" w:color="auto" w:fill="auto"/>
            <w:noWrap/>
            <w:vAlign w:val="center"/>
            <w:hideMark/>
          </w:tcPr>
          <w:p w14:paraId="0497ED2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53726D7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67DDC50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9</w:t>
            </w:r>
          </w:p>
        </w:tc>
        <w:tc>
          <w:tcPr>
            <w:tcW w:w="992" w:type="dxa"/>
            <w:shd w:val="clear" w:color="auto" w:fill="auto"/>
            <w:noWrap/>
            <w:vAlign w:val="center"/>
            <w:hideMark/>
          </w:tcPr>
          <w:p w14:paraId="41DC2E6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6ECFA3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63989A9" w14:textId="77777777" w:rsidTr="001C2647">
        <w:trPr>
          <w:trHeight w:val="285"/>
        </w:trPr>
        <w:tc>
          <w:tcPr>
            <w:tcW w:w="806" w:type="dxa"/>
            <w:shd w:val="clear" w:color="auto" w:fill="auto"/>
            <w:noWrap/>
            <w:vAlign w:val="center"/>
            <w:hideMark/>
          </w:tcPr>
          <w:p w14:paraId="4E2CFB0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addi</w:t>
            </w:r>
          </w:p>
        </w:tc>
        <w:tc>
          <w:tcPr>
            <w:tcW w:w="895" w:type="dxa"/>
            <w:shd w:val="clear" w:color="auto" w:fill="auto"/>
            <w:noWrap/>
            <w:vAlign w:val="center"/>
            <w:hideMark/>
          </w:tcPr>
          <w:p w14:paraId="2EA6CA4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4FABE3D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10513A6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17394B5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0C0C39F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4C18D87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035A40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54E3577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30A075C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16D360E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007DF304" w14:textId="77777777" w:rsidTr="001C2647">
        <w:trPr>
          <w:trHeight w:val="285"/>
        </w:trPr>
        <w:tc>
          <w:tcPr>
            <w:tcW w:w="806" w:type="dxa"/>
            <w:shd w:val="clear" w:color="auto" w:fill="auto"/>
            <w:noWrap/>
            <w:vAlign w:val="center"/>
            <w:hideMark/>
          </w:tcPr>
          <w:p w14:paraId="2862E90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addiu</w:t>
            </w:r>
          </w:p>
        </w:tc>
        <w:tc>
          <w:tcPr>
            <w:tcW w:w="895" w:type="dxa"/>
            <w:shd w:val="clear" w:color="auto" w:fill="auto"/>
            <w:noWrap/>
            <w:vAlign w:val="center"/>
            <w:hideMark/>
          </w:tcPr>
          <w:p w14:paraId="7592295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034A297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4F244DF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3ED07B0A"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5F0D0BD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128C35D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27F925F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1C320717"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4646C41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23DD6BD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1FC002F7" w14:textId="77777777" w:rsidTr="001C2647">
        <w:trPr>
          <w:trHeight w:val="285"/>
        </w:trPr>
        <w:tc>
          <w:tcPr>
            <w:tcW w:w="806" w:type="dxa"/>
            <w:shd w:val="clear" w:color="auto" w:fill="auto"/>
            <w:noWrap/>
            <w:vAlign w:val="center"/>
            <w:hideMark/>
          </w:tcPr>
          <w:p w14:paraId="7AE09BD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andi</w:t>
            </w:r>
          </w:p>
        </w:tc>
        <w:tc>
          <w:tcPr>
            <w:tcW w:w="895" w:type="dxa"/>
            <w:shd w:val="clear" w:color="auto" w:fill="auto"/>
            <w:noWrap/>
            <w:vAlign w:val="center"/>
            <w:hideMark/>
          </w:tcPr>
          <w:p w14:paraId="15C8956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4B194CB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249FF0D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26E6B64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7BEBA3A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19F1F9B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3049B7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12CC3B5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7</w:t>
            </w:r>
          </w:p>
        </w:tc>
        <w:tc>
          <w:tcPr>
            <w:tcW w:w="992" w:type="dxa"/>
            <w:shd w:val="clear" w:color="auto" w:fill="auto"/>
            <w:noWrap/>
            <w:vAlign w:val="center"/>
            <w:hideMark/>
          </w:tcPr>
          <w:p w14:paraId="400CFA5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4CEC492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FA19D9E" w14:textId="77777777" w:rsidTr="001C2647">
        <w:trPr>
          <w:trHeight w:val="285"/>
        </w:trPr>
        <w:tc>
          <w:tcPr>
            <w:tcW w:w="806" w:type="dxa"/>
            <w:shd w:val="clear" w:color="auto" w:fill="auto"/>
            <w:noWrap/>
            <w:vAlign w:val="center"/>
            <w:hideMark/>
          </w:tcPr>
          <w:p w14:paraId="243E796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ori</w:t>
            </w:r>
          </w:p>
        </w:tc>
        <w:tc>
          <w:tcPr>
            <w:tcW w:w="895" w:type="dxa"/>
            <w:shd w:val="clear" w:color="auto" w:fill="auto"/>
            <w:noWrap/>
            <w:vAlign w:val="center"/>
            <w:hideMark/>
          </w:tcPr>
          <w:p w14:paraId="0BC321D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57F5A69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0603FFB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6276C13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00DE2BE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6645F74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252B726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0ECF923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8</w:t>
            </w:r>
          </w:p>
        </w:tc>
        <w:tc>
          <w:tcPr>
            <w:tcW w:w="992" w:type="dxa"/>
            <w:shd w:val="clear" w:color="auto" w:fill="auto"/>
            <w:noWrap/>
            <w:vAlign w:val="center"/>
            <w:hideMark/>
          </w:tcPr>
          <w:p w14:paraId="4C27EF9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31F378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3FFF5F38" w14:textId="77777777" w:rsidTr="001C2647">
        <w:trPr>
          <w:trHeight w:val="285"/>
        </w:trPr>
        <w:tc>
          <w:tcPr>
            <w:tcW w:w="806" w:type="dxa"/>
            <w:shd w:val="clear" w:color="auto" w:fill="auto"/>
            <w:noWrap/>
            <w:vAlign w:val="center"/>
            <w:hideMark/>
          </w:tcPr>
          <w:p w14:paraId="0628880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slti</w:t>
            </w:r>
          </w:p>
        </w:tc>
        <w:tc>
          <w:tcPr>
            <w:tcW w:w="895" w:type="dxa"/>
            <w:shd w:val="clear" w:color="auto" w:fill="auto"/>
            <w:noWrap/>
            <w:vAlign w:val="center"/>
            <w:hideMark/>
          </w:tcPr>
          <w:p w14:paraId="5BF6140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0A6C55C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79243E7C"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E7E10E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455B89D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63C3FD2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0D3D1A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091DEF2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11</w:t>
            </w:r>
          </w:p>
        </w:tc>
        <w:tc>
          <w:tcPr>
            <w:tcW w:w="992" w:type="dxa"/>
            <w:shd w:val="clear" w:color="auto" w:fill="auto"/>
            <w:noWrap/>
            <w:vAlign w:val="center"/>
            <w:hideMark/>
          </w:tcPr>
          <w:p w14:paraId="5C6B45D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1A62165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61816CE4" w14:textId="77777777" w:rsidTr="001C2647">
        <w:trPr>
          <w:trHeight w:val="285"/>
        </w:trPr>
        <w:tc>
          <w:tcPr>
            <w:tcW w:w="806" w:type="dxa"/>
            <w:shd w:val="clear" w:color="auto" w:fill="auto"/>
            <w:noWrap/>
            <w:vAlign w:val="center"/>
            <w:hideMark/>
          </w:tcPr>
          <w:p w14:paraId="42F4C4D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sltiu</w:t>
            </w:r>
          </w:p>
        </w:tc>
        <w:tc>
          <w:tcPr>
            <w:tcW w:w="895" w:type="dxa"/>
            <w:shd w:val="clear" w:color="auto" w:fill="auto"/>
            <w:noWrap/>
            <w:vAlign w:val="center"/>
            <w:hideMark/>
          </w:tcPr>
          <w:p w14:paraId="4330D36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432B326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6B3A137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2E092827"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30561FE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7313DD6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5C21A07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1116E72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12</w:t>
            </w:r>
          </w:p>
        </w:tc>
        <w:tc>
          <w:tcPr>
            <w:tcW w:w="992" w:type="dxa"/>
            <w:shd w:val="clear" w:color="auto" w:fill="auto"/>
            <w:noWrap/>
            <w:vAlign w:val="center"/>
            <w:hideMark/>
          </w:tcPr>
          <w:p w14:paraId="36AE93C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6268974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7895BA7" w14:textId="77777777" w:rsidTr="001C2647">
        <w:trPr>
          <w:trHeight w:val="285"/>
        </w:trPr>
        <w:tc>
          <w:tcPr>
            <w:tcW w:w="806" w:type="dxa"/>
            <w:shd w:val="clear" w:color="auto" w:fill="auto"/>
            <w:noWrap/>
            <w:vAlign w:val="center"/>
            <w:hideMark/>
          </w:tcPr>
          <w:p w14:paraId="3D3B53B3"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xori</w:t>
            </w:r>
          </w:p>
        </w:tc>
        <w:tc>
          <w:tcPr>
            <w:tcW w:w="895" w:type="dxa"/>
            <w:shd w:val="clear" w:color="auto" w:fill="auto"/>
            <w:noWrap/>
            <w:vAlign w:val="center"/>
            <w:hideMark/>
          </w:tcPr>
          <w:p w14:paraId="2806D0F2"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288AA25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6983AA7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B2E970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4564C98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4694F02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5ACED2E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immediate </w:t>
            </w:r>
          </w:p>
        </w:tc>
        <w:tc>
          <w:tcPr>
            <w:tcW w:w="850" w:type="dxa"/>
            <w:shd w:val="clear" w:color="auto" w:fill="auto"/>
            <w:noWrap/>
            <w:vAlign w:val="center"/>
            <w:hideMark/>
          </w:tcPr>
          <w:p w14:paraId="4B7DB89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9</w:t>
            </w:r>
          </w:p>
        </w:tc>
        <w:tc>
          <w:tcPr>
            <w:tcW w:w="992" w:type="dxa"/>
            <w:shd w:val="clear" w:color="auto" w:fill="auto"/>
            <w:noWrap/>
            <w:vAlign w:val="center"/>
            <w:hideMark/>
          </w:tcPr>
          <w:p w14:paraId="312050E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FCD718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2D62FD3A" w14:textId="77777777" w:rsidTr="001C2647">
        <w:trPr>
          <w:trHeight w:val="2250"/>
        </w:trPr>
        <w:tc>
          <w:tcPr>
            <w:tcW w:w="806" w:type="dxa"/>
            <w:shd w:val="clear" w:color="auto" w:fill="auto"/>
            <w:noWrap/>
            <w:vAlign w:val="center"/>
            <w:hideMark/>
          </w:tcPr>
          <w:p w14:paraId="7B8DE90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beq</w:t>
            </w:r>
          </w:p>
        </w:tc>
        <w:tc>
          <w:tcPr>
            <w:tcW w:w="895" w:type="dxa"/>
            <w:shd w:val="clear" w:color="auto" w:fill="auto"/>
            <w:vAlign w:val="center"/>
            <w:hideMark/>
          </w:tcPr>
          <w:p w14:paraId="0E32EB06" w14:textId="77777777" w:rsidR="006B677B" w:rsidRPr="001C2647" w:rsidRDefault="006B677B" w:rsidP="00450357">
            <w:pPr>
              <w:widowControl/>
              <w:spacing w:line="0" w:lineRule="atLeast"/>
              <w:ind w:firstLineChars="0" w:firstLine="0"/>
              <w:jc w:val="center"/>
              <w:rPr>
                <w:rFonts w:ascii="等线" w:eastAsia="等线" w:hAnsi="等线" w:cs="宋体"/>
                <w:color w:val="000000"/>
                <w:kern w:val="0"/>
                <w:sz w:val="16"/>
                <w:szCs w:val="16"/>
              </w:rPr>
            </w:pPr>
            <w:r w:rsidRPr="001C2647">
              <w:rPr>
                <w:rFonts w:ascii="等线" w:eastAsia="等线" w:hAnsi="等线" w:cs="宋体" w:hint="eastAsia"/>
                <w:color w:val="000000"/>
                <w:kern w:val="0"/>
                <w:sz w:val="16"/>
                <w:szCs w:val="16"/>
              </w:rPr>
              <w:t xml:space="preserve">if (GPR[rs] == GPR[rt])                                                 PC = PC + sign_extend(offset&lt;&lt;02)                            else                                                                             PC = PC + 4 </w:t>
            </w:r>
          </w:p>
        </w:tc>
        <w:tc>
          <w:tcPr>
            <w:tcW w:w="993" w:type="dxa"/>
            <w:shd w:val="clear" w:color="auto" w:fill="auto"/>
            <w:noWrap/>
            <w:vAlign w:val="center"/>
            <w:hideMark/>
          </w:tcPr>
          <w:p w14:paraId="526F015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079387B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41C9CC1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75A7AE6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3CDA7EA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2539D9C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3763C27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0927302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F6F56D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2747E905" w14:textId="77777777" w:rsidTr="001C2647">
        <w:trPr>
          <w:trHeight w:val="1800"/>
        </w:trPr>
        <w:tc>
          <w:tcPr>
            <w:tcW w:w="806" w:type="dxa"/>
            <w:shd w:val="clear" w:color="auto" w:fill="auto"/>
            <w:noWrap/>
            <w:vAlign w:val="center"/>
            <w:hideMark/>
          </w:tcPr>
          <w:p w14:paraId="4999575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bgez</w:t>
            </w:r>
          </w:p>
        </w:tc>
        <w:tc>
          <w:tcPr>
            <w:tcW w:w="895" w:type="dxa"/>
            <w:shd w:val="clear" w:color="auto" w:fill="auto"/>
            <w:vAlign w:val="center"/>
            <w:hideMark/>
          </w:tcPr>
          <w:p w14:paraId="1AB95498" w14:textId="77777777" w:rsidR="006B677B" w:rsidRPr="001C2647" w:rsidRDefault="006B677B" w:rsidP="00450357">
            <w:pPr>
              <w:widowControl/>
              <w:spacing w:line="0" w:lineRule="atLeast"/>
              <w:ind w:firstLineChars="0" w:firstLine="0"/>
              <w:jc w:val="center"/>
              <w:rPr>
                <w:rFonts w:ascii="等线" w:eastAsia="等线" w:hAnsi="等线" w:cs="宋体"/>
                <w:color w:val="000000"/>
                <w:kern w:val="0"/>
                <w:sz w:val="16"/>
                <w:szCs w:val="16"/>
              </w:rPr>
            </w:pPr>
            <w:r w:rsidRPr="001C2647">
              <w:rPr>
                <w:rFonts w:ascii="等线" w:eastAsia="等线" w:hAnsi="等线" w:cs="宋体" w:hint="eastAsia"/>
                <w:color w:val="000000"/>
                <w:kern w:val="0"/>
                <w:sz w:val="16"/>
                <w:szCs w:val="16"/>
              </w:rPr>
              <w:t xml:space="preserve">if (GPR[rs] &gt;= 0)                                                               PC = PC + sign_extend(offset&lt;&lt;02)                            else  PC = PC + 4 </w:t>
            </w:r>
          </w:p>
        </w:tc>
        <w:tc>
          <w:tcPr>
            <w:tcW w:w="993" w:type="dxa"/>
            <w:shd w:val="clear" w:color="auto" w:fill="auto"/>
            <w:noWrap/>
            <w:vAlign w:val="center"/>
            <w:hideMark/>
          </w:tcPr>
          <w:p w14:paraId="52EEFB7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353229E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607E275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62B7CC5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4027AF2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4D773AD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721840F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11</w:t>
            </w:r>
          </w:p>
        </w:tc>
        <w:tc>
          <w:tcPr>
            <w:tcW w:w="992" w:type="dxa"/>
            <w:shd w:val="clear" w:color="auto" w:fill="auto"/>
            <w:noWrap/>
            <w:vAlign w:val="center"/>
            <w:hideMark/>
          </w:tcPr>
          <w:p w14:paraId="2781F45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F86892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5818C2EA" w14:textId="77777777" w:rsidTr="001C2647">
        <w:trPr>
          <w:trHeight w:val="1800"/>
        </w:trPr>
        <w:tc>
          <w:tcPr>
            <w:tcW w:w="806" w:type="dxa"/>
            <w:shd w:val="clear" w:color="auto" w:fill="auto"/>
            <w:noWrap/>
            <w:vAlign w:val="center"/>
            <w:hideMark/>
          </w:tcPr>
          <w:p w14:paraId="0CC32E7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lastRenderedPageBreak/>
              <w:t>bne</w:t>
            </w:r>
          </w:p>
        </w:tc>
        <w:tc>
          <w:tcPr>
            <w:tcW w:w="895" w:type="dxa"/>
            <w:shd w:val="clear" w:color="auto" w:fill="auto"/>
            <w:vAlign w:val="center"/>
            <w:hideMark/>
          </w:tcPr>
          <w:p w14:paraId="36DAA0A3" w14:textId="77777777" w:rsidR="006B677B" w:rsidRPr="001C2647" w:rsidRDefault="006B677B" w:rsidP="00450357">
            <w:pPr>
              <w:widowControl/>
              <w:spacing w:line="0" w:lineRule="atLeast"/>
              <w:ind w:firstLineChars="0" w:firstLine="0"/>
              <w:jc w:val="center"/>
              <w:rPr>
                <w:rFonts w:ascii="等线" w:eastAsia="等线" w:hAnsi="等线" w:cs="宋体"/>
                <w:color w:val="000000"/>
                <w:kern w:val="0"/>
                <w:sz w:val="16"/>
                <w:szCs w:val="16"/>
              </w:rPr>
            </w:pPr>
            <w:r w:rsidRPr="001C2647">
              <w:rPr>
                <w:rFonts w:ascii="等线" w:eastAsia="等线" w:hAnsi="等线" w:cs="宋体" w:hint="eastAsia"/>
                <w:color w:val="000000"/>
                <w:kern w:val="0"/>
                <w:sz w:val="16"/>
                <w:szCs w:val="16"/>
              </w:rPr>
              <w:t xml:space="preserve">if (GPR[rs] ≠ 0)                                                            PC = PC + sign_extend(offset&lt;&lt;02)                          else  PC =PC + 4 </w:t>
            </w:r>
          </w:p>
        </w:tc>
        <w:tc>
          <w:tcPr>
            <w:tcW w:w="993" w:type="dxa"/>
            <w:shd w:val="clear" w:color="auto" w:fill="auto"/>
            <w:noWrap/>
            <w:vAlign w:val="center"/>
            <w:hideMark/>
          </w:tcPr>
          <w:p w14:paraId="7C516E6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B05091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6B3A562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3807E2B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21928571"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0D16018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c>
          <w:tcPr>
            <w:tcW w:w="850" w:type="dxa"/>
            <w:shd w:val="clear" w:color="auto" w:fill="auto"/>
            <w:noWrap/>
            <w:vAlign w:val="center"/>
            <w:hideMark/>
          </w:tcPr>
          <w:p w14:paraId="2045DB88"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3303C66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2E00B2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537EDB23" w14:textId="77777777" w:rsidTr="001C2647">
        <w:trPr>
          <w:trHeight w:val="285"/>
        </w:trPr>
        <w:tc>
          <w:tcPr>
            <w:tcW w:w="806" w:type="dxa"/>
            <w:shd w:val="clear" w:color="auto" w:fill="auto"/>
            <w:noWrap/>
            <w:vAlign w:val="center"/>
            <w:hideMark/>
          </w:tcPr>
          <w:p w14:paraId="48FA6C7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j</w:t>
            </w:r>
          </w:p>
        </w:tc>
        <w:tc>
          <w:tcPr>
            <w:tcW w:w="895" w:type="dxa"/>
            <w:shd w:val="clear" w:color="auto" w:fill="auto"/>
            <w:vAlign w:val="center"/>
            <w:hideMark/>
          </w:tcPr>
          <w:p w14:paraId="4A20DD5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target</w:t>
            </w:r>
          </w:p>
        </w:tc>
        <w:tc>
          <w:tcPr>
            <w:tcW w:w="993" w:type="dxa"/>
            <w:shd w:val="clear" w:color="auto" w:fill="auto"/>
            <w:noWrap/>
            <w:vAlign w:val="center"/>
            <w:hideMark/>
          </w:tcPr>
          <w:p w14:paraId="69D72119"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7D1DB08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709C27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4C77566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193BA12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1FA19A2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15A2925F"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18D60AB3"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666533B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64E60A5" w14:textId="77777777" w:rsidTr="001C2647">
        <w:trPr>
          <w:trHeight w:val="285"/>
        </w:trPr>
        <w:tc>
          <w:tcPr>
            <w:tcW w:w="806" w:type="dxa"/>
            <w:shd w:val="clear" w:color="auto" w:fill="auto"/>
            <w:noWrap/>
            <w:vAlign w:val="center"/>
            <w:hideMark/>
          </w:tcPr>
          <w:p w14:paraId="44A9A2C2"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jal</w:t>
            </w:r>
          </w:p>
        </w:tc>
        <w:tc>
          <w:tcPr>
            <w:tcW w:w="895" w:type="dxa"/>
            <w:shd w:val="clear" w:color="auto" w:fill="auto"/>
            <w:vAlign w:val="center"/>
            <w:hideMark/>
          </w:tcPr>
          <w:p w14:paraId="3AD5CC8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target</w:t>
            </w:r>
          </w:p>
        </w:tc>
        <w:tc>
          <w:tcPr>
            <w:tcW w:w="993" w:type="dxa"/>
            <w:shd w:val="clear" w:color="auto" w:fill="auto"/>
            <w:noWrap/>
            <w:vAlign w:val="center"/>
            <w:hideMark/>
          </w:tcPr>
          <w:p w14:paraId="3714785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275A646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51CA6403"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5C6BA174"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 xml:space="preserve">$31 </w:t>
            </w:r>
          </w:p>
        </w:tc>
        <w:tc>
          <w:tcPr>
            <w:tcW w:w="567" w:type="dxa"/>
            <w:shd w:val="clear" w:color="auto" w:fill="auto"/>
            <w:noWrap/>
            <w:vAlign w:val="center"/>
            <w:hideMark/>
          </w:tcPr>
          <w:p w14:paraId="281DBB3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17A482F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1D4181A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7518569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41BE8DB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1FC084A9" w14:textId="77777777" w:rsidTr="001C2647">
        <w:trPr>
          <w:trHeight w:val="285"/>
        </w:trPr>
        <w:tc>
          <w:tcPr>
            <w:tcW w:w="806" w:type="dxa"/>
            <w:shd w:val="clear" w:color="auto" w:fill="auto"/>
            <w:noWrap/>
            <w:vAlign w:val="center"/>
            <w:hideMark/>
          </w:tcPr>
          <w:p w14:paraId="47DE6D43"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jr</w:t>
            </w:r>
          </w:p>
        </w:tc>
        <w:tc>
          <w:tcPr>
            <w:tcW w:w="895" w:type="dxa"/>
            <w:shd w:val="clear" w:color="auto" w:fill="auto"/>
            <w:vAlign w:val="center"/>
            <w:hideMark/>
          </w:tcPr>
          <w:p w14:paraId="3B127C94"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（rs）</w:t>
            </w:r>
          </w:p>
        </w:tc>
        <w:tc>
          <w:tcPr>
            <w:tcW w:w="993" w:type="dxa"/>
            <w:shd w:val="clear" w:color="auto" w:fill="auto"/>
            <w:noWrap/>
            <w:vAlign w:val="center"/>
            <w:hideMark/>
          </w:tcPr>
          <w:p w14:paraId="4F42206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36E27CDE"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 xml:space="preserve">$31 </w:t>
            </w:r>
          </w:p>
        </w:tc>
        <w:tc>
          <w:tcPr>
            <w:tcW w:w="709" w:type="dxa"/>
            <w:shd w:val="clear" w:color="auto" w:fill="auto"/>
            <w:noWrap/>
            <w:vAlign w:val="center"/>
            <w:hideMark/>
          </w:tcPr>
          <w:p w14:paraId="29DD1BE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2283484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2179895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4E96A08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03983CCC"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02611FF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63146055"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AC8A680" w14:textId="77777777" w:rsidTr="001C2647">
        <w:trPr>
          <w:trHeight w:val="450"/>
        </w:trPr>
        <w:tc>
          <w:tcPr>
            <w:tcW w:w="806" w:type="dxa"/>
            <w:shd w:val="clear" w:color="auto" w:fill="auto"/>
            <w:noWrap/>
            <w:vAlign w:val="center"/>
            <w:hideMark/>
          </w:tcPr>
          <w:p w14:paraId="37AE0177"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eret</w:t>
            </w:r>
          </w:p>
        </w:tc>
        <w:tc>
          <w:tcPr>
            <w:tcW w:w="895" w:type="dxa"/>
            <w:shd w:val="clear" w:color="auto" w:fill="auto"/>
            <w:vAlign w:val="center"/>
            <w:hideMark/>
          </w:tcPr>
          <w:p w14:paraId="297B034E" w14:textId="77777777" w:rsidR="006B677B" w:rsidRPr="001C2647" w:rsidRDefault="006B677B" w:rsidP="004438F5">
            <w:pPr>
              <w:widowControl/>
              <w:ind w:firstLineChars="0" w:firstLine="0"/>
              <w:jc w:val="center"/>
              <w:rPr>
                <w:rFonts w:ascii="等线" w:eastAsia="等线" w:hAnsi="等线" w:cs="宋体"/>
                <w:color w:val="000000"/>
                <w:kern w:val="0"/>
                <w:sz w:val="16"/>
                <w:szCs w:val="16"/>
              </w:rPr>
            </w:pPr>
            <w:r w:rsidRPr="001C2647">
              <w:rPr>
                <w:rFonts w:ascii="等线" w:eastAsia="等线" w:hAnsi="等线" w:cs="宋体" w:hint="eastAsia"/>
                <w:color w:val="000000"/>
                <w:kern w:val="0"/>
                <w:sz w:val="16"/>
                <w:szCs w:val="16"/>
              </w:rPr>
              <w:t>协处理器中的npc</w:t>
            </w:r>
          </w:p>
        </w:tc>
        <w:tc>
          <w:tcPr>
            <w:tcW w:w="993" w:type="dxa"/>
            <w:shd w:val="clear" w:color="auto" w:fill="auto"/>
            <w:noWrap/>
            <w:vAlign w:val="center"/>
            <w:hideMark/>
          </w:tcPr>
          <w:p w14:paraId="6F3A8F5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3499EBC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0FF7E03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3361F93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50A2C59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0F8403E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5697B0E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1469856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2F2F75D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2839FC74" w14:textId="77777777" w:rsidTr="001C2647">
        <w:trPr>
          <w:trHeight w:val="285"/>
        </w:trPr>
        <w:tc>
          <w:tcPr>
            <w:tcW w:w="806" w:type="dxa"/>
            <w:shd w:val="clear" w:color="auto" w:fill="auto"/>
            <w:noWrap/>
            <w:vAlign w:val="center"/>
            <w:hideMark/>
          </w:tcPr>
          <w:p w14:paraId="0EA85DD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mfc0</w:t>
            </w:r>
          </w:p>
        </w:tc>
        <w:tc>
          <w:tcPr>
            <w:tcW w:w="895" w:type="dxa"/>
            <w:shd w:val="clear" w:color="auto" w:fill="auto"/>
            <w:noWrap/>
            <w:vAlign w:val="center"/>
            <w:hideMark/>
          </w:tcPr>
          <w:p w14:paraId="6C248C5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5128EF3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2A6F37A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07B6CD8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1</w:t>
            </w:r>
          </w:p>
        </w:tc>
        <w:tc>
          <w:tcPr>
            <w:tcW w:w="567" w:type="dxa"/>
            <w:shd w:val="clear" w:color="auto" w:fill="auto"/>
            <w:noWrap/>
            <w:vAlign w:val="center"/>
            <w:hideMark/>
          </w:tcPr>
          <w:p w14:paraId="0AF6541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rt</w:t>
            </w:r>
          </w:p>
        </w:tc>
        <w:tc>
          <w:tcPr>
            <w:tcW w:w="567" w:type="dxa"/>
            <w:shd w:val="clear" w:color="auto" w:fill="auto"/>
            <w:noWrap/>
            <w:vAlign w:val="center"/>
            <w:hideMark/>
          </w:tcPr>
          <w:p w14:paraId="2704866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3A47F3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08B17FD5"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1C81C4DB"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3969BB0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35A04143" w14:textId="77777777" w:rsidTr="001C2647">
        <w:trPr>
          <w:trHeight w:val="285"/>
        </w:trPr>
        <w:tc>
          <w:tcPr>
            <w:tcW w:w="806" w:type="dxa"/>
            <w:shd w:val="clear" w:color="auto" w:fill="auto"/>
            <w:noWrap/>
            <w:vAlign w:val="center"/>
            <w:hideMark/>
          </w:tcPr>
          <w:p w14:paraId="5396A4FD"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mtc0</w:t>
            </w:r>
          </w:p>
        </w:tc>
        <w:tc>
          <w:tcPr>
            <w:tcW w:w="895" w:type="dxa"/>
            <w:shd w:val="clear" w:color="auto" w:fill="auto"/>
            <w:noWrap/>
            <w:vAlign w:val="center"/>
            <w:hideMark/>
          </w:tcPr>
          <w:p w14:paraId="5544564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39ADB502"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805ECCF"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765AAE4B"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0FDD5F12" w14:textId="77777777" w:rsidR="006B677B" w:rsidRPr="001C2647" w:rsidRDefault="006B677B" w:rsidP="004438F5">
            <w:pPr>
              <w:widowControl/>
              <w:ind w:firstLineChars="0" w:firstLine="0"/>
              <w:rPr>
                <w:rFonts w:ascii="等线" w:eastAsia="等线" w:hAnsi="等线" w:cs="宋体"/>
                <w:color w:val="000000"/>
                <w:kern w:val="0"/>
                <w:sz w:val="22"/>
                <w:szCs w:val="22"/>
              </w:rPr>
            </w:pPr>
          </w:p>
        </w:tc>
        <w:tc>
          <w:tcPr>
            <w:tcW w:w="567" w:type="dxa"/>
            <w:shd w:val="clear" w:color="auto" w:fill="auto"/>
            <w:noWrap/>
            <w:vAlign w:val="center"/>
            <w:hideMark/>
          </w:tcPr>
          <w:p w14:paraId="3A94F7B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FEF76C6"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20AC8796"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15DA5080"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734EEB28"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r w:rsidR="006B677B" w:rsidRPr="001C2647" w14:paraId="47BB54D1" w14:textId="77777777" w:rsidTr="001C2647">
        <w:trPr>
          <w:trHeight w:val="285"/>
        </w:trPr>
        <w:tc>
          <w:tcPr>
            <w:tcW w:w="806" w:type="dxa"/>
            <w:shd w:val="clear" w:color="auto" w:fill="auto"/>
            <w:noWrap/>
            <w:vAlign w:val="center"/>
            <w:hideMark/>
          </w:tcPr>
          <w:p w14:paraId="5FF47830"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syscall</w:t>
            </w:r>
          </w:p>
        </w:tc>
        <w:tc>
          <w:tcPr>
            <w:tcW w:w="895" w:type="dxa"/>
            <w:shd w:val="clear" w:color="auto" w:fill="auto"/>
            <w:noWrap/>
            <w:vAlign w:val="center"/>
            <w:hideMark/>
          </w:tcPr>
          <w:p w14:paraId="40B3A2E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PC+4</w:t>
            </w:r>
          </w:p>
        </w:tc>
        <w:tc>
          <w:tcPr>
            <w:tcW w:w="993" w:type="dxa"/>
            <w:shd w:val="clear" w:color="auto" w:fill="auto"/>
            <w:noWrap/>
            <w:vAlign w:val="center"/>
            <w:hideMark/>
          </w:tcPr>
          <w:p w14:paraId="467D4D1D"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rs</w:t>
            </w:r>
          </w:p>
        </w:tc>
        <w:tc>
          <w:tcPr>
            <w:tcW w:w="850" w:type="dxa"/>
            <w:shd w:val="clear" w:color="auto" w:fill="auto"/>
            <w:noWrap/>
            <w:vAlign w:val="center"/>
            <w:hideMark/>
          </w:tcPr>
          <w:p w14:paraId="5004192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rt</w:t>
            </w:r>
          </w:p>
        </w:tc>
        <w:tc>
          <w:tcPr>
            <w:tcW w:w="709" w:type="dxa"/>
            <w:shd w:val="clear" w:color="auto" w:fill="auto"/>
            <w:noWrap/>
            <w:vAlign w:val="center"/>
            <w:hideMark/>
          </w:tcPr>
          <w:p w14:paraId="484652F9"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0</w:t>
            </w:r>
          </w:p>
        </w:tc>
        <w:tc>
          <w:tcPr>
            <w:tcW w:w="567" w:type="dxa"/>
            <w:shd w:val="clear" w:color="auto" w:fill="auto"/>
            <w:noWrap/>
            <w:vAlign w:val="center"/>
            <w:hideMark/>
          </w:tcPr>
          <w:p w14:paraId="4CE9F7D1"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p>
        </w:tc>
        <w:tc>
          <w:tcPr>
            <w:tcW w:w="567" w:type="dxa"/>
            <w:shd w:val="clear" w:color="auto" w:fill="auto"/>
            <w:noWrap/>
            <w:vAlign w:val="center"/>
            <w:hideMark/>
          </w:tcPr>
          <w:p w14:paraId="46D4F334"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R1</w:t>
            </w:r>
          </w:p>
        </w:tc>
        <w:tc>
          <w:tcPr>
            <w:tcW w:w="709" w:type="dxa"/>
            <w:shd w:val="clear" w:color="auto" w:fill="auto"/>
            <w:noWrap/>
            <w:vAlign w:val="center"/>
            <w:hideMark/>
          </w:tcPr>
          <w:p w14:paraId="7282E96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p>
        </w:tc>
        <w:tc>
          <w:tcPr>
            <w:tcW w:w="850" w:type="dxa"/>
            <w:shd w:val="clear" w:color="auto" w:fill="auto"/>
            <w:noWrap/>
            <w:vAlign w:val="center"/>
            <w:hideMark/>
          </w:tcPr>
          <w:p w14:paraId="23411A9E" w14:textId="77777777" w:rsidR="006B677B" w:rsidRPr="001C2647" w:rsidRDefault="006B677B" w:rsidP="004438F5">
            <w:pPr>
              <w:widowControl/>
              <w:ind w:firstLineChars="0" w:firstLine="0"/>
              <w:jc w:val="center"/>
              <w:rPr>
                <w:rFonts w:ascii="等线" w:eastAsia="等线" w:hAnsi="等线" w:cs="宋体"/>
                <w:color w:val="000000"/>
                <w:kern w:val="0"/>
                <w:sz w:val="22"/>
                <w:szCs w:val="22"/>
              </w:rPr>
            </w:pPr>
            <w:r w:rsidRPr="001C2647">
              <w:rPr>
                <w:rFonts w:ascii="等线" w:eastAsia="等线" w:hAnsi="等线" w:cs="宋体" w:hint="eastAsia"/>
                <w:color w:val="000000"/>
                <w:kern w:val="0"/>
                <w:sz w:val="22"/>
                <w:szCs w:val="22"/>
              </w:rPr>
              <w:t>5</w:t>
            </w:r>
          </w:p>
        </w:tc>
        <w:tc>
          <w:tcPr>
            <w:tcW w:w="992" w:type="dxa"/>
            <w:shd w:val="clear" w:color="auto" w:fill="auto"/>
            <w:noWrap/>
            <w:vAlign w:val="center"/>
            <w:hideMark/>
          </w:tcPr>
          <w:p w14:paraId="13A6DF2A"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AluReslut</w:t>
            </w:r>
          </w:p>
        </w:tc>
        <w:tc>
          <w:tcPr>
            <w:tcW w:w="708" w:type="dxa"/>
            <w:shd w:val="clear" w:color="auto" w:fill="auto"/>
            <w:noWrap/>
            <w:vAlign w:val="center"/>
            <w:hideMark/>
          </w:tcPr>
          <w:p w14:paraId="03CC17D7" w14:textId="77777777" w:rsidR="006B677B" w:rsidRPr="001C2647" w:rsidRDefault="006B677B" w:rsidP="004438F5">
            <w:pPr>
              <w:widowControl/>
              <w:ind w:firstLineChars="0" w:firstLine="0"/>
              <w:jc w:val="center"/>
              <w:rPr>
                <w:rFonts w:ascii="等线" w:eastAsia="等线" w:hAnsi="等线" w:cs="宋体"/>
                <w:color w:val="000000"/>
                <w:kern w:val="0"/>
                <w:sz w:val="18"/>
                <w:szCs w:val="18"/>
              </w:rPr>
            </w:pPr>
            <w:r w:rsidRPr="001C2647">
              <w:rPr>
                <w:rFonts w:ascii="等线" w:eastAsia="等线" w:hAnsi="等线" w:cs="宋体" w:hint="eastAsia"/>
                <w:color w:val="000000"/>
                <w:kern w:val="0"/>
                <w:sz w:val="18"/>
                <w:szCs w:val="18"/>
              </w:rPr>
              <w:t>R2</w:t>
            </w:r>
          </w:p>
        </w:tc>
      </w:tr>
    </w:tbl>
    <w:p w14:paraId="01D5459D" w14:textId="24A5119A" w:rsidR="006A4689" w:rsidRDefault="006A4689" w:rsidP="00EC1077">
      <w:pPr>
        <w:pStyle w:val="a3"/>
        <w:ind w:rightChars="11" w:right="26" w:firstLine="480"/>
      </w:pPr>
      <w:r>
        <w:rPr>
          <w:rFonts w:hint="eastAsia"/>
        </w:rPr>
        <w:t>在完成指令系统数据通路表的</w:t>
      </w:r>
      <w:r w:rsidR="007B2409">
        <w:rPr>
          <w:rFonts w:hint="eastAsia"/>
        </w:rPr>
        <w:t>填写之后，根据列出的数据通路表，进行多指令数据通路的合并输入数、</w:t>
      </w:r>
      <w:r>
        <w:rPr>
          <w:rFonts w:hint="eastAsia"/>
        </w:rPr>
        <w:t>表，将各个主要功能部件进行连接，根据数据通路合并表的最终结果，对于所有的多输入部件使用多路选择器进行输入选择。最终便可以完成数据通路的搭建。</w:t>
      </w:r>
      <w:r w:rsidR="00A14C61">
        <w:rPr>
          <w:rFonts w:hint="eastAsia"/>
        </w:rPr>
        <w:t>如</w:t>
      </w:r>
      <w:r w:rsidR="00A14C61">
        <w:fldChar w:fldCharType="begin"/>
      </w:r>
      <w:r w:rsidR="00A14C61">
        <w:instrText xml:space="preserve"> </w:instrText>
      </w:r>
      <w:r w:rsidR="00A14C61">
        <w:rPr>
          <w:rFonts w:hint="eastAsia"/>
        </w:rPr>
        <w:instrText>REF _Ref464941543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4</w:t>
      </w:r>
      <w:r w:rsidR="00A14C61">
        <w:fldChar w:fldCharType="end"/>
      </w:r>
      <w:r w:rsidR="00A14C61">
        <w:rPr>
          <w:rFonts w:hint="eastAsia"/>
        </w:rPr>
        <w:t>，</w:t>
      </w:r>
      <w:r w:rsidR="0083110D">
        <w:rPr>
          <w:rFonts w:hint="eastAsia"/>
        </w:rPr>
        <w:t>是最初的单周期版本，故</w:t>
      </w:r>
      <w:r w:rsidR="0083110D">
        <w:rPr>
          <w:rFonts w:hint="eastAsia"/>
        </w:rPr>
        <w:t>PC</w:t>
      </w:r>
      <w:r w:rsidR="0083110D">
        <w:rPr>
          <w:rFonts w:hint="eastAsia"/>
        </w:rPr>
        <w:t>寄存器处于上述介绍有所不同，在后面会另加说明有所变动。</w:t>
      </w:r>
    </w:p>
    <w:p w14:paraId="6DDC510E" w14:textId="13F4399F" w:rsidR="003F7D96" w:rsidRDefault="0083110D" w:rsidP="0083110D">
      <w:pPr>
        <w:pStyle w:val="a3"/>
        <w:keepNext/>
        <w:ind w:firstLineChars="0" w:firstLine="0"/>
        <w:jc w:val="center"/>
      </w:pPr>
      <w:r>
        <w:rPr>
          <w:noProof/>
        </w:rPr>
        <w:drawing>
          <wp:inline distT="0" distB="0" distL="0" distR="0" wp14:anchorId="1B534DFF" wp14:editId="0E65D5A7">
            <wp:extent cx="4384485" cy="29622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2036" cy="2974133"/>
                    </a:xfrm>
                    <a:prstGeom prst="rect">
                      <a:avLst/>
                    </a:prstGeom>
                  </pic:spPr>
                </pic:pic>
              </a:graphicData>
            </a:graphic>
          </wp:inline>
        </w:drawing>
      </w:r>
    </w:p>
    <w:p w14:paraId="381E68B2" w14:textId="5683FF02" w:rsidR="003F7D96" w:rsidRDefault="003F7D96" w:rsidP="003F7D96">
      <w:pPr>
        <w:pStyle w:val="affe"/>
        <w:ind w:firstLine="420"/>
      </w:pPr>
      <w:bookmarkStart w:id="56" w:name="_Ref464941543"/>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4</w:t>
      </w:r>
      <w:r w:rsidR="00956513">
        <w:fldChar w:fldCharType="end"/>
      </w:r>
      <w:bookmarkEnd w:id="56"/>
      <w:r>
        <w:rPr>
          <w:rFonts w:hint="eastAsia"/>
        </w:rPr>
        <w:t xml:space="preserve"> 单周期CPU数据通路（Logism）</w:t>
      </w:r>
    </w:p>
    <w:p w14:paraId="552BF26C" w14:textId="77777777" w:rsidR="003F7D96" w:rsidRPr="006A22E1" w:rsidRDefault="003F7D96" w:rsidP="006A22E1">
      <w:pPr>
        <w:pStyle w:val="30"/>
        <w:spacing w:before="229"/>
        <w:ind w:left="120"/>
      </w:pPr>
      <w:r w:rsidRPr="006A22E1">
        <w:rPr>
          <w:rFonts w:hint="eastAsia"/>
        </w:rPr>
        <w:lastRenderedPageBreak/>
        <w:t>控制器的实现</w:t>
      </w:r>
    </w:p>
    <w:p w14:paraId="12000D14" w14:textId="7E92974B"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58C31440" w14:textId="3AF6C784" w:rsidR="007B2409" w:rsidRDefault="007B2409" w:rsidP="007B2409">
      <w:pPr>
        <w:pStyle w:val="a3"/>
        <w:ind w:firstLine="480"/>
      </w:pPr>
      <w:r>
        <w:rPr>
          <w:rFonts w:hint="eastAsia"/>
        </w:rPr>
        <w:t>首先利用表达式生成法，对</w:t>
      </w:r>
      <w:r>
        <w:rPr>
          <w:rFonts w:hint="eastAsia"/>
        </w:rPr>
        <w:t>12</w:t>
      </w:r>
      <w:r>
        <w:rPr>
          <w:rFonts w:hint="eastAsia"/>
        </w:rPr>
        <w:t>位输入</w:t>
      </w:r>
      <w:r>
        <w:rPr>
          <w:rFonts w:hint="eastAsia"/>
        </w:rPr>
        <w:t>op</w:t>
      </w:r>
      <w:r>
        <w:rPr>
          <w:rFonts w:hint="eastAsia"/>
        </w:rPr>
        <w:t>和</w:t>
      </w:r>
      <w:r>
        <w:rPr>
          <w:rFonts w:hint="eastAsia"/>
        </w:rPr>
        <w:t>func</w:t>
      </w:r>
      <w:r>
        <w:rPr>
          <w:rFonts w:hint="eastAsia"/>
        </w:rPr>
        <w:t>转化为</w:t>
      </w:r>
      <w:r>
        <w:rPr>
          <w:rFonts w:hint="eastAsia"/>
        </w:rPr>
        <w:t>24+</w:t>
      </w:r>
      <w:r>
        <w:t>4</w:t>
      </w:r>
      <w:r>
        <w:rPr>
          <w:rFonts w:hint="eastAsia"/>
        </w:rPr>
        <w:t>位输出，每一位代表一个功能号，也即一种</w:t>
      </w:r>
      <w:r>
        <w:rPr>
          <w:rFonts w:hint="eastAsia"/>
        </w:rPr>
        <w:t>mips</w:t>
      </w:r>
      <w:r>
        <w:rPr>
          <w:rFonts w:hint="eastAsia"/>
        </w:rPr>
        <w:t>指令。因此当相应输出为</w:t>
      </w:r>
      <w:r>
        <w:rPr>
          <w:rFonts w:hint="eastAsia"/>
        </w:rPr>
        <w:t>1</w:t>
      </w:r>
      <w:r>
        <w:rPr>
          <w:rFonts w:hint="eastAsia"/>
        </w:rPr>
        <w:t>时，表示为相应指令，每次仅会有一位输出为</w:t>
      </w:r>
      <w:r>
        <w:rPr>
          <w:rFonts w:hint="eastAsia"/>
        </w:rPr>
        <w:t>1</w:t>
      </w:r>
      <w:r>
        <w:rPr>
          <w:rFonts w:hint="eastAsia"/>
        </w:rPr>
        <w:t>。再利用</w:t>
      </w:r>
      <w:r>
        <w:rPr>
          <w:rFonts w:hint="eastAsia"/>
        </w:rPr>
        <w:t>28</w:t>
      </w:r>
      <w:r>
        <w:rPr>
          <w:rFonts w:hint="eastAsia"/>
        </w:rPr>
        <w:t>位功能号输出产生控制信号，各控制信号以及信息如</w:t>
      </w:r>
      <w:r w:rsidR="00A14C61">
        <w:fldChar w:fldCharType="begin"/>
      </w:r>
      <w:r w:rsidR="00A14C61">
        <w:instrText xml:space="preserve"> </w:instrText>
      </w:r>
      <w:r w:rsidR="00A14C61">
        <w:rPr>
          <w:rFonts w:hint="eastAsia"/>
        </w:rPr>
        <w:instrText>REF _Ref464943121 \h</w:instrText>
      </w:r>
      <w:r w:rsidR="00A14C61">
        <w:instrText xml:space="preserve"> </w:instrText>
      </w:r>
      <w:r w:rsidR="00A14C61">
        <w:fldChar w:fldCharType="separate"/>
      </w:r>
      <w:r w:rsidR="00703850">
        <w:rPr>
          <w:rFonts w:hint="eastAsia"/>
        </w:rPr>
        <w:t>表</w:t>
      </w:r>
      <w:r w:rsidR="00703850">
        <w:rPr>
          <w:rFonts w:hint="eastAsia"/>
        </w:rPr>
        <w:t xml:space="preserve"> </w:t>
      </w:r>
      <w:r w:rsidR="00703850">
        <w:rPr>
          <w:noProof/>
        </w:rPr>
        <w:t>3</w:t>
      </w:r>
      <w:r w:rsidR="00703850">
        <w:noBreakHyphen/>
      </w:r>
      <w:r w:rsidR="00703850">
        <w:rPr>
          <w:noProof/>
        </w:rPr>
        <w:t>2</w:t>
      </w:r>
      <w:r w:rsidR="00A14C61">
        <w:fldChar w:fldCharType="end"/>
      </w:r>
      <w:r>
        <w:rPr>
          <w:rFonts w:hint="eastAsia"/>
        </w:rPr>
        <w:t>所示。</w:t>
      </w:r>
    </w:p>
    <w:p w14:paraId="77E7911C" w14:textId="395EBFB5" w:rsidR="003F7D96" w:rsidRDefault="003F7D96" w:rsidP="00596A7A">
      <w:pPr>
        <w:pStyle w:val="affe"/>
        <w:spacing w:afterLines="0" w:after="0"/>
        <w:ind w:firstLine="420"/>
      </w:pPr>
      <w:bookmarkStart w:id="57" w:name="_Ref464943121"/>
      <w:bookmarkStart w:id="58" w:name="_Ref464943118"/>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3</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2</w:t>
      </w:r>
      <w:r w:rsidR="004A0244">
        <w:fldChar w:fldCharType="end"/>
      </w:r>
      <w:bookmarkEnd w:id="57"/>
      <w:r>
        <w:rPr>
          <w:rFonts w:hint="eastAsia"/>
        </w:rPr>
        <w:t>主控制器控制信号</w:t>
      </w:r>
      <w:bookmarkEnd w:id="58"/>
    </w:p>
    <w:tbl>
      <w:tblPr>
        <w:tblW w:w="8539" w:type="dxa"/>
        <w:tblInd w:w="-5" w:type="dxa"/>
        <w:tblLook w:val="04A0" w:firstRow="1" w:lastRow="0" w:firstColumn="1" w:lastColumn="0" w:noHBand="0" w:noVBand="1"/>
      </w:tblPr>
      <w:tblGrid>
        <w:gridCol w:w="1002"/>
        <w:gridCol w:w="839"/>
        <w:gridCol w:w="1049"/>
        <w:gridCol w:w="1189"/>
        <w:gridCol w:w="1133"/>
        <w:gridCol w:w="798"/>
        <w:gridCol w:w="1048"/>
        <w:gridCol w:w="581"/>
        <w:gridCol w:w="554"/>
        <w:gridCol w:w="629"/>
      </w:tblGrid>
      <w:tr w:rsidR="00183A16" w:rsidRPr="00682EA6" w14:paraId="2355B22E" w14:textId="77777777" w:rsidTr="00C837ED">
        <w:trPr>
          <w:trHeight w:val="630"/>
        </w:trPr>
        <w:tc>
          <w:tcPr>
            <w:tcW w:w="1080" w:type="dxa"/>
            <w:tcBorders>
              <w:top w:val="single" w:sz="12" w:space="0" w:color="70AD47" w:themeColor="accent6"/>
              <w:bottom w:val="single" w:sz="8" w:space="0" w:color="70AD47" w:themeColor="accent6"/>
              <w:right w:val="single" w:sz="8" w:space="0" w:color="70AD47" w:themeColor="accent6"/>
            </w:tcBorders>
            <w:shd w:val="clear" w:color="auto" w:fill="A8D08D" w:themeFill="accent6" w:themeFillTint="99"/>
            <w:noWrap/>
            <w:vAlign w:val="center"/>
            <w:hideMark/>
          </w:tcPr>
          <w:p w14:paraId="5B376E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指令</w:t>
            </w:r>
          </w:p>
        </w:tc>
        <w:tc>
          <w:tcPr>
            <w:tcW w:w="901"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78A318C5"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R</w:t>
            </w:r>
            <w:r w:rsidRPr="00682EA6">
              <w:rPr>
                <w:rFonts w:ascii="宋体" w:hAnsi="宋体" w:cs="Calibri" w:hint="eastAsia"/>
                <w:color w:val="000000"/>
                <w:kern w:val="0"/>
              </w:rPr>
              <w:t>型指令</w:t>
            </w:r>
          </w:p>
        </w:tc>
        <w:tc>
          <w:tcPr>
            <w:tcW w:w="1131"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23FA3D65"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Shamt</w:t>
            </w:r>
          </w:p>
        </w:tc>
        <w:tc>
          <w:tcPr>
            <w:tcW w:w="1285"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52122109"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ALUop(</w:t>
            </w:r>
            <w:r w:rsidRPr="00682EA6">
              <w:rPr>
                <w:rFonts w:ascii="宋体" w:hAnsi="宋体" w:cs="Calibri" w:hint="eastAsia"/>
                <w:color w:val="000000"/>
                <w:kern w:val="0"/>
              </w:rPr>
              <w:t>十进制</w:t>
            </w:r>
            <w:r w:rsidRPr="00682EA6">
              <w:rPr>
                <w:rFonts w:ascii="Calibri" w:eastAsia="等线" w:hAnsi="Calibri" w:cs="Calibri"/>
                <w:color w:val="000000"/>
                <w:kern w:val="0"/>
              </w:rPr>
              <w:t>)</w:t>
            </w:r>
          </w:p>
        </w:tc>
        <w:tc>
          <w:tcPr>
            <w:tcW w:w="281"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1C8A2BD7"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Jmp</w:t>
            </w:r>
          </w:p>
        </w:tc>
        <w:tc>
          <w:tcPr>
            <w:tcW w:w="856"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7BC09B36"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Syscall</w:t>
            </w:r>
          </w:p>
        </w:tc>
        <w:tc>
          <w:tcPr>
            <w:tcW w:w="1130"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270F6B18"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ALUSrc</w:t>
            </w:r>
          </w:p>
        </w:tc>
        <w:tc>
          <w:tcPr>
            <w:tcW w:w="617"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158C3098"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beq</w:t>
            </w:r>
          </w:p>
        </w:tc>
        <w:tc>
          <w:tcPr>
            <w:tcW w:w="588" w:type="dxa"/>
            <w:tcBorders>
              <w:top w:val="single" w:sz="12" w:space="0" w:color="70AD47" w:themeColor="accent6"/>
              <w:left w:val="single" w:sz="8" w:space="0" w:color="70AD47" w:themeColor="accent6"/>
              <w:bottom w:val="single" w:sz="8" w:space="0" w:color="70AD47" w:themeColor="accent6"/>
              <w:right w:val="single" w:sz="8" w:space="0" w:color="70AD47" w:themeColor="accent6"/>
            </w:tcBorders>
            <w:shd w:val="clear" w:color="auto" w:fill="A8D08D" w:themeFill="accent6" w:themeFillTint="99"/>
            <w:vAlign w:val="center"/>
            <w:hideMark/>
          </w:tcPr>
          <w:p w14:paraId="3E30E586"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bne</w:t>
            </w:r>
          </w:p>
        </w:tc>
        <w:tc>
          <w:tcPr>
            <w:tcW w:w="670" w:type="dxa"/>
            <w:tcBorders>
              <w:top w:val="single" w:sz="12" w:space="0" w:color="70AD47" w:themeColor="accent6"/>
              <w:left w:val="single" w:sz="8" w:space="0" w:color="70AD47" w:themeColor="accent6"/>
              <w:bottom w:val="single" w:sz="8" w:space="0" w:color="70AD47" w:themeColor="accent6"/>
            </w:tcBorders>
            <w:shd w:val="clear" w:color="auto" w:fill="A8D08D" w:themeFill="accent6" w:themeFillTint="99"/>
            <w:vAlign w:val="center"/>
            <w:hideMark/>
          </w:tcPr>
          <w:p w14:paraId="74E22942"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bgez</w:t>
            </w:r>
          </w:p>
        </w:tc>
      </w:tr>
      <w:tr w:rsidR="00183A16" w:rsidRPr="00682EA6" w14:paraId="74832C98"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9A1431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lh</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A977B8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06BEB4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72CC8F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C26C05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5AC9E5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A4280C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453866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358AA3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1B85BBD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E68DAEC"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752C41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lw</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D39B6B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A2471A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32A3EA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6B39F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40B5DE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31F3F9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0D74C5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E97656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011A70D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9DB5E4C"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7A38D9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sw</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87CAB6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1C899C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7C0882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0348C6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AFBEAE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D70117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F5BB34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BF8FCC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2A0696F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7E7E2A41"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FBD632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F9184F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CA6E19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929C4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252671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E4A6ED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88B2DD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E6B1F3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E99A06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66AC63D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0FBF4284"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927FDF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addu</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E45E9F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B2E1D7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32C816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D6CD79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3974B7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E35FF8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89795F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A61BF2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02EE6C5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12637322"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7676D9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and</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5E3133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365000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4BE8DE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7</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D56480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21548F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59C4C0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81E43E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C208D3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47D6B1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2C887518"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C44A2B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nor</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023054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A8E0A2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62824B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10</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D15D40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972FB7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B24BFB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BDAD87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5B048E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36E93AF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34C4B4D3"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A00DF4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or</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E8189A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A8B42C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B8DCE7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8</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A35B27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90BA0C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E22975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0153AF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984562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24E9B4A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8D269A1"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959DF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sll</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7CE5B0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287C21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D2DA0F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A849E1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CB2808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6FA55A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CB5870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B0994F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79A5CDB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BBF0264"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B2B388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4237FB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0E8253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4E97C3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11</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C4E0DE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97880A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EEB8A5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D27DE8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D90216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4D5F4AA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70BA04A9"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9CB927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sltu</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1BFAF4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1B4503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D775AB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12</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6E0633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94C1AE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7B1513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886368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FE78B3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50D4046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54490C0"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B51C36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sra</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AC2119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228EF0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765884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D29C4E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673391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D63090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B5DC5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76DD02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6AD76B8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2363BA6C"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27201E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srav</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ABEA5F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EF212C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7C6530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E6BF00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DE36CF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8D843A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BA93F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6E3E10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1F3DDD6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2DFDEDF8"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3F37A5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srl</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EA8D21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D90939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E7A325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2</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0EAE9F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F1E43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70F999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C849F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6D5D9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6516927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668647C"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9F1DE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sub</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04B2C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F03181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4C0A25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6</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D21D2F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5A7B11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D40906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0F06DE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2B3F58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0CDF1D0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4421E7A"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DE3E0E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subu</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A38FC4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733064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B84035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6</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28119F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DCEE2A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4D97E5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6D1153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E26D21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3257902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27ECE15"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798274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xor</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326C8E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F5E2B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106708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9</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F18B04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1305F6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7C9B05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F7EC80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DCDA1B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54C2DC0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016D505A"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5B4CC8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addi</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4181DA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C36871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2E9DED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15C0C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A909B3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8A00E9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F5C61D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6233F2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713B0CF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0272DEC9"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9B0407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addiu</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9A6292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6851E7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BEDE97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230D5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8C4A86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B7CC49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C8FC0D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1E67B4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22145E5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0D0DF0D7"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BD96F9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lastRenderedPageBreak/>
              <w:t>andi</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F9A613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08FC99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735A24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7</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F9F35B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9DB8E1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6E7949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D3C95E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84FEDC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3D62A98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E24DDBB"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ADD314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ori</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2B98F4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3BB2A2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E4D085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8</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C44BF5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46DB4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FBE769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8D84F5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D68268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4F99E64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4531562"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75B2CE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slti</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FD61E7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45C7E5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B66F29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11</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77687A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93E7C2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D2E2C1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F5DC66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B91D7D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4511BB8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1640A2A1"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268426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sltiu</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4C8D95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846A99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9E598B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12</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81FA20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097DDC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D230EA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4F5F8E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B5AA6C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1FBC4F7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39C97C67"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8ABC8A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xori</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3D005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C43BFE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E25219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9</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187413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CDDADA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F5ABA6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6ACDA4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03DC03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5C04A8B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91955E5"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B6505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beq</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A33DF2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305EAE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511DF8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9B8698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2B517B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85B9FC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E0C3B2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647108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6F52DDF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3436E9E0"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C0109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bgez</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EC465C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F805B8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A442FA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11</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4E4B27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49F842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69DAED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A499D2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51E2D8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51C6019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r>
      <w:tr w:rsidR="00183A16" w:rsidRPr="00682EA6" w14:paraId="35C06112"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9B6F3D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bne</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AB470A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7531E7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AC5C7D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08FD3C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8BB4E6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4BAD31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E40790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A7129A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12572F5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0247DA82"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058AD0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j</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4F3D0C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89DEC5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D8185D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CF8BC6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D60D52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6DEC85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BB84C8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85BD2B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45AFBF3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30E97FCA"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99656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jal</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78D3C2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048DBA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61EDCA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9039D6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AB95A3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3C7EBB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7AABA9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BC567B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3F295D3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7031F71C"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8D8317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jr</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8ED735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86EF91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457E14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A6ADB9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07694B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034AD3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FE5E44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1747B0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3CA0643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FBEABB8"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7E1D88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eret</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E3D319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CA3AF8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E912FF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2EB29B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2AB664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47ECE9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7FC83DC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FF82EE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2F2D165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607C2633"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0CEA0D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mfc0</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1FC25D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144F15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CEA7C9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6ABA8BF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198D33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EEBE1F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2A48734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387C68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17C0F4C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5E3ECDFA" w14:textId="77777777" w:rsidTr="00C837ED">
        <w:trPr>
          <w:trHeight w:val="285"/>
        </w:trPr>
        <w:tc>
          <w:tcPr>
            <w:tcW w:w="1080" w:type="dxa"/>
            <w:tcBorders>
              <w:top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5D2688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mtc0</w:t>
            </w:r>
          </w:p>
        </w:tc>
        <w:tc>
          <w:tcPr>
            <w:tcW w:w="90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401533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1E16F9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081F5A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54BACC2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1D380BD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1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0A2B8FC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4386AA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auto"/>
            <w:noWrap/>
            <w:vAlign w:val="center"/>
            <w:hideMark/>
          </w:tcPr>
          <w:p w14:paraId="435FCDC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bottom w:val="single" w:sz="8" w:space="0" w:color="70AD47" w:themeColor="accent6"/>
            </w:tcBorders>
            <w:shd w:val="clear" w:color="auto" w:fill="auto"/>
            <w:noWrap/>
            <w:vAlign w:val="center"/>
            <w:hideMark/>
          </w:tcPr>
          <w:p w14:paraId="4D66079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2827500B" w14:textId="77777777" w:rsidTr="00C837ED">
        <w:trPr>
          <w:trHeight w:val="285"/>
        </w:trPr>
        <w:tc>
          <w:tcPr>
            <w:tcW w:w="1080" w:type="dxa"/>
            <w:tcBorders>
              <w:top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2A70D5A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syscall</w:t>
            </w:r>
          </w:p>
        </w:tc>
        <w:tc>
          <w:tcPr>
            <w:tcW w:w="901"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45C1156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1"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1B5DD61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79EA545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5</w:t>
            </w:r>
          </w:p>
        </w:tc>
        <w:tc>
          <w:tcPr>
            <w:tcW w:w="281"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2DB28BB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856"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35A6939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130"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5278025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60FE5CD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8" w:space="0" w:color="70AD47" w:themeColor="accent6"/>
              <w:left w:val="single" w:sz="8" w:space="0" w:color="70AD47" w:themeColor="accent6"/>
              <w:bottom w:val="single" w:sz="12" w:space="0" w:color="70AD47" w:themeColor="accent6"/>
              <w:right w:val="single" w:sz="8" w:space="0" w:color="70AD47" w:themeColor="accent6"/>
            </w:tcBorders>
            <w:shd w:val="clear" w:color="auto" w:fill="auto"/>
            <w:noWrap/>
            <w:vAlign w:val="center"/>
            <w:hideMark/>
          </w:tcPr>
          <w:p w14:paraId="193D1F9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top w:val="single" w:sz="8" w:space="0" w:color="70AD47" w:themeColor="accent6"/>
              <w:left w:val="single" w:sz="8" w:space="0" w:color="70AD47" w:themeColor="accent6"/>
            </w:tcBorders>
            <w:shd w:val="clear" w:color="auto" w:fill="auto"/>
            <w:noWrap/>
            <w:vAlign w:val="center"/>
            <w:hideMark/>
          </w:tcPr>
          <w:p w14:paraId="58F0C7A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r>
      <w:tr w:rsidR="00183A16" w:rsidRPr="00682EA6" w14:paraId="4F2400DC" w14:textId="77777777" w:rsidTr="00C837ED">
        <w:trPr>
          <w:trHeight w:val="630"/>
        </w:trPr>
        <w:tc>
          <w:tcPr>
            <w:tcW w:w="1080" w:type="dxa"/>
            <w:tcBorders>
              <w:top w:val="single" w:sz="12" w:space="0" w:color="70AD47" w:themeColor="accent6"/>
              <w:bottom w:val="single" w:sz="4" w:space="0" w:color="70AD47" w:themeColor="accent6"/>
              <w:right w:val="single" w:sz="4" w:space="0" w:color="70AD47" w:themeColor="accent6"/>
            </w:tcBorders>
            <w:shd w:val="clear" w:color="auto" w:fill="A8D08D" w:themeFill="accent6" w:themeFillTint="99"/>
            <w:noWrap/>
            <w:vAlign w:val="center"/>
            <w:hideMark/>
          </w:tcPr>
          <w:p w14:paraId="073686B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指令</w:t>
            </w:r>
          </w:p>
        </w:tc>
        <w:tc>
          <w:tcPr>
            <w:tcW w:w="901"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51DA2631"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RegDst</w:t>
            </w:r>
          </w:p>
        </w:tc>
        <w:tc>
          <w:tcPr>
            <w:tcW w:w="1131"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38F8033D"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RegWrite</w:t>
            </w:r>
          </w:p>
        </w:tc>
        <w:tc>
          <w:tcPr>
            <w:tcW w:w="1285"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1DA1020B"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MemWrite</w:t>
            </w:r>
          </w:p>
        </w:tc>
        <w:tc>
          <w:tcPr>
            <w:tcW w:w="281"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44D83364"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MemRead</w:t>
            </w:r>
          </w:p>
        </w:tc>
        <w:tc>
          <w:tcPr>
            <w:tcW w:w="856"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35386389"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toReg</w:t>
            </w:r>
          </w:p>
        </w:tc>
        <w:tc>
          <w:tcPr>
            <w:tcW w:w="1130"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4F4F614D"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Unsigned</w:t>
            </w:r>
          </w:p>
        </w:tc>
        <w:tc>
          <w:tcPr>
            <w:tcW w:w="617" w:type="dxa"/>
            <w:tcBorders>
              <w:top w:val="single" w:sz="12"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hideMark/>
          </w:tcPr>
          <w:p w14:paraId="33549B58"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srav</w:t>
            </w:r>
          </w:p>
        </w:tc>
        <w:tc>
          <w:tcPr>
            <w:tcW w:w="588" w:type="dxa"/>
            <w:tcBorders>
              <w:top w:val="single" w:sz="12" w:space="0" w:color="70AD47" w:themeColor="accent6"/>
              <w:left w:val="single" w:sz="4" w:space="0" w:color="70AD47" w:themeColor="accent6"/>
              <w:bottom w:val="single" w:sz="4" w:space="0" w:color="70AD47" w:themeColor="accent6"/>
            </w:tcBorders>
            <w:shd w:val="clear" w:color="auto" w:fill="A8D08D" w:themeFill="accent6" w:themeFillTint="99"/>
            <w:vAlign w:val="center"/>
            <w:hideMark/>
          </w:tcPr>
          <w:p w14:paraId="4FD846AD" w14:textId="77777777" w:rsidR="00183A16" w:rsidRPr="00682EA6" w:rsidRDefault="00183A16" w:rsidP="004438F5">
            <w:pPr>
              <w:widowControl/>
              <w:ind w:firstLineChars="0" w:firstLine="0"/>
              <w:jc w:val="center"/>
              <w:rPr>
                <w:rFonts w:ascii="Calibri" w:eastAsia="等线" w:hAnsi="Calibri" w:cs="Calibri"/>
                <w:color w:val="000000"/>
                <w:kern w:val="0"/>
              </w:rPr>
            </w:pPr>
            <w:r w:rsidRPr="00682EA6">
              <w:rPr>
                <w:rFonts w:ascii="Calibri" w:eastAsia="等线" w:hAnsi="Calibri" w:cs="Calibri"/>
                <w:color w:val="000000"/>
                <w:kern w:val="0"/>
              </w:rPr>
              <w:t>lh</w:t>
            </w:r>
          </w:p>
        </w:tc>
        <w:tc>
          <w:tcPr>
            <w:tcW w:w="670" w:type="dxa"/>
            <w:tcBorders>
              <w:right w:val="nil"/>
            </w:tcBorders>
            <w:shd w:val="clear" w:color="auto" w:fill="auto"/>
            <w:noWrap/>
            <w:vAlign w:val="center"/>
            <w:hideMark/>
          </w:tcPr>
          <w:p w14:paraId="371C2E2B" w14:textId="77777777" w:rsidR="00183A16" w:rsidRPr="00682EA6" w:rsidRDefault="00183A16" w:rsidP="004438F5">
            <w:pPr>
              <w:widowControl/>
              <w:ind w:firstLineChars="0" w:firstLine="0"/>
              <w:jc w:val="center"/>
              <w:rPr>
                <w:rFonts w:ascii="Calibri" w:eastAsia="等线" w:hAnsi="Calibri" w:cs="Calibri"/>
                <w:color w:val="000000"/>
                <w:kern w:val="0"/>
              </w:rPr>
            </w:pPr>
          </w:p>
        </w:tc>
      </w:tr>
      <w:tr w:rsidR="00183A16" w:rsidRPr="00682EA6" w14:paraId="6DF73A07"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341DE9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lh</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104816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4E4F14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E093F1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3C5EB7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AE847B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C143CD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F6F5D5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3E5C02B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70" w:type="dxa"/>
            <w:tcBorders>
              <w:right w:val="nil"/>
            </w:tcBorders>
            <w:shd w:val="clear" w:color="auto" w:fill="auto"/>
            <w:noWrap/>
            <w:vAlign w:val="center"/>
            <w:hideMark/>
          </w:tcPr>
          <w:p w14:paraId="6AE1A80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1B7D9E92"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07A0E9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lw</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58D731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E843B5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1E4CB6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15CDA2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229136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CDA5A8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FCF5CB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0124750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6EAA6F5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74F74FA"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D38F6C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sw</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D5FB21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B4003F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1E5960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FB9E02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8D97FA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B020B3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874507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61407E4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02399D2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E0DC886"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E478C6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9E2972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4CD621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638418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735BA1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331087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B1E2CE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FAD367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630F54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5E3A4FA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474D7CCE"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1D2B23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addu</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B0CCE3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54FD7C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31648F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8FAB4E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4FAD51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5CD9EA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C4C81E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1E21345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AE1E65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1D5330D"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2B9BA7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and</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A34041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88E709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B81B66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A3F890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279867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B28A61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179EF1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1DD735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642B728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04F988D9"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B1478A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nor</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B656D1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D17F88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BA745B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B2A472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FF7D26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14F4E0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A71142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3F1EB2B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17BB3C0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342CB138"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4038CD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or</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73E69F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07532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B1E602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75C100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1E00EF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BAA466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E5C049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B28AB2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623C08D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110A3F72"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1978E4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sll</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E39367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3EA7D4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5D583D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B2F573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2310AA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E73962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354CB1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700C2B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339F21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43AD519F"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130A41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21428F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A73D24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85621F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B61E17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51358E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245E15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DE1CCF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0A82340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401368E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128D7C16"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B210E7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sltu</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E34AC9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5CD1F7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93E4FD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689929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6C9A07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01EE25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BDE9C1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06161E4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19955FE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198918FF"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8DE16E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lastRenderedPageBreak/>
              <w:t>sra</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B2298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9406F5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7FD23F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559AB1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C06AFC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7927E9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A0F7F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3F9A91F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27DE630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FAB2BF3"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B90BD3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srav</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AB8956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647FB1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277779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C32DEF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69FF1F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11324F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67EF2F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3F3B23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5ACCD8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0DDCD04B"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4C2156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srl</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4BB90F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AB451C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2B3270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DECED3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5544CB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E10C3A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42DD09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6CA796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444C8E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330A30E9"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B2F768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sub</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6E31C7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1C7F22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EA16B6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1A13E5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1E1116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265840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B877BD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17A7539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093E388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6199A5D4"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9032D2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subu</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9E7976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4A7C4F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33B6E3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A0079A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F47690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194692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593384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2BE2518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245EBD8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093DB42D"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E7BA24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xor</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80DB66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11BEFE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7D034C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984D24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78341B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17DAAA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D07BA7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0C88D76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8BD178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5C67107C"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F35D32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addi</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EF155F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B7C52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B74F98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1945B8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388DE9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4D0A47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3435B0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3A06F80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3866D78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9255B80"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8F058F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addiu</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791AF2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AF8763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8DB945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AD6935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4E034C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85454D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6475A3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0A5D3D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361906C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0ABAD7FA"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934369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andi</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31EE05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291979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6714CD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39E2E9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66E708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5E0002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D729D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21102BE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0471544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E6E5C7F"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CFC3D6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ori</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3CD73D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BE2A30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09510C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1B2201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9855B2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C06063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E291DC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A69600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3795872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6E689662"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ADF6DF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slti</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88AAA6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AB8B74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B5C8BB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868D2A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866557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8E8A4C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006EA4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2457245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3E195F4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4F9F8548"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D5E0FE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sltiu</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C951D1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F8A8F3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1A60FB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AB5E9A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FD15D0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DEB63B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A5DFD2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62C4F96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39A0245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4358913B"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5C90D4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xori</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D0F026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3DC30A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143BE5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EEA5F4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05720A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98CA76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3FEA9C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BC41A4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2D30C73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386F9633"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7C85A0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beq</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C319C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64CAC1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671E76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AC77B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1E5BE2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5BC544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4FA028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663FF3F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3E7F65C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2BD9E632"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BE1EA6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bgez</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4E992D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FB3D2E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0AF68C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45340E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8ECE67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352E85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EA8C5A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BB33BE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260F165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71AB26FE"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160E20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bne</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CCC2CE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FE2F47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0C8E6D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64DE5F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57BC5E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863862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D1E8D9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829AFC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248E5F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3D140854"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E03DEA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j</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5807FD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DB4005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D7CEE4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CCE053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6ABE14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AEE653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6ACE11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5143221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1780A3A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2CBD82B0"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490483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jal</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E30688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2272CD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3EFB1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D89ED6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F65382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927D85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8A2F62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2EC9A4F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08C9473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58E3933E"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D4B69E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jr</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129FC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2B6C5B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8CB5B76"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C80AC3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F5C68F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734A108"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91271B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23A07F9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5F4AEF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1852361D"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D948F2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eret</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745D9D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DC3BA5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8CF96C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ED7687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8CE9A5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59037C3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5C0C21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7EE3A99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EEE557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4E3A0B0C"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4F2B5B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mfc0</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E31729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A05C72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1</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AB6C54A"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00BB8DB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638533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9DC2AA3"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E5C781E"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3C790CFC"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0AF4039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5B6A3926" w14:textId="77777777" w:rsidTr="00C837ED">
        <w:trPr>
          <w:trHeight w:val="285"/>
        </w:trPr>
        <w:tc>
          <w:tcPr>
            <w:tcW w:w="1080" w:type="dxa"/>
            <w:tcBorders>
              <w:top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23C6B3B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mtc0</w:t>
            </w:r>
          </w:p>
        </w:tc>
        <w:tc>
          <w:tcPr>
            <w:tcW w:w="90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18EA0E1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662C27B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6FC14E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FBBE7EB"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76BD0D1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4DAB3831"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noWrap/>
            <w:vAlign w:val="center"/>
            <w:hideMark/>
          </w:tcPr>
          <w:p w14:paraId="3C9782BF"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4" w:space="0" w:color="70AD47" w:themeColor="accent6"/>
            </w:tcBorders>
            <w:shd w:val="clear" w:color="auto" w:fill="auto"/>
            <w:noWrap/>
            <w:vAlign w:val="center"/>
            <w:hideMark/>
          </w:tcPr>
          <w:p w14:paraId="1B7FB62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0D7BA4B4"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r w:rsidR="00183A16" w:rsidRPr="00682EA6" w14:paraId="65BE0CFA" w14:textId="77777777" w:rsidTr="00C837ED">
        <w:trPr>
          <w:trHeight w:val="285"/>
        </w:trPr>
        <w:tc>
          <w:tcPr>
            <w:tcW w:w="1080" w:type="dxa"/>
            <w:tcBorders>
              <w:top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151F43A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syscall</w:t>
            </w:r>
          </w:p>
        </w:tc>
        <w:tc>
          <w:tcPr>
            <w:tcW w:w="901"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6B72C67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01</w:t>
            </w:r>
          </w:p>
        </w:tc>
        <w:tc>
          <w:tcPr>
            <w:tcW w:w="1131"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2D33AB0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1285"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3235EF0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281"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5A1EFF09"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856"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722AD7E7"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00</w:t>
            </w:r>
          </w:p>
        </w:tc>
        <w:tc>
          <w:tcPr>
            <w:tcW w:w="1130"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70A9BEBD"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17" w:type="dxa"/>
            <w:tcBorders>
              <w:top w:val="single" w:sz="4" w:space="0" w:color="70AD47" w:themeColor="accent6"/>
              <w:left w:val="single" w:sz="4" w:space="0" w:color="70AD47" w:themeColor="accent6"/>
              <w:bottom w:val="single" w:sz="12" w:space="0" w:color="70AD47" w:themeColor="accent6"/>
              <w:right w:val="single" w:sz="4" w:space="0" w:color="70AD47" w:themeColor="accent6"/>
            </w:tcBorders>
            <w:shd w:val="clear" w:color="auto" w:fill="auto"/>
            <w:noWrap/>
            <w:vAlign w:val="center"/>
            <w:hideMark/>
          </w:tcPr>
          <w:p w14:paraId="3B074262"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588" w:type="dxa"/>
            <w:tcBorders>
              <w:top w:val="single" w:sz="4" w:space="0" w:color="70AD47" w:themeColor="accent6"/>
              <w:left w:val="single" w:sz="4" w:space="0" w:color="70AD47" w:themeColor="accent6"/>
              <w:bottom w:val="single" w:sz="12" w:space="0" w:color="70AD47" w:themeColor="accent6"/>
            </w:tcBorders>
            <w:shd w:val="clear" w:color="auto" w:fill="auto"/>
            <w:noWrap/>
            <w:vAlign w:val="center"/>
            <w:hideMark/>
          </w:tcPr>
          <w:p w14:paraId="208A8ED5"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r w:rsidRPr="00682EA6">
              <w:rPr>
                <w:rFonts w:ascii="等线" w:eastAsia="等线" w:hAnsi="等线" w:cs="宋体" w:hint="eastAsia"/>
                <w:color w:val="000000"/>
                <w:kern w:val="0"/>
                <w:sz w:val="22"/>
                <w:szCs w:val="22"/>
              </w:rPr>
              <w:t>0</w:t>
            </w:r>
          </w:p>
        </w:tc>
        <w:tc>
          <w:tcPr>
            <w:tcW w:w="670" w:type="dxa"/>
            <w:tcBorders>
              <w:right w:val="nil"/>
            </w:tcBorders>
            <w:shd w:val="clear" w:color="auto" w:fill="auto"/>
            <w:noWrap/>
            <w:vAlign w:val="center"/>
            <w:hideMark/>
          </w:tcPr>
          <w:p w14:paraId="7E964410" w14:textId="77777777" w:rsidR="00183A16" w:rsidRPr="00682EA6" w:rsidRDefault="00183A16" w:rsidP="004438F5">
            <w:pPr>
              <w:widowControl/>
              <w:ind w:firstLineChars="0" w:firstLine="0"/>
              <w:jc w:val="center"/>
              <w:rPr>
                <w:rFonts w:ascii="等线" w:eastAsia="等线" w:hAnsi="等线" w:cs="宋体"/>
                <w:color w:val="000000"/>
                <w:kern w:val="0"/>
                <w:sz w:val="22"/>
                <w:szCs w:val="22"/>
              </w:rPr>
            </w:pPr>
          </w:p>
        </w:tc>
      </w:tr>
    </w:tbl>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7A747831" w:rsidR="003F7D96" w:rsidRDefault="003F7D96" w:rsidP="00EC1077">
      <w:pPr>
        <w:pStyle w:val="a3"/>
        <w:ind w:rightChars="11" w:right="26" w:firstLine="480"/>
      </w:pPr>
      <w:r>
        <w:rPr>
          <w:rFonts w:hint="eastAsia"/>
        </w:rPr>
        <w:t>根据在</w:t>
      </w:r>
      <w:r>
        <w:rPr>
          <w:rFonts w:hint="eastAsia"/>
        </w:rPr>
        <w:t>Logism</w:t>
      </w:r>
      <w:r>
        <w:rPr>
          <w:rFonts w:hint="eastAsia"/>
        </w:rPr>
        <w:t>实现中得到的各个一位</w:t>
      </w:r>
      <w:r w:rsidR="00FF5A09">
        <w:rPr>
          <w:rFonts w:hint="eastAsia"/>
        </w:rPr>
        <w:t>指令信号</w:t>
      </w:r>
      <w:r>
        <w:rPr>
          <w:rFonts w:hint="eastAsia"/>
        </w:rPr>
        <w:t>的表达式，直接使用数据流建模，使用</w:t>
      </w:r>
      <w:r>
        <w:rPr>
          <w:rFonts w:hint="eastAsia"/>
        </w:rPr>
        <w:t>assign</w:t>
      </w:r>
      <w:r>
        <w:rPr>
          <w:rFonts w:hint="eastAsia"/>
        </w:rPr>
        <w:t>分的</w:t>
      </w:r>
      <w:r>
        <w:rPr>
          <w:rFonts w:hint="eastAsia"/>
        </w:rPr>
        <w:t>Verilog</w:t>
      </w:r>
      <w:r>
        <w:rPr>
          <w:rFonts w:hint="eastAsia"/>
        </w:rPr>
        <w:t>代码过于冗长，故只取对于</w:t>
      </w:r>
      <w:r w:rsidR="00FF5A09">
        <w:rPr>
          <w:rFonts w:hint="eastAsia"/>
        </w:rPr>
        <w:t>指令信号</w:t>
      </w:r>
      <w:r w:rsidR="00FF5A09">
        <w:rPr>
          <w:rFonts w:hint="eastAsia"/>
        </w:rPr>
        <w:t>i1</w:t>
      </w:r>
      <w:r w:rsidR="00FF5A09">
        <w:rPr>
          <w:rFonts w:hint="eastAsia"/>
        </w:rPr>
        <w:t>即</w:t>
      </w:r>
      <w:r w:rsidR="00FF5A09">
        <w:rPr>
          <w:rFonts w:hint="eastAsia"/>
        </w:rPr>
        <w:t>add</w:t>
      </w:r>
      <w:r w:rsidR="00FF5A09">
        <w:rPr>
          <w:rFonts w:hint="eastAsia"/>
        </w:rPr>
        <w:t>指令信号</w:t>
      </w:r>
      <w:r>
        <w:rPr>
          <w:rFonts w:hint="eastAsia"/>
        </w:rPr>
        <w:t>的生成代码举例如下：</w:t>
      </w:r>
    </w:p>
    <w:p w14:paraId="3722F4F9" w14:textId="3965303D" w:rsidR="003F7D96" w:rsidRDefault="00FF5A09" w:rsidP="00214B51">
      <w:pPr>
        <w:pStyle w:val="16"/>
        <w:ind w:left="480" w:right="480"/>
      </w:pPr>
      <w:r w:rsidRPr="00FF5A09">
        <w:t>assign i1 = ~a11&amp; ~a10&amp; ~a9&amp; ~a8&amp; ~a7&amp; ~a6&amp; a5&amp; ~a4&amp; ~a3&amp; ~a2 &amp;~a1&amp; ~a0;</w:t>
      </w:r>
    </w:p>
    <w:p w14:paraId="79F870EB" w14:textId="5F9992E5" w:rsidR="00FF5A09" w:rsidRDefault="00FF5A09" w:rsidP="00FF5A09">
      <w:pPr>
        <w:ind w:firstLine="480"/>
      </w:pPr>
      <w:r>
        <w:rPr>
          <w:rFonts w:hint="eastAsia"/>
        </w:rPr>
        <w:lastRenderedPageBreak/>
        <w:t>然后根据生成的指令信号产生对应的控制信号，同样这部分的代码过于冗长，只截取一部分示意。</w:t>
      </w:r>
    </w:p>
    <w:p w14:paraId="42E926C1" w14:textId="55F1E086" w:rsidR="00FF5A09" w:rsidRDefault="00FF5A09" w:rsidP="00214B51">
      <w:pPr>
        <w:pStyle w:val="16"/>
        <w:ind w:left="480" w:right="480"/>
      </w:pPr>
      <w:r w:rsidRPr="00FF5A09">
        <w:t>assign Unsigned = xori | addiu | addu | andi | ori | sltu;</w:t>
      </w:r>
    </w:p>
    <w:p w14:paraId="75555A1F" w14:textId="5A2AAA66" w:rsidR="006A4689" w:rsidRDefault="006A4689" w:rsidP="006A22E1">
      <w:pPr>
        <w:pStyle w:val="2"/>
      </w:pPr>
      <w:bookmarkStart w:id="59" w:name="_Toc478115243"/>
      <w:r w:rsidRPr="006A22E1">
        <w:rPr>
          <w:rFonts w:hint="eastAsia"/>
        </w:rPr>
        <w:t>中断机制实现</w:t>
      </w:r>
      <w:bookmarkEnd w:id="59"/>
    </w:p>
    <w:p w14:paraId="31D7E5A5" w14:textId="22D8281B" w:rsidR="00034EC9" w:rsidRPr="00034EC9" w:rsidRDefault="00034EC9" w:rsidP="00034EC9">
      <w:pPr>
        <w:pStyle w:val="30"/>
        <w:spacing w:before="229"/>
        <w:ind w:left="120"/>
      </w:pPr>
      <w:r>
        <w:rPr>
          <w:rFonts w:hint="eastAsia"/>
        </w:rPr>
        <w:t>总体实现</w:t>
      </w:r>
    </w:p>
    <w:p w14:paraId="001F25F8" w14:textId="3C8C8BAD" w:rsidR="00CA4045" w:rsidRDefault="00CA4045" w:rsidP="00CA4045">
      <w:pPr>
        <w:pStyle w:val="a3"/>
        <w:ind w:firstLine="480"/>
      </w:pPr>
      <w:r>
        <w:rPr>
          <w:rFonts w:hint="eastAsia"/>
        </w:rPr>
        <w:t>总体上</w:t>
      </w:r>
      <w:r w:rsidR="00034EC9">
        <w:rPr>
          <w:rFonts w:hint="eastAsia"/>
        </w:rPr>
        <w:t>中断的流程为，中断源产生中断信号，各个中断源处理子模块以及中断仲裁之后产生中断发生信号</w:t>
      </w:r>
      <w:r w:rsidR="00034EC9">
        <w:rPr>
          <w:rFonts w:hint="eastAsia"/>
        </w:rPr>
        <w:t>trap</w:t>
      </w:r>
      <w:r w:rsidR="00034EC9">
        <w:rPr>
          <w:rFonts w:hint="eastAsia"/>
        </w:rPr>
        <w:t>，</w:t>
      </w:r>
      <w:r w:rsidR="00034EC9">
        <w:rPr>
          <w:rFonts w:hint="eastAsia"/>
        </w:rPr>
        <w:t>CPU</w:t>
      </w:r>
      <w:r w:rsidR="00034EC9">
        <w:rPr>
          <w:rFonts w:hint="eastAsia"/>
        </w:rPr>
        <w:t>依据</w:t>
      </w:r>
      <w:r w:rsidR="00034EC9">
        <w:rPr>
          <w:rFonts w:hint="eastAsia"/>
        </w:rPr>
        <w:t>trap</w:t>
      </w:r>
      <w:r w:rsidR="00034EC9">
        <w:rPr>
          <w:rFonts w:hint="eastAsia"/>
        </w:rPr>
        <w:t>信号指令跳转到髙地址</w:t>
      </w:r>
      <w:r w:rsidR="00034EC9">
        <w:rPr>
          <w:rFonts w:hint="eastAsia"/>
        </w:rPr>
        <w:t>(0x8000000)</w:t>
      </w:r>
      <w:r w:rsidR="00034EC9">
        <w:rPr>
          <w:rFonts w:hint="eastAsia"/>
        </w:rPr>
        <w:t>处运行，此处存储有中断处理程序，同时由硬件将中断处下一指令地址传送至协处理器的</w:t>
      </w:r>
      <w:r w:rsidR="00034EC9">
        <w:rPr>
          <w:rFonts w:hint="eastAsia"/>
        </w:rPr>
        <w:t>0</w:t>
      </w:r>
      <w:r w:rsidR="00034EC9">
        <w:rPr>
          <w:rFonts w:hint="eastAsia"/>
        </w:rPr>
        <w:t>号寄存器处。</w:t>
      </w:r>
      <w:r>
        <w:rPr>
          <w:rFonts w:hint="eastAsia"/>
        </w:rPr>
        <w:t>中断实现硬件方面主要依靠两部分，一部分是协处理器，用来存储中断发生地址</w:t>
      </w:r>
      <w:r>
        <w:rPr>
          <w:rFonts w:hint="eastAsia"/>
        </w:rPr>
        <w:t>epc</w:t>
      </w:r>
      <w:r>
        <w:rPr>
          <w:rFonts w:hint="eastAsia"/>
        </w:rPr>
        <w:t>、中断号以及中断屏蔽字；另一部分是中断产生电路，包括对应每个中断源的中断处理子模块以及后续的中断仲裁子模块。</w:t>
      </w:r>
      <w:r w:rsidR="00A14C61">
        <w:rPr>
          <w:rFonts w:hint="eastAsia"/>
        </w:rPr>
        <w:t>如</w:t>
      </w:r>
      <w:r w:rsidR="00A14C61">
        <w:fldChar w:fldCharType="begin"/>
      </w:r>
      <w:r w:rsidR="00A14C61">
        <w:instrText xml:space="preserve"> </w:instrText>
      </w:r>
      <w:r w:rsidR="00A14C61">
        <w:rPr>
          <w:rFonts w:hint="eastAsia"/>
        </w:rPr>
        <w:instrText>REF _Ref477784600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5</w:t>
      </w:r>
      <w:r w:rsidR="00A14C61">
        <w:fldChar w:fldCharType="end"/>
      </w:r>
      <w:r w:rsidR="00A14C61">
        <w:rPr>
          <w:rFonts w:hint="eastAsia"/>
        </w:rPr>
        <w:t>所示。</w:t>
      </w:r>
    </w:p>
    <w:p w14:paraId="093461D6" w14:textId="77777777" w:rsidR="00000AB4" w:rsidRDefault="00034EC9" w:rsidP="00000AB4">
      <w:pPr>
        <w:pStyle w:val="a3"/>
        <w:keepNext/>
        <w:ind w:firstLine="480"/>
        <w:jc w:val="center"/>
      </w:pPr>
      <w:r>
        <w:rPr>
          <w:noProof/>
        </w:rPr>
        <w:drawing>
          <wp:inline distT="0" distB="0" distL="0" distR="0" wp14:anchorId="5C2F88B6" wp14:editId="1951592D">
            <wp:extent cx="3895352" cy="1600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1071" cy="1606657"/>
                    </a:xfrm>
                    <a:prstGeom prst="rect">
                      <a:avLst/>
                    </a:prstGeom>
                  </pic:spPr>
                </pic:pic>
              </a:graphicData>
            </a:graphic>
          </wp:inline>
        </w:drawing>
      </w:r>
    </w:p>
    <w:p w14:paraId="2454BF7E" w14:textId="3CBFFD46" w:rsidR="00034EC9" w:rsidRDefault="00000AB4" w:rsidP="00000AB4">
      <w:pPr>
        <w:pStyle w:val="aff1"/>
        <w:spacing w:before="91" w:after="91"/>
        <w:ind w:firstLine="420"/>
      </w:pPr>
      <w:bookmarkStart w:id="60" w:name="_Ref477784600"/>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5</w:t>
      </w:r>
      <w:r w:rsidR="00956513">
        <w:fldChar w:fldCharType="end"/>
      </w:r>
      <w:bookmarkEnd w:id="60"/>
      <w:r>
        <w:t xml:space="preserve"> </w:t>
      </w:r>
      <w:r>
        <w:rPr>
          <w:rFonts w:hint="eastAsia"/>
        </w:rPr>
        <w:t>中断实现——PC的实现</w:t>
      </w:r>
    </w:p>
    <w:p w14:paraId="2F9E2DB1" w14:textId="0E564B7A" w:rsidR="00F3333D" w:rsidRPr="00F3333D" w:rsidRDefault="00F3333D" w:rsidP="00F3333D">
      <w:pPr>
        <w:pStyle w:val="a3"/>
        <w:ind w:firstLine="480"/>
      </w:pPr>
      <w:r>
        <w:rPr>
          <w:rFonts w:hint="eastAsia"/>
        </w:rPr>
        <w:t>中断程序运行最后执行</w:t>
      </w:r>
      <w:r>
        <w:rPr>
          <w:rFonts w:hint="eastAsia"/>
        </w:rPr>
        <w:t>eret</w:t>
      </w:r>
      <w:r>
        <w:rPr>
          <w:rFonts w:hint="eastAsia"/>
        </w:rPr>
        <w:t>指令，通过一个二路选择器读出协处理器</w:t>
      </w:r>
      <w:r>
        <w:rPr>
          <w:rFonts w:hint="eastAsia"/>
        </w:rPr>
        <w:t>0</w:t>
      </w:r>
      <w:r>
        <w:rPr>
          <w:rFonts w:hint="eastAsia"/>
        </w:rPr>
        <w:t>号寄存器中断的</w:t>
      </w:r>
      <w:r>
        <w:rPr>
          <w:rFonts w:hint="eastAsia"/>
        </w:rPr>
        <w:t>EPC</w:t>
      </w:r>
      <w:r>
        <w:rPr>
          <w:rFonts w:hint="eastAsia"/>
        </w:rPr>
        <w:t>作为下一指令的地址。</w:t>
      </w:r>
      <w:r w:rsidR="00A14C61">
        <w:rPr>
          <w:rFonts w:hint="eastAsia"/>
        </w:rPr>
        <w:t>如</w:t>
      </w:r>
      <w:r w:rsidR="00A14C61">
        <w:fldChar w:fldCharType="begin"/>
      </w:r>
      <w:r w:rsidR="00A14C61">
        <w:instrText xml:space="preserve"> </w:instrText>
      </w:r>
      <w:r w:rsidR="00A14C61">
        <w:rPr>
          <w:rFonts w:hint="eastAsia"/>
        </w:rPr>
        <w:instrText>REF _Ref477784628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6</w:t>
      </w:r>
      <w:r w:rsidR="00A14C61">
        <w:fldChar w:fldCharType="end"/>
      </w:r>
      <w:r w:rsidR="00A14C61">
        <w:rPr>
          <w:rFonts w:hint="eastAsia"/>
        </w:rPr>
        <w:t>所示。</w:t>
      </w:r>
    </w:p>
    <w:p w14:paraId="2EB64105" w14:textId="77777777" w:rsidR="00000AB4" w:rsidRDefault="00F3333D" w:rsidP="00000AB4">
      <w:pPr>
        <w:pStyle w:val="a3"/>
        <w:keepNext/>
        <w:ind w:firstLine="480"/>
        <w:jc w:val="center"/>
      </w:pPr>
      <w:r>
        <w:rPr>
          <w:noProof/>
        </w:rPr>
        <w:drawing>
          <wp:inline distT="0" distB="0" distL="0" distR="0" wp14:anchorId="7EBC8FB2" wp14:editId="03BC9CCC">
            <wp:extent cx="1409700" cy="103732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7261" cy="1042890"/>
                    </a:xfrm>
                    <a:prstGeom prst="rect">
                      <a:avLst/>
                    </a:prstGeom>
                  </pic:spPr>
                </pic:pic>
              </a:graphicData>
            </a:graphic>
          </wp:inline>
        </w:drawing>
      </w:r>
    </w:p>
    <w:p w14:paraId="01807365" w14:textId="44C4B792" w:rsidR="00F3333D" w:rsidRDefault="00000AB4" w:rsidP="00000AB4">
      <w:pPr>
        <w:pStyle w:val="aff1"/>
        <w:spacing w:before="91" w:after="91"/>
        <w:ind w:firstLine="420"/>
      </w:pPr>
      <w:bookmarkStart w:id="61" w:name="_Ref477784628"/>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6</w:t>
      </w:r>
      <w:r w:rsidR="00956513">
        <w:fldChar w:fldCharType="end"/>
      </w:r>
      <w:bookmarkEnd w:id="61"/>
      <w:r>
        <w:t xml:space="preserve"> </w:t>
      </w:r>
      <w:r>
        <w:rPr>
          <w:rFonts w:hint="eastAsia"/>
        </w:rPr>
        <w:t>中断实现——PC选择</w:t>
      </w:r>
    </w:p>
    <w:p w14:paraId="1DBB0A5A" w14:textId="4812FC06" w:rsidR="00F3333D" w:rsidRPr="00F3333D" w:rsidRDefault="00F3333D" w:rsidP="00F3333D">
      <w:pPr>
        <w:pStyle w:val="a3"/>
        <w:ind w:firstLine="480"/>
      </w:pPr>
      <w:r>
        <w:rPr>
          <w:rFonts w:hint="eastAsia"/>
        </w:rPr>
        <w:t>下面是每个分模块的具体实现。</w:t>
      </w:r>
    </w:p>
    <w:p w14:paraId="666F5E35" w14:textId="3D4AA829" w:rsidR="006A4689" w:rsidRPr="006A22E1" w:rsidRDefault="005D6F4B" w:rsidP="006A22E1">
      <w:pPr>
        <w:pStyle w:val="30"/>
        <w:spacing w:before="229"/>
        <w:ind w:left="120"/>
      </w:pPr>
      <w:r>
        <w:rPr>
          <w:rFonts w:hint="eastAsia"/>
        </w:rPr>
        <w:t>中断处理子模块</w:t>
      </w:r>
    </w:p>
    <w:p w14:paraId="597DF656" w14:textId="37797ED9" w:rsidR="006A4689" w:rsidRDefault="005D6F4B" w:rsidP="00EC1077">
      <w:pPr>
        <w:pStyle w:val="a3"/>
        <w:ind w:rightChars="11" w:right="26" w:firstLine="480"/>
      </w:pPr>
      <w:r>
        <w:rPr>
          <w:rFonts w:hint="eastAsia"/>
        </w:rPr>
        <w:t>对于每一个按键产生的中断，将中断信号作为一</w:t>
      </w:r>
      <w:r>
        <w:rPr>
          <w:rFonts w:hint="eastAsia"/>
        </w:rPr>
        <w:t>D</w:t>
      </w:r>
      <w:r>
        <w:rPr>
          <w:rFonts w:hint="eastAsia"/>
        </w:rPr>
        <w:t>触发器的时中断，使得中断</w:t>
      </w:r>
      <w:r>
        <w:rPr>
          <w:rFonts w:hint="eastAsia"/>
        </w:rPr>
        <w:lastRenderedPageBreak/>
        <w:t>信号一来临，触发器的值变为</w:t>
      </w:r>
      <w:r>
        <w:rPr>
          <w:rFonts w:hint="eastAsia"/>
        </w:rPr>
        <w:t>1</w:t>
      </w:r>
      <w:r>
        <w:rPr>
          <w:rFonts w:hint="eastAsia"/>
        </w:rPr>
        <w:t>表示有中断产生，</w:t>
      </w:r>
      <w:r w:rsidR="001474D3">
        <w:rPr>
          <w:rFonts w:hint="eastAsia"/>
        </w:rPr>
        <w:t>和之前中断锁存的信号相或产生中断灯信号，该灯信号和中断关闭信号的非相与作为一锁存器的输入，锁存的输出与中断屏蔽位的非相与产生最终的中断排队信号。</w:t>
      </w:r>
      <w:r w:rsidR="00971A03">
        <w:rPr>
          <w:rFonts w:hint="eastAsia"/>
        </w:rPr>
        <w:t>logisim</w:t>
      </w:r>
      <w:r w:rsidR="00A14C61">
        <w:rPr>
          <w:rFonts w:hint="eastAsia"/>
        </w:rPr>
        <w:t>示意如</w:t>
      </w:r>
      <w:r w:rsidR="00A14C61">
        <w:fldChar w:fldCharType="begin"/>
      </w:r>
      <w:r w:rsidR="00A14C61">
        <w:instrText xml:space="preserve"> </w:instrText>
      </w:r>
      <w:r w:rsidR="00A14C61">
        <w:rPr>
          <w:rFonts w:hint="eastAsia"/>
        </w:rPr>
        <w:instrText>REF _Ref477784636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7</w:t>
      </w:r>
      <w:r w:rsidR="00A14C61">
        <w:fldChar w:fldCharType="end"/>
      </w:r>
      <w:r w:rsidR="001474D3">
        <w:rPr>
          <w:rFonts w:hint="eastAsia"/>
        </w:rPr>
        <w:t>所示。</w:t>
      </w:r>
    </w:p>
    <w:p w14:paraId="264E8FF6" w14:textId="1079CA19" w:rsidR="006875B3" w:rsidRDefault="00F95622" w:rsidP="00F95622">
      <w:pPr>
        <w:pStyle w:val="a3"/>
        <w:ind w:rightChars="11" w:right="26" w:firstLine="480"/>
        <w:jc w:val="center"/>
      </w:pPr>
      <w:r>
        <w:rPr>
          <w:noProof/>
        </w:rPr>
        <w:drawing>
          <wp:inline distT="0" distB="0" distL="0" distR="0" wp14:anchorId="58162F41" wp14:editId="3238DF2D">
            <wp:extent cx="4857750" cy="908521"/>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6796" cy="917694"/>
                    </a:xfrm>
                    <a:prstGeom prst="rect">
                      <a:avLst/>
                    </a:prstGeom>
                  </pic:spPr>
                </pic:pic>
              </a:graphicData>
            </a:graphic>
          </wp:inline>
        </w:drawing>
      </w:r>
    </w:p>
    <w:p w14:paraId="71C85F5A" w14:textId="7D8EC83E" w:rsidR="005D6F4B" w:rsidRDefault="00000AB4" w:rsidP="00000AB4">
      <w:pPr>
        <w:pStyle w:val="aff1"/>
        <w:spacing w:before="91" w:after="91"/>
        <w:ind w:firstLine="420"/>
      </w:pPr>
      <w:bookmarkStart w:id="62" w:name="_Ref477784636"/>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7</w:t>
      </w:r>
      <w:r w:rsidR="00956513">
        <w:fldChar w:fldCharType="end"/>
      </w:r>
      <w:bookmarkEnd w:id="62"/>
      <w:r>
        <w:t xml:space="preserve"> </w:t>
      </w:r>
      <w:r>
        <w:rPr>
          <w:rFonts w:hint="eastAsia"/>
        </w:rPr>
        <w:t>中断处理子模块图</w:t>
      </w:r>
    </w:p>
    <w:p w14:paraId="14DE47C5" w14:textId="5BF18F9A" w:rsidR="006875B3" w:rsidRDefault="006875B3" w:rsidP="006875B3">
      <w:pPr>
        <w:ind w:firstLine="480"/>
      </w:pPr>
      <w:r>
        <w:rPr>
          <w:rFonts w:hint="eastAsia"/>
        </w:rPr>
        <w:t>其实现</w:t>
      </w:r>
      <w:r w:rsidR="00F95622">
        <w:rPr>
          <w:rFonts w:hint="eastAsia"/>
        </w:rPr>
        <w:t>部分</w:t>
      </w:r>
      <w:r>
        <w:rPr>
          <w:rFonts w:hint="eastAsia"/>
        </w:rPr>
        <w:t>代码如下：</w:t>
      </w:r>
    </w:p>
    <w:p w14:paraId="25D47E3C" w14:textId="77777777" w:rsidR="006875B3" w:rsidRDefault="006875B3" w:rsidP="00214B51">
      <w:pPr>
        <w:pStyle w:val="16"/>
        <w:ind w:left="480" w:right="480"/>
      </w:pPr>
      <w:r>
        <w:t>always @(posedge ir, posedge ir_reg_wire) begin</w:t>
      </w:r>
    </w:p>
    <w:p w14:paraId="63FB934B" w14:textId="77777777" w:rsidR="006875B3" w:rsidRDefault="006875B3" w:rsidP="00214B51">
      <w:pPr>
        <w:pStyle w:val="16"/>
        <w:ind w:left="480" w:right="480"/>
      </w:pPr>
      <w:r>
        <w:tab/>
      </w:r>
      <w:r>
        <w:tab/>
        <w:t xml:space="preserve">if(ir_reg_wire) begin </w:t>
      </w:r>
    </w:p>
    <w:p w14:paraId="454E99BC" w14:textId="77777777" w:rsidR="006875B3" w:rsidRDefault="006875B3" w:rsidP="00214B51">
      <w:pPr>
        <w:pStyle w:val="16"/>
        <w:ind w:left="480" w:right="480"/>
      </w:pPr>
      <w:r>
        <w:tab/>
      </w:r>
      <w:r>
        <w:tab/>
      </w:r>
      <w:r>
        <w:tab/>
        <w:t>ir_out &lt;= 0;</w:t>
      </w:r>
    </w:p>
    <w:p w14:paraId="736C93F1" w14:textId="77777777" w:rsidR="006875B3" w:rsidRDefault="006875B3" w:rsidP="00214B51">
      <w:pPr>
        <w:pStyle w:val="16"/>
        <w:ind w:left="480" w:right="480"/>
      </w:pPr>
      <w:r>
        <w:tab/>
      </w:r>
      <w:r>
        <w:tab/>
        <w:t>end</w:t>
      </w:r>
    </w:p>
    <w:p w14:paraId="27746BCE" w14:textId="77777777" w:rsidR="006875B3" w:rsidRDefault="006875B3" w:rsidP="00214B51">
      <w:pPr>
        <w:pStyle w:val="16"/>
        <w:ind w:left="480" w:right="480"/>
      </w:pPr>
      <w:r>
        <w:tab/>
      </w:r>
      <w:r>
        <w:tab/>
        <w:t>else begin</w:t>
      </w:r>
    </w:p>
    <w:p w14:paraId="38587D00" w14:textId="77777777" w:rsidR="006875B3" w:rsidRDefault="006875B3" w:rsidP="00214B51">
      <w:pPr>
        <w:pStyle w:val="16"/>
        <w:ind w:left="480" w:right="480"/>
      </w:pPr>
      <w:r>
        <w:tab/>
      </w:r>
      <w:r>
        <w:tab/>
      </w:r>
      <w:r>
        <w:tab/>
        <w:t>ir_out &lt;= 1;</w:t>
      </w:r>
    </w:p>
    <w:p w14:paraId="35C0478F" w14:textId="77777777" w:rsidR="006875B3" w:rsidRDefault="006875B3" w:rsidP="00214B51">
      <w:pPr>
        <w:pStyle w:val="16"/>
        <w:ind w:left="480" w:right="480"/>
      </w:pPr>
      <w:r>
        <w:tab/>
      </w:r>
      <w:r>
        <w:tab/>
        <w:t>end;</w:t>
      </w:r>
    </w:p>
    <w:p w14:paraId="2C861BA2" w14:textId="77777777" w:rsidR="006875B3" w:rsidRDefault="006875B3" w:rsidP="00214B51">
      <w:pPr>
        <w:pStyle w:val="16"/>
        <w:ind w:left="480" w:right="480"/>
      </w:pPr>
      <w:r>
        <w:tab/>
        <w:t>end</w:t>
      </w:r>
    </w:p>
    <w:p w14:paraId="2FDED1CC" w14:textId="77777777" w:rsidR="006875B3" w:rsidRDefault="006875B3" w:rsidP="00214B51">
      <w:pPr>
        <w:pStyle w:val="16"/>
        <w:ind w:left="480" w:right="480"/>
      </w:pPr>
      <w:r>
        <w:tab/>
        <w:t>assign ir_temp1 = ir_out;</w:t>
      </w:r>
    </w:p>
    <w:p w14:paraId="12233E94" w14:textId="77777777" w:rsidR="006875B3" w:rsidRDefault="006875B3" w:rsidP="00214B51">
      <w:pPr>
        <w:pStyle w:val="16"/>
        <w:ind w:left="480" w:right="480"/>
      </w:pPr>
      <w:r>
        <w:tab/>
        <w:t>assign ir_temp2 = ir_temp1 | ir_reg;</w:t>
      </w:r>
    </w:p>
    <w:p w14:paraId="27BC3128" w14:textId="2580F140" w:rsidR="006875B3" w:rsidRPr="00F95622" w:rsidRDefault="006875B3" w:rsidP="00214B51">
      <w:pPr>
        <w:pStyle w:val="16"/>
        <w:ind w:left="480" w:right="480"/>
      </w:pPr>
      <w:r>
        <w:tab/>
        <w:t>assig</w:t>
      </w:r>
      <w:r w:rsidR="00F95622">
        <w:t>n ir_temp3 = ir_temp2 &amp; ~reset;</w:t>
      </w:r>
    </w:p>
    <w:p w14:paraId="79B6890B" w14:textId="77777777" w:rsidR="006875B3" w:rsidRDefault="006875B3" w:rsidP="00214B51">
      <w:pPr>
        <w:pStyle w:val="16"/>
        <w:ind w:left="480" w:right="480"/>
      </w:pPr>
      <w:r>
        <w:tab/>
        <w:t>always @(posedge clk) begin</w:t>
      </w:r>
    </w:p>
    <w:p w14:paraId="6AB47011" w14:textId="77777777" w:rsidR="006875B3" w:rsidRDefault="006875B3" w:rsidP="00214B51">
      <w:pPr>
        <w:pStyle w:val="16"/>
        <w:ind w:left="480" w:right="480"/>
      </w:pPr>
      <w:r>
        <w:tab/>
      </w:r>
      <w:r>
        <w:tab/>
        <w:t>ir_reg &lt;= ir_temp3;</w:t>
      </w:r>
    </w:p>
    <w:p w14:paraId="4A8F41CF" w14:textId="111A034E" w:rsidR="006875B3" w:rsidRDefault="00F95622" w:rsidP="00214B51">
      <w:pPr>
        <w:pStyle w:val="16"/>
        <w:ind w:left="480" w:right="480"/>
      </w:pPr>
      <w:r>
        <w:tab/>
        <w:t>end</w:t>
      </w:r>
    </w:p>
    <w:p w14:paraId="74DC88C6" w14:textId="77777777" w:rsidR="006875B3" w:rsidRDefault="006875B3" w:rsidP="00214B51">
      <w:pPr>
        <w:pStyle w:val="16"/>
        <w:ind w:left="480" w:right="480"/>
      </w:pPr>
      <w:r>
        <w:tab/>
        <w:t>assign ir_reg_wire = ir_reg;</w:t>
      </w:r>
    </w:p>
    <w:p w14:paraId="4B780752" w14:textId="77777777" w:rsidR="006875B3" w:rsidRDefault="006875B3" w:rsidP="00214B51">
      <w:pPr>
        <w:pStyle w:val="16"/>
        <w:ind w:left="480" w:right="480"/>
      </w:pPr>
      <w:r>
        <w:tab/>
        <w:t>assign led = ir_temp1 | ir_reg_wire;</w:t>
      </w:r>
    </w:p>
    <w:p w14:paraId="3A975D78" w14:textId="56BDA423" w:rsidR="006875B3" w:rsidRPr="006875B3" w:rsidRDefault="006875B3" w:rsidP="00214B51">
      <w:pPr>
        <w:pStyle w:val="16"/>
        <w:ind w:left="480" w:right="480"/>
      </w:pPr>
      <w:r>
        <w:tab/>
        <w:t>assign send = ir_reg_wire &amp; ~imw;</w:t>
      </w:r>
    </w:p>
    <w:p w14:paraId="50602E56" w14:textId="4281ED8D" w:rsidR="006A4689" w:rsidRDefault="00CA4045" w:rsidP="006A22E1">
      <w:pPr>
        <w:pStyle w:val="30"/>
        <w:spacing w:before="229"/>
        <w:ind w:left="120"/>
      </w:pPr>
      <w:r>
        <w:rPr>
          <w:rFonts w:hint="eastAsia"/>
        </w:rPr>
        <w:t>中断仲裁</w:t>
      </w:r>
      <w:r w:rsidR="004438F5">
        <w:rPr>
          <w:rFonts w:hint="eastAsia"/>
        </w:rPr>
        <w:t>子</w:t>
      </w:r>
      <w:r w:rsidR="00971A03">
        <w:rPr>
          <w:rFonts w:hint="eastAsia"/>
        </w:rPr>
        <w:t>模块</w:t>
      </w:r>
    </w:p>
    <w:p w14:paraId="149F45D1" w14:textId="5D857D49" w:rsidR="004438F5" w:rsidRDefault="004438F5" w:rsidP="004438F5">
      <w:pPr>
        <w:pStyle w:val="a3"/>
        <w:ind w:firstLine="480"/>
      </w:pPr>
      <w:r>
        <w:rPr>
          <w:rFonts w:hint="eastAsia"/>
        </w:rPr>
        <w:t>通过中断处理子模块产生的各个中断源对应的中断排队信号经过优先选择器后输出优先级最高的中断信号，未选中的信号会被锁存在上图中断第二个寄存器，等待</w:t>
      </w:r>
      <w:r>
        <w:rPr>
          <w:rFonts w:hint="eastAsia"/>
        </w:rPr>
        <w:lastRenderedPageBreak/>
        <w:t>当前中断程序处理完毕之后再处理。由于没有中断信号产生时优先选择器的输出为错误值，故此对输出做一个二路选择，当没有中断信号时，中断号选择</w:t>
      </w:r>
      <w:r>
        <w:rPr>
          <w:rFonts w:hint="eastAsia"/>
        </w:rPr>
        <w:t>0</w:t>
      </w:r>
      <w:r>
        <w:rPr>
          <w:rFonts w:hint="eastAsia"/>
        </w:rPr>
        <w:t>代表当前没有中断产生。中断号经过零扩展成</w:t>
      </w:r>
      <w:r>
        <w:rPr>
          <w:rFonts w:hint="eastAsia"/>
        </w:rPr>
        <w:t>32</w:t>
      </w:r>
      <w:r>
        <w:rPr>
          <w:rFonts w:hint="eastAsia"/>
        </w:rPr>
        <w:t>位之后作为协处理器</w:t>
      </w:r>
      <w:r>
        <w:rPr>
          <w:rFonts w:hint="eastAsia"/>
        </w:rPr>
        <w:t>2</w:t>
      </w:r>
      <w:r>
        <w:rPr>
          <w:rFonts w:hint="eastAsia"/>
        </w:rPr>
        <w:t>号寄存器的输入，等待时钟下降沿来临可以写进该寄存器。</w:t>
      </w:r>
      <w:r w:rsidR="009735E3">
        <w:rPr>
          <w:rFonts w:hint="eastAsia"/>
        </w:rPr>
        <w:t>图中红色框中的处理的目的是控制总的中断产生信号</w:t>
      </w:r>
      <w:r w:rsidR="009735E3">
        <w:rPr>
          <w:rFonts w:hint="eastAsia"/>
        </w:rPr>
        <w:t>trap</w:t>
      </w:r>
      <w:r w:rsidR="009735E3">
        <w:rPr>
          <w:rFonts w:hint="eastAsia"/>
        </w:rPr>
        <w:t>只有一个时钟周期，作为</w:t>
      </w:r>
      <w:r w:rsidR="009735E3">
        <w:rPr>
          <w:rFonts w:hint="eastAsia"/>
        </w:rPr>
        <w:t>CPU</w:t>
      </w:r>
      <w:r w:rsidR="009735E3">
        <w:rPr>
          <w:rFonts w:hint="eastAsia"/>
        </w:rPr>
        <w:t>进入中断的标志。</w:t>
      </w:r>
      <w:r w:rsidR="00A14C61">
        <w:rPr>
          <w:rFonts w:hint="eastAsia"/>
        </w:rPr>
        <w:t>如</w:t>
      </w:r>
      <w:r w:rsidR="00A14C61">
        <w:fldChar w:fldCharType="begin"/>
      </w:r>
      <w:r w:rsidR="00A14C61">
        <w:instrText xml:space="preserve"> </w:instrText>
      </w:r>
      <w:r w:rsidR="00A14C61">
        <w:rPr>
          <w:rFonts w:hint="eastAsia"/>
        </w:rPr>
        <w:instrText>REF _Ref477784655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8</w:t>
      </w:r>
      <w:r w:rsidR="00A14C61">
        <w:fldChar w:fldCharType="end"/>
      </w:r>
      <w:r w:rsidR="00A14C61">
        <w:rPr>
          <w:rFonts w:hint="eastAsia"/>
        </w:rPr>
        <w:t>所示。</w:t>
      </w:r>
      <w:r w:rsidR="006C64BF">
        <w:rPr>
          <w:rFonts w:hint="eastAsia"/>
        </w:rPr>
        <w:t>该部分代码略。</w:t>
      </w:r>
    </w:p>
    <w:p w14:paraId="27B9303B" w14:textId="77777777" w:rsidR="00000AB4" w:rsidRDefault="004438F5" w:rsidP="00000AB4">
      <w:pPr>
        <w:pStyle w:val="a3"/>
        <w:keepNext/>
        <w:ind w:firstLine="480"/>
        <w:jc w:val="center"/>
      </w:pPr>
      <w:r>
        <w:rPr>
          <w:noProof/>
        </w:rPr>
        <w:drawing>
          <wp:inline distT="0" distB="0" distL="0" distR="0" wp14:anchorId="2878C5BC" wp14:editId="3C469424">
            <wp:extent cx="2671081" cy="2110154"/>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8346" cy="2115893"/>
                    </a:xfrm>
                    <a:prstGeom prst="rect">
                      <a:avLst/>
                    </a:prstGeom>
                  </pic:spPr>
                </pic:pic>
              </a:graphicData>
            </a:graphic>
          </wp:inline>
        </w:drawing>
      </w:r>
    </w:p>
    <w:p w14:paraId="43E43189" w14:textId="7795D238" w:rsidR="004438F5" w:rsidRDefault="00000AB4" w:rsidP="00000AB4">
      <w:pPr>
        <w:pStyle w:val="aff1"/>
        <w:spacing w:before="91" w:after="91"/>
        <w:ind w:firstLine="420"/>
      </w:pPr>
      <w:bookmarkStart w:id="63" w:name="_Ref477784655"/>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8</w:t>
      </w:r>
      <w:r w:rsidR="00956513">
        <w:fldChar w:fldCharType="end"/>
      </w:r>
      <w:bookmarkEnd w:id="63"/>
      <w:r>
        <w:t xml:space="preserve"> </w:t>
      </w:r>
      <w:r>
        <w:rPr>
          <w:rFonts w:hint="eastAsia"/>
        </w:rPr>
        <w:t>中断仲裁电路图</w:t>
      </w:r>
    </w:p>
    <w:p w14:paraId="1782974F" w14:textId="0F3ACB39" w:rsidR="00971A03" w:rsidRDefault="004438F5" w:rsidP="004438F5">
      <w:pPr>
        <w:pStyle w:val="a3"/>
        <w:ind w:firstLine="480"/>
      </w:pPr>
      <w:r>
        <w:rPr>
          <w:rFonts w:hint="eastAsia"/>
        </w:rPr>
        <w:t>能够写该寄存器的情况有两种，一是当中断来临，优先选择器的中断是否存在的信号会变</w:t>
      </w:r>
      <w:r>
        <w:rPr>
          <w:rFonts w:hint="eastAsia"/>
        </w:rPr>
        <w:t>1</w:t>
      </w:r>
      <w:r>
        <w:rPr>
          <w:rFonts w:hint="eastAsia"/>
        </w:rPr>
        <w:t>时；二是中断程序执行到最后一句</w:t>
      </w:r>
      <w:r>
        <w:rPr>
          <w:rFonts w:hint="eastAsia"/>
        </w:rPr>
        <w:t>eret</w:t>
      </w:r>
      <w:r>
        <w:rPr>
          <w:rFonts w:hint="eastAsia"/>
        </w:rPr>
        <w:t>指令，允许该寄存器的值发生改变，达成返回用户程序或者执行在排队电路中等待的下一中断。将上述两个信号相或接入该寄存器的使能端即可。</w:t>
      </w:r>
    </w:p>
    <w:p w14:paraId="5D92F96F" w14:textId="2302E1CE" w:rsidR="004438F5" w:rsidRDefault="009735E3" w:rsidP="004438F5">
      <w:pPr>
        <w:pStyle w:val="a3"/>
        <w:ind w:firstLine="480"/>
      </w:pPr>
      <w:r>
        <w:rPr>
          <w:rFonts w:hint="eastAsia"/>
        </w:rPr>
        <w:t>另外</w:t>
      </w:r>
      <w:r>
        <w:t>还需要通过</w:t>
      </w:r>
      <w:r>
        <w:rPr>
          <w:rFonts w:hint="eastAsia"/>
        </w:rPr>
        <w:t>协处理器</w:t>
      </w:r>
      <w:r>
        <w:rPr>
          <w:rFonts w:hint="eastAsia"/>
        </w:rPr>
        <w:t>2</w:t>
      </w:r>
      <w:r>
        <w:rPr>
          <w:rFonts w:hint="eastAsia"/>
        </w:rPr>
        <w:t>号</w:t>
      </w:r>
      <w:r>
        <w:t>寄存器的值</w:t>
      </w:r>
      <w:r>
        <w:rPr>
          <w:rFonts w:hint="eastAsia"/>
        </w:rPr>
        <w:t>，</w:t>
      </w:r>
      <w:r w:rsidR="00A14C61">
        <w:t>也就是当前正在处理的中断号，来产生中断重置信号，如</w:t>
      </w:r>
      <w:r w:rsidR="00A14C61">
        <w:fldChar w:fldCharType="begin"/>
      </w:r>
      <w:r w:rsidR="00A14C61">
        <w:instrText xml:space="preserve"> REF _Ref477784664 \h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9</w:t>
      </w:r>
      <w:r w:rsidR="00A14C61">
        <w:fldChar w:fldCharType="end"/>
      </w:r>
      <w:r>
        <w:t>所示，通过一个解复用器来产生</w:t>
      </w:r>
      <w:r>
        <w:rPr>
          <w:rFonts w:hint="eastAsia"/>
        </w:rPr>
        <w:t>各个</w:t>
      </w:r>
      <w:r>
        <w:t>中断</w:t>
      </w:r>
      <w:r>
        <w:rPr>
          <w:rFonts w:hint="eastAsia"/>
        </w:rPr>
        <w:t>处理</w:t>
      </w:r>
      <w:r>
        <w:t>子模块中</w:t>
      </w:r>
      <w:r>
        <w:rPr>
          <w:rFonts w:hint="eastAsia"/>
        </w:rPr>
        <w:t>的</w:t>
      </w:r>
      <w:r>
        <w:t>中断关闭信号。</w:t>
      </w:r>
    </w:p>
    <w:p w14:paraId="08B6225D" w14:textId="77777777" w:rsidR="00000AB4" w:rsidRDefault="004438F5" w:rsidP="00000AB4">
      <w:pPr>
        <w:pStyle w:val="a3"/>
        <w:keepNext/>
        <w:ind w:firstLine="480"/>
        <w:jc w:val="center"/>
      </w:pPr>
      <w:r>
        <w:rPr>
          <w:noProof/>
        </w:rPr>
        <w:drawing>
          <wp:inline distT="0" distB="0" distL="0" distR="0" wp14:anchorId="2A84B18E" wp14:editId="2140427C">
            <wp:extent cx="2509193" cy="12192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6725" cy="1222860"/>
                    </a:xfrm>
                    <a:prstGeom prst="rect">
                      <a:avLst/>
                    </a:prstGeom>
                  </pic:spPr>
                </pic:pic>
              </a:graphicData>
            </a:graphic>
          </wp:inline>
        </w:drawing>
      </w:r>
    </w:p>
    <w:p w14:paraId="177A1C2A" w14:textId="4A15841E" w:rsidR="004438F5" w:rsidRDefault="00000AB4" w:rsidP="00000AB4">
      <w:pPr>
        <w:pStyle w:val="aff1"/>
        <w:spacing w:before="91" w:after="91"/>
        <w:ind w:firstLine="420"/>
      </w:pPr>
      <w:bookmarkStart w:id="64" w:name="_Ref477784664"/>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9</w:t>
      </w:r>
      <w:r w:rsidR="00956513">
        <w:fldChar w:fldCharType="end"/>
      </w:r>
      <w:bookmarkEnd w:id="64"/>
      <w:r>
        <w:rPr>
          <w:rFonts w:hint="eastAsia"/>
        </w:rPr>
        <w:t>中断关闭电路</w:t>
      </w:r>
    </w:p>
    <w:p w14:paraId="089AEF98" w14:textId="7AB3815B" w:rsidR="006C64BF" w:rsidRDefault="006C64BF" w:rsidP="006C64BF">
      <w:pPr>
        <w:ind w:firstLine="480"/>
      </w:pPr>
      <w:r>
        <w:rPr>
          <w:rFonts w:hint="eastAsia"/>
        </w:rPr>
        <w:t>其对应代码如下：</w:t>
      </w:r>
    </w:p>
    <w:p w14:paraId="21852C6C" w14:textId="77777777" w:rsidR="006C64BF" w:rsidRDefault="006C64BF" w:rsidP="00214B51">
      <w:pPr>
        <w:pStyle w:val="16"/>
        <w:ind w:left="480" w:right="480"/>
      </w:pPr>
      <w:r>
        <w:t>always @ (ir_no) begin</w:t>
      </w:r>
    </w:p>
    <w:p w14:paraId="0D05FF75" w14:textId="77777777" w:rsidR="006C64BF" w:rsidRDefault="006C64BF" w:rsidP="00214B51">
      <w:pPr>
        <w:pStyle w:val="16"/>
        <w:ind w:left="480" w:right="480"/>
      </w:pPr>
      <w:r>
        <w:lastRenderedPageBreak/>
        <w:t xml:space="preserve">    </w:t>
      </w:r>
      <w:r>
        <w:tab/>
        <w:t>if(ir_no == 3) begin</w:t>
      </w:r>
    </w:p>
    <w:p w14:paraId="3A25E546" w14:textId="77777777" w:rsidR="006C64BF" w:rsidRDefault="006C64BF" w:rsidP="00214B51">
      <w:pPr>
        <w:pStyle w:val="16"/>
        <w:ind w:left="480" w:right="480"/>
      </w:pPr>
      <w:r>
        <w:t xml:space="preserve">    </w:t>
      </w:r>
      <w:r>
        <w:tab/>
      </w:r>
      <w:r>
        <w:tab/>
        <w:t>set = 3'b100;</w:t>
      </w:r>
    </w:p>
    <w:p w14:paraId="5AD989FE" w14:textId="77777777" w:rsidR="006C64BF" w:rsidRDefault="006C64BF" w:rsidP="00214B51">
      <w:pPr>
        <w:pStyle w:val="16"/>
        <w:ind w:left="480" w:right="480"/>
      </w:pPr>
      <w:r>
        <w:t xml:space="preserve">    </w:t>
      </w:r>
      <w:r>
        <w:tab/>
        <w:t xml:space="preserve">end </w:t>
      </w:r>
    </w:p>
    <w:p w14:paraId="668FADC3" w14:textId="77777777" w:rsidR="006C64BF" w:rsidRDefault="006C64BF" w:rsidP="00214B51">
      <w:pPr>
        <w:pStyle w:val="16"/>
        <w:ind w:left="480" w:right="480"/>
      </w:pPr>
      <w:r>
        <w:t xml:space="preserve">    </w:t>
      </w:r>
      <w:r>
        <w:tab/>
        <w:t>else if( ir_no == 2) begin</w:t>
      </w:r>
    </w:p>
    <w:p w14:paraId="3109FF89" w14:textId="77777777" w:rsidR="006C64BF" w:rsidRDefault="006C64BF" w:rsidP="00214B51">
      <w:pPr>
        <w:pStyle w:val="16"/>
        <w:ind w:left="480" w:right="480"/>
      </w:pPr>
      <w:r>
        <w:t xml:space="preserve">    </w:t>
      </w:r>
      <w:r>
        <w:tab/>
      </w:r>
      <w:r>
        <w:tab/>
        <w:t>set = 3'b010;</w:t>
      </w:r>
    </w:p>
    <w:p w14:paraId="679D019C" w14:textId="77777777" w:rsidR="006C64BF" w:rsidRDefault="006C64BF" w:rsidP="00214B51">
      <w:pPr>
        <w:pStyle w:val="16"/>
        <w:ind w:left="480" w:right="480"/>
      </w:pPr>
      <w:r>
        <w:t xml:space="preserve">    </w:t>
      </w:r>
      <w:r>
        <w:tab/>
        <w:t>end</w:t>
      </w:r>
    </w:p>
    <w:p w14:paraId="0D53AB85" w14:textId="77777777" w:rsidR="006C64BF" w:rsidRDefault="006C64BF" w:rsidP="00214B51">
      <w:pPr>
        <w:pStyle w:val="16"/>
        <w:ind w:left="480" w:right="480"/>
      </w:pPr>
      <w:r>
        <w:t xml:space="preserve">    </w:t>
      </w:r>
      <w:r>
        <w:tab/>
        <w:t>else if( ir_no == 1) begin</w:t>
      </w:r>
    </w:p>
    <w:p w14:paraId="5DE7CBBB" w14:textId="77777777" w:rsidR="006C64BF" w:rsidRDefault="006C64BF" w:rsidP="00214B51">
      <w:pPr>
        <w:pStyle w:val="16"/>
        <w:ind w:left="480" w:right="480"/>
      </w:pPr>
      <w:r>
        <w:t xml:space="preserve">    </w:t>
      </w:r>
      <w:r>
        <w:tab/>
      </w:r>
      <w:r>
        <w:tab/>
        <w:t>set = 3'b001;</w:t>
      </w:r>
    </w:p>
    <w:p w14:paraId="207FAA8A" w14:textId="77777777" w:rsidR="006C64BF" w:rsidRDefault="006C64BF" w:rsidP="00214B51">
      <w:pPr>
        <w:pStyle w:val="16"/>
        <w:ind w:left="480" w:right="480"/>
      </w:pPr>
      <w:r>
        <w:t xml:space="preserve">    </w:t>
      </w:r>
      <w:r>
        <w:tab/>
        <w:t>end</w:t>
      </w:r>
    </w:p>
    <w:p w14:paraId="5CBE2F4C" w14:textId="77777777" w:rsidR="006C64BF" w:rsidRDefault="006C64BF" w:rsidP="00214B51">
      <w:pPr>
        <w:pStyle w:val="16"/>
        <w:ind w:left="480" w:right="480"/>
      </w:pPr>
      <w:r>
        <w:t xml:space="preserve">    </w:t>
      </w:r>
      <w:r>
        <w:tab/>
        <w:t>else begin</w:t>
      </w:r>
    </w:p>
    <w:p w14:paraId="0729552C" w14:textId="77777777" w:rsidR="006C64BF" w:rsidRDefault="006C64BF" w:rsidP="00214B51">
      <w:pPr>
        <w:pStyle w:val="16"/>
        <w:ind w:left="480" w:right="480"/>
      </w:pPr>
      <w:r>
        <w:t xml:space="preserve">    </w:t>
      </w:r>
      <w:r>
        <w:tab/>
      </w:r>
      <w:r>
        <w:tab/>
        <w:t>set = 3'b0;</w:t>
      </w:r>
    </w:p>
    <w:p w14:paraId="57B5354D" w14:textId="77777777" w:rsidR="006C64BF" w:rsidRDefault="006C64BF" w:rsidP="00214B51">
      <w:pPr>
        <w:pStyle w:val="16"/>
        <w:ind w:left="480" w:right="480"/>
      </w:pPr>
      <w:r>
        <w:t xml:space="preserve">    </w:t>
      </w:r>
      <w:r>
        <w:tab/>
        <w:t>end</w:t>
      </w:r>
    </w:p>
    <w:p w14:paraId="53767A91" w14:textId="5DCAAD47" w:rsidR="006C64BF" w:rsidRPr="006C64BF" w:rsidRDefault="006C64BF" w:rsidP="00214B51">
      <w:pPr>
        <w:pStyle w:val="16"/>
        <w:ind w:left="480" w:right="480"/>
      </w:pPr>
      <w:r>
        <w:t xml:space="preserve">    end</w:t>
      </w:r>
    </w:p>
    <w:p w14:paraId="47E5079B" w14:textId="4C1CBFD2" w:rsidR="00CA4045" w:rsidRDefault="00CA4045" w:rsidP="00CA4045">
      <w:pPr>
        <w:pStyle w:val="30"/>
        <w:spacing w:before="229"/>
        <w:ind w:left="120"/>
      </w:pPr>
      <w:r>
        <w:rPr>
          <w:rFonts w:hint="eastAsia"/>
        </w:rPr>
        <w:t>协处理器模块</w:t>
      </w:r>
    </w:p>
    <w:p w14:paraId="05F7AA44" w14:textId="7864B6AC" w:rsidR="00CA4045" w:rsidRDefault="00CA4045" w:rsidP="00CA4045">
      <w:pPr>
        <w:pStyle w:val="a3"/>
        <w:ind w:firstLine="480"/>
      </w:pPr>
      <w:r>
        <w:rPr>
          <w:rFonts w:hint="eastAsia"/>
        </w:rPr>
        <w:t>实现中断的另一个关键就是构造一个协处理器，其本质是一组寄存器并包括其读写的机制。本实验只用了简易的协处理器，用到三个寄存器，功能分别如下：</w:t>
      </w:r>
    </w:p>
    <w:p w14:paraId="3DD62848" w14:textId="687B05D3" w:rsidR="00034EC9" w:rsidRDefault="00CA4045" w:rsidP="00034EC9">
      <w:pPr>
        <w:pStyle w:val="a3"/>
        <w:numPr>
          <w:ilvl w:val="0"/>
          <w:numId w:val="31"/>
        </w:numPr>
        <w:ind w:firstLineChars="0"/>
      </w:pPr>
      <w:r>
        <w:rPr>
          <w:rFonts w:hint="eastAsia"/>
        </w:rPr>
        <w:t>0</w:t>
      </w:r>
      <w:r>
        <w:rPr>
          <w:rFonts w:hint="eastAsia"/>
        </w:rPr>
        <w:t>号寄存器用于存放</w:t>
      </w:r>
      <w:r w:rsidR="00034EC9">
        <w:rPr>
          <w:rFonts w:hint="eastAsia"/>
        </w:rPr>
        <w:t>中断返回的地址</w:t>
      </w:r>
      <w:r w:rsidR="00034EC9">
        <w:rPr>
          <w:rFonts w:hint="eastAsia"/>
        </w:rPr>
        <w:t>EPC</w:t>
      </w:r>
      <w:r w:rsidR="00034EC9">
        <w:rPr>
          <w:rFonts w:hint="eastAsia"/>
        </w:rPr>
        <w:t>；</w:t>
      </w:r>
    </w:p>
    <w:p w14:paraId="529B4D50" w14:textId="0A0873C5" w:rsidR="00034EC9" w:rsidRDefault="00034EC9" w:rsidP="00034EC9">
      <w:pPr>
        <w:pStyle w:val="a3"/>
        <w:numPr>
          <w:ilvl w:val="0"/>
          <w:numId w:val="31"/>
        </w:numPr>
        <w:ind w:firstLineChars="0"/>
      </w:pPr>
      <w:r>
        <w:t>1</w:t>
      </w:r>
      <w:r>
        <w:rPr>
          <w:rFonts w:hint="eastAsia"/>
        </w:rPr>
        <w:t>号寄存器用于屏蔽字，因此本实验控制屏蔽字主要通过软件来实现；</w:t>
      </w:r>
    </w:p>
    <w:p w14:paraId="014E1267" w14:textId="159A69D0" w:rsidR="00034EC9" w:rsidRDefault="00034EC9" w:rsidP="00034EC9">
      <w:pPr>
        <w:pStyle w:val="a3"/>
        <w:numPr>
          <w:ilvl w:val="0"/>
          <w:numId w:val="31"/>
        </w:numPr>
        <w:ind w:firstLineChars="0"/>
      </w:pPr>
      <w:r>
        <w:rPr>
          <w:rFonts w:hint="eastAsia"/>
        </w:rPr>
        <w:t>2</w:t>
      </w:r>
      <w:r>
        <w:rPr>
          <w:rFonts w:hint="eastAsia"/>
        </w:rPr>
        <w:t>号寄存器用于存放当前正在运行的中断处理程序的中断号。</w:t>
      </w:r>
    </w:p>
    <w:p w14:paraId="5FD9FFD7" w14:textId="66A20BE1" w:rsidR="00034EC9" w:rsidRPr="00034EC9" w:rsidRDefault="00034EC9" w:rsidP="00034EC9">
      <w:pPr>
        <w:ind w:firstLine="480"/>
      </w:pPr>
      <w:r>
        <w:rPr>
          <w:rFonts w:hint="eastAsia"/>
        </w:rPr>
        <w:t>该模块提供了两个读寄存器的接口以及一个写寄存器的接口，另外对每个寄存器都有单独的直接读接口，方便硬件上的功能实现。</w:t>
      </w:r>
      <w:r w:rsidR="00A14C61">
        <w:rPr>
          <w:rFonts w:hint="eastAsia"/>
        </w:rPr>
        <w:t>如</w:t>
      </w:r>
      <w:r w:rsidR="00A14C61">
        <w:fldChar w:fldCharType="begin"/>
      </w:r>
      <w:r w:rsidR="00A14C61">
        <w:instrText xml:space="preserve"> </w:instrText>
      </w:r>
      <w:r w:rsidR="00A14C61">
        <w:rPr>
          <w:rFonts w:hint="eastAsia"/>
        </w:rPr>
        <w:instrText>REF _Ref477784716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10</w:t>
      </w:r>
      <w:r w:rsidR="00A14C61">
        <w:fldChar w:fldCharType="end"/>
      </w:r>
      <w:r w:rsidR="00A14C61">
        <w:rPr>
          <w:rFonts w:hint="eastAsia"/>
        </w:rPr>
        <w:t>所示。</w:t>
      </w:r>
      <w:r w:rsidR="00D62D9A">
        <w:rPr>
          <w:rFonts w:hint="eastAsia"/>
        </w:rPr>
        <w:t>该部分代码略。</w:t>
      </w:r>
    </w:p>
    <w:p w14:paraId="085EF931" w14:textId="77777777" w:rsidR="00000AB4" w:rsidRDefault="00CA4045" w:rsidP="00000AB4">
      <w:pPr>
        <w:pStyle w:val="a3"/>
        <w:keepNext/>
        <w:ind w:firstLine="480"/>
        <w:jc w:val="center"/>
      </w:pPr>
      <w:r>
        <w:rPr>
          <w:noProof/>
        </w:rPr>
        <w:lastRenderedPageBreak/>
        <w:drawing>
          <wp:inline distT="0" distB="0" distL="0" distR="0" wp14:anchorId="658D6369" wp14:editId="768CAE01">
            <wp:extent cx="3852533" cy="222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7246" cy="2231577"/>
                    </a:xfrm>
                    <a:prstGeom prst="rect">
                      <a:avLst/>
                    </a:prstGeom>
                  </pic:spPr>
                </pic:pic>
              </a:graphicData>
            </a:graphic>
          </wp:inline>
        </w:drawing>
      </w:r>
    </w:p>
    <w:p w14:paraId="1AF1DD5B" w14:textId="1E045EB3" w:rsidR="00CA4045" w:rsidRPr="00CA4045" w:rsidRDefault="00000AB4" w:rsidP="00000AB4">
      <w:pPr>
        <w:pStyle w:val="aff1"/>
        <w:spacing w:before="91" w:after="91"/>
        <w:ind w:firstLine="420"/>
      </w:pPr>
      <w:bookmarkStart w:id="65" w:name="_Ref477784716"/>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10</w:t>
      </w:r>
      <w:r w:rsidR="00956513">
        <w:fldChar w:fldCharType="end"/>
      </w:r>
      <w:bookmarkEnd w:id="65"/>
      <w:r>
        <w:t xml:space="preserve"> </w:t>
      </w:r>
      <w:r>
        <w:rPr>
          <w:rFonts w:hint="eastAsia"/>
        </w:rPr>
        <w:t>协处理器模块电路图</w:t>
      </w:r>
    </w:p>
    <w:p w14:paraId="4C96274E" w14:textId="784970FF" w:rsidR="00CA4045" w:rsidRDefault="00CA4045" w:rsidP="00CA4045">
      <w:pPr>
        <w:pStyle w:val="30"/>
        <w:spacing w:before="229"/>
        <w:ind w:left="120"/>
      </w:pPr>
      <w:r>
        <w:rPr>
          <w:rFonts w:hint="eastAsia"/>
        </w:rPr>
        <w:t>软件部分实现</w:t>
      </w:r>
    </w:p>
    <w:p w14:paraId="3B3E8110" w14:textId="1B8483DC" w:rsidR="00F3333D" w:rsidRDefault="00CA4045" w:rsidP="00CA4045">
      <w:pPr>
        <w:pStyle w:val="a3"/>
        <w:ind w:rightChars="11" w:right="26" w:firstLine="480"/>
      </w:pPr>
      <w:r>
        <w:rPr>
          <w:rFonts w:hint="eastAsia"/>
        </w:rPr>
        <w:t>软件层次，中断进入后首先需要关中断，这里通过设置</w:t>
      </w:r>
      <w:r w:rsidR="00F3333D">
        <w:rPr>
          <w:rFonts w:hint="eastAsia"/>
        </w:rPr>
        <w:t>协处理器中的</w:t>
      </w:r>
      <w:r>
        <w:rPr>
          <w:rFonts w:hint="eastAsia"/>
        </w:rPr>
        <w:t>屏蔽字</w:t>
      </w:r>
      <w:r w:rsidR="00F3333D">
        <w:rPr>
          <w:rFonts w:hint="eastAsia"/>
        </w:rPr>
        <w:t>寄存器</w:t>
      </w:r>
      <w:r>
        <w:rPr>
          <w:rFonts w:hint="eastAsia"/>
        </w:rPr>
        <w:t>实现。关中断时，屏蔽字需要设置为</w:t>
      </w:r>
      <w:r>
        <w:rPr>
          <w:rFonts w:hint="eastAsia"/>
        </w:rPr>
        <w:t>111</w:t>
      </w:r>
      <w:r>
        <w:rPr>
          <w:rFonts w:hint="eastAsia"/>
        </w:rPr>
        <w:t>。</w:t>
      </w:r>
      <w:r w:rsidR="00F3333D">
        <w:rPr>
          <w:rFonts w:hint="eastAsia"/>
        </w:rPr>
        <w:t>用</w:t>
      </w:r>
      <w:r w:rsidR="00F3333D">
        <w:rPr>
          <w:rFonts w:hint="eastAsia"/>
        </w:rPr>
        <w:t>mtc</w:t>
      </w:r>
      <w:r w:rsidR="00F3333D">
        <w:t>0</w:t>
      </w:r>
      <w:r w:rsidR="00F3333D">
        <w:rPr>
          <w:rFonts w:hint="eastAsia"/>
        </w:rPr>
        <w:t>指令对</w:t>
      </w:r>
      <w:r w:rsidR="00F3333D">
        <w:rPr>
          <w:rFonts w:hint="eastAsia"/>
        </w:rPr>
        <w:t>1</w:t>
      </w:r>
      <w:r w:rsidR="00F3333D">
        <w:rPr>
          <w:rFonts w:hint="eastAsia"/>
        </w:rPr>
        <w:t>号协处理器寄存器写入</w:t>
      </w:r>
      <w:r w:rsidR="00F3333D">
        <w:rPr>
          <w:rFonts w:hint="eastAsia"/>
        </w:rPr>
        <w:t>7</w:t>
      </w:r>
      <w:r w:rsidR="00F3333D">
        <w:rPr>
          <w:rFonts w:hint="eastAsia"/>
        </w:rPr>
        <w:t>即可。代码如下。</w:t>
      </w:r>
    </w:p>
    <w:p w14:paraId="3C2F8D46" w14:textId="77777777" w:rsidR="00F3333D" w:rsidRDefault="00F3333D" w:rsidP="00214B51">
      <w:pPr>
        <w:pStyle w:val="16"/>
        <w:ind w:left="480" w:right="480"/>
      </w:pPr>
      <w:r>
        <w:t>addi $k0, $0, 7        #cli</w:t>
      </w:r>
    </w:p>
    <w:p w14:paraId="4C2F52A4" w14:textId="074B85EF" w:rsidR="00F3333D" w:rsidRDefault="00F3333D" w:rsidP="00214B51">
      <w:pPr>
        <w:pStyle w:val="16"/>
        <w:ind w:left="480" w:right="480"/>
      </w:pPr>
      <w:r>
        <w:t>mtc0 $k0, $1</w:t>
      </w:r>
    </w:p>
    <w:p w14:paraId="625F308A" w14:textId="108D4D9C" w:rsidR="00F3333D" w:rsidRDefault="00F3333D" w:rsidP="00CA4045">
      <w:pPr>
        <w:pStyle w:val="a3"/>
        <w:ind w:rightChars="11" w:right="26" w:firstLine="480"/>
      </w:pPr>
      <w:r>
        <w:rPr>
          <w:rFonts w:hint="eastAsia"/>
        </w:rPr>
        <w:t>下面</w:t>
      </w:r>
      <w:r w:rsidR="00CA4045">
        <w:rPr>
          <w:rFonts w:hint="eastAsia"/>
        </w:rPr>
        <w:t>将当前</w:t>
      </w:r>
      <w:r w:rsidR="00CA4045">
        <w:rPr>
          <w:rFonts w:hint="eastAsia"/>
        </w:rPr>
        <w:t>epc</w:t>
      </w:r>
      <w:r w:rsidR="00CA4045">
        <w:rPr>
          <w:rFonts w:hint="eastAsia"/>
        </w:rPr>
        <w:t>压栈，并将中断程序中用到的寄存器进行压栈。</w:t>
      </w:r>
      <w:r>
        <w:rPr>
          <w:rFonts w:hint="eastAsia"/>
        </w:rPr>
        <w:t>由于</w:t>
      </w:r>
      <w:r>
        <w:rPr>
          <w:rFonts w:hint="eastAsia"/>
        </w:rPr>
        <w:t>mips</w:t>
      </w:r>
      <w:r>
        <w:rPr>
          <w:rFonts w:hint="eastAsia"/>
        </w:rPr>
        <w:t>指令没有直接的压栈指令，这里通过存储指令</w:t>
      </w:r>
      <w:r>
        <w:rPr>
          <w:rFonts w:hint="eastAsia"/>
        </w:rPr>
        <w:t>sw</w:t>
      </w:r>
      <w:r>
        <w:rPr>
          <w:rFonts w:hint="eastAsia"/>
        </w:rPr>
        <w:t>存储和用</w:t>
      </w:r>
      <w:r>
        <w:rPr>
          <w:rFonts w:hint="eastAsia"/>
        </w:rPr>
        <w:t>$sp-4</w:t>
      </w:r>
      <w:r>
        <w:rPr>
          <w:rFonts w:hint="eastAsia"/>
        </w:rPr>
        <w:t>，分两步实现压栈。首先通过指令</w:t>
      </w:r>
      <w:r>
        <w:rPr>
          <w:rFonts w:hint="eastAsia"/>
        </w:rPr>
        <w:t>mfc</w:t>
      </w:r>
      <w:r>
        <w:t>0</w:t>
      </w:r>
      <w:r>
        <w:rPr>
          <w:rFonts w:hint="eastAsia"/>
        </w:rPr>
        <w:t>读出</w:t>
      </w:r>
      <w:r>
        <w:rPr>
          <w:rFonts w:hint="eastAsia"/>
        </w:rPr>
        <w:t>epc</w:t>
      </w:r>
      <w:r>
        <w:rPr>
          <w:rFonts w:hint="eastAsia"/>
        </w:rPr>
        <w:t>的值，后压栈。代码如下：</w:t>
      </w:r>
    </w:p>
    <w:p w14:paraId="631CB0EC" w14:textId="77777777" w:rsidR="00F3333D" w:rsidRDefault="00F3333D" w:rsidP="00214B51">
      <w:pPr>
        <w:pStyle w:val="16"/>
        <w:ind w:left="480" w:right="480"/>
      </w:pPr>
      <w:r>
        <w:t>#store epc</w:t>
      </w:r>
    </w:p>
    <w:p w14:paraId="5EBC41F2" w14:textId="77777777" w:rsidR="00F3333D" w:rsidRDefault="00F3333D" w:rsidP="00214B51">
      <w:pPr>
        <w:pStyle w:val="16"/>
        <w:ind w:left="480" w:right="480"/>
      </w:pPr>
      <w:r>
        <w:t>mfc0 $k0, $0</w:t>
      </w:r>
    </w:p>
    <w:p w14:paraId="773AD68C" w14:textId="77777777" w:rsidR="00F3333D" w:rsidRDefault="00F3333D" w:rsidP="00214B51">
      <w:pPr>
        <w:pStyle w:val="16"/>
        <w:ind w:left="480" w:right="480"/>
      </w:pPr>
      <w:r>
        <w:t>addi $sp, $sp, 4</w:t>
      </w:r>
    </w:p>
    <w:p w14:paraId="5BDDE9B1" w14:textId="2745BFCF" w:rsidR="00F3333D" w:rsidRDefault="00F3333D" w:rsidP="00214B51">
      <w:pPr>
        <w:pStyle w:val="16"/>
        <w:ind w:left="480" w:right="480"/>
      </w:pPr>
      <w:r>
        <w:t>sw $k0, 0($sp)</w:t>
      </w:r>
      <w:r>
        <w:tab/>
      </w:r>
    </w:p>
    <w:p w14:paraId="07E65594" w14:textId="7589F94D" w:rsidR="00153CA1" w:rsidRDefault="00CA4045" w:rsidP="00CA4045">
      <w:pPr>
        <w:pStyle w:val="a3"/>
        <w:ind w:rightChars="11" w:right="26" w:firstLine="480"/>
      </w:pPr>
      <w:r>
        <w:rPr>
          <w:rFonts w:hint="eastAsia"/>
        </w:rPr>
        <w:t>接着开中断，将屏蔽字设置为</w:t>
      </w:r>
      <w:r>
        <w:rPr>
          <w:rFonts w:hint="eastAsia"/>
        </w:rPr>
        <w:t>000</w:t>
      </w:r>
      <w:r w:rsidR="00153CA1">
        <w:rPr>
          <w:rFonts w:hint="eastAsia"/>
        </w:rPr>
        <w:t>，原理和关中断相同</w:t>
      </w:r>
      <w:r>
        <w:rPr>
          <w:rFonts w:hint="eastAsia"/>
        </w:rPr>
        <w:t>。而后读取</w:t>
      </w:r>
      <w:r>
        <w:rPr>
          <w:rFonts w:hint="eastAsia"/>
        </w:rPr>
        <w:t>2</w:t>
      </w:r>
      <w:r>
        <w:rPr>
          <w:rFonts w:hint="eastAsia"/>
        </w:rPr>
        <w:t>号</w:t>
      </w:r>
      <w:r>
        <w:rPr>
          <w:rFonts w:hint="eastAsia"/>
        </w:rPr>
        <w:t>CP</w:t>
      </w:r>
      <w:r>
        <w:t>0</w:t>
      </w:r>
      <w:r>
        <w:rPr>
          <w:rFonts w:hint="eastAsia"/>
        </w:rPr>
        <w:t>寄存器读取中断号，根据中断号判断进入哪一个中断处理程序。</w:t>
      </w:r>
      <w:r w:rsidR="00153CA1">
        <w:rPr>
          <w:rFonts w:hint="eastAsia"/>
        </w:rPr>
        <w:t>对应代码如下。</w:t>
      </w:r>
    </w:p>
    <w:p w14:paraId="0FBB1293" w14:textId="77777777" w:rsidR="00153CA1" w:rsidRDefault="00153CA1" w:rsidP="00214B51">
      <w:pPr>
        <w:pStyle w:val="16"/>
        <w:ind w:left="480" w:right="480"/>
      </w:pPr>
      <w:r>
        <w:t>mfc0 $s0, $2</w:t>
      </w:r>
    </w:p>
    <w:p w14:paraId="16C44122" w14:textId="77777777" w:rsidR="00153CA1" w:rsidRDefault="00153CA1" w:rsidP="00214B51">
      <w:pPr>
        <w:pStyle w:val="16"/>
        <w:ind w:left="480" w:right="480"/>
      </w:pPr>
      <w:r>
        <w:t>addi $s1, $0, 1</w:t>
      </w:r>
    </w:p>
    <w:p w14:paraId="5BE71000" w14:textId="06274A59" w:rsidR="00153CA1" w:rsidRDefault="00153CA1" w:rsidP="00214B51">
      <w:pPr>
        <w:pStyle w:val="16"/>
        <w:ind w:left="480" w:right="480"/>
      </w:pPr>
      <w:r>
        <w:t>beq $s0, $s1, handler1</w:t>
      </w:r>
    </w:p>
    <w:p w14:paraId="4A5DB1DC" w14:textId="77777777" w:rsidR="00153CA1" w:rsidRDefault="00153CA1" w:rsidP="00214B51">
      <w:pPr>
        <w:pStyle w:val="16"/>
        <w:ind w:left="480" w:right="480"/>
      </w:pPr>
      <w:r>
        <w:t>addi $s1, $0, 2</w:t>
      </w:r>
    </w:p>
    <w:p w14:paraId="650C5C47" w14:textId="5B0E65EC" w:rsidR="00153CA1" w:rsidRDefault="00153CA1" w:rsidP="00214B51">
      <w:pPr>
        <w:pStyle w:val="16"/>
        <w:ind w:left="480" w:right="480"/>
      </w:pPr>
      <w:r>
        <w:t>beq $s0, $s1, handler2</w:t>
      </w:r>
    </w:p>
    <w:p w14:paraId="263D06EE" w14:textId="77777777" w:rsidR="00153CA1" w:rsidRDefault="00153CA1" w:rsidP="00214B51">
      <w:pPr>
        <w:pStyle w:val="16"/>
        <w:ind w:left="480" w:right="480"/>
      </w:pPr>
      <w:r>
        <w:lastRenderedPageBreak/>
        <w:t>addi $s1, $0, 3</w:t>
      </w:r>
    </w:p>
    <w:p w14:paraId="492E01F2" w14:textId="0E3FAAF6" w:rsidR="00153CA1" w:rsidRDefault="00153CA1" w:rsidP="00214B51">
      <w:pPr>
        <w:pStyle w:val="16"/>
        <w:ind w:left="480" w:right="480"/>
      </w:pPr>
      <w:r>
        <w:t>beq $s0, $s1, handler3</w:t>
      </w:r>
    </w:p>
    <w:p w14:paraId="3480CF76" w14:textId="0F931C06" w:rsidR="00CA4045" w:rsidRPr="00CA4045" w:rsidRDefault="00CA4045" w:rsidP="00153CA1">
      <w:pPr>
        <w:pStyle w:val="a3"/>
        <w:ind w:rightChars="11" w:right="26" w:firstLine="480"/>
      </w:pPr>
      <w:r>
        <w:rPr>
          <w:rFonts w:hint="eastAsia"/>
        </w:rPr>
        <w:t>进入中断处理程序后，设置屏蔽字</w:t>
      </w:r>
      <w:r w:rsidR="00153CA1">
        <w:rPr>
          <w:rFonts w:hint="eastAsia"/>
        </w:rPr>
        <w:t>实现中断的响应优先级</w:t>
      </w:r>
      <w:r>
        <w:rPr>
          <w:rFonts w:hint="eastAsia"/>
        </w:rPr>
        <w:t>。对</w:t>
      </w:r>
      <w:r>
        <w:rPr>
          <w:rFonts w:hint="eastAsia"/>
        </w:rPr>
        <w:t>3</w:t>
      </w:r>
      <w:r>
        <w:rPr>
          <w:rFonts w:hint="eastAsia"/>
        </w:rPr>
        <w:t>号中断，屏蔽字应设置为</w:t>
      </w:r>
      <w:r>
        <w:rPr>
          <w:rFonts w:hint="eastAsia"/>
        </w:rPr>
        <w:t>111</w:t>
      </w:r>
      <w:r>
        <w:rPr>
          <w:rFonts w:hint="eastAsia"/>
        </w:rPr>
        <w:t>；对</w:t>
      </w:r>
      <w:r>
        <w:rPr>
          <w:rFonts w:hint="eastAsia"/>
        </w:rPr>
        <w:t>2</w:t>
      </w:r>
      <w:r>
        <w:rPr>
          <w:rFonts w:hint="eastAsia"/>
        </w:rPr>
        <w:t>号中断，屏蔽字应设置为</w:t>
      </w:r>
      <w:r>
        <w:rPr>
          <w:rFonts w:hint="eastAsia"/>
        </w:rPr>
        <w:t>011</w:t>
      </w:r>
      <w:r>
        <w:rPr>
          <w:rFonts w:hint="eastAsia"/>
        </w:rPr>
        <w:t>；对</w:t>
      </w:r>
      <w:r>
        <w:rPr>
          <w:rFonts w:hint="eastAsia"/>
        </w:rPr>
        <w:t>1</w:t>
      </w:r>
      <w:r>
        <w:rPr>
          <w:rFonts w:hint="eastAsia"/>
        </w:rPr>
        <w:t>号中断，屏蔽字应设置为</w:t>
      </w:r>
      <w:r>
        <w:rPr>
          <w:rFonts w:hint="eastAsia"/>
        </w:rPr>
        <w:t>001</w:t>
      </w:r>
      <w:r>
        <w:rPr>
          <w:rFonts w:hint="eastAsia"/>
        </w:rPr>
        <w:t>；否则屏蔽字应设置为</w:t>
      </w:r>
      <w:r>
        <w:rPr>
          <w:rFonts w:hint="eastAsia"/>
        </w:rPr>
        <w:t>00</w:t>
      </w:r>
      <w:r>
        <w:rPr>
          <w:rFonts w:hint="eastAsia"/>
        </w:rPr>
        <w:t>。中断程序结束后恢复寄存器，并将</w:t>
      </w:r>
      <w:r>
        <w:rPr>
          <w:rFonts w:hint="eastAsia"/>
        </w:rPr>
        <w:t>epc</w:t>
      </w:r>
      <w:r>
        <w:rPr>
          <w:rFonts w:hint="eastAsia"/>
        </w:rPr>
        <w:t>从栈中压回</w:t>
      </w:r>
      <w:r>
        <w:rPr>
          <w:rFonts w:hint="eastAsia"/>
        </w:rPr>
        <w:t>CP</w:t>
      </w:r>
      <w:r>
        <w:t>0</w:t>
      </w:r>
      <w:r>
        <w:rPr>
          <w:rFonts w:hint="eastAsia"/>
        </w:rPr>
        <w:t>的</w:t>
      </w:r>
      <w:r>
        <w:rPr>
          <w:rFonts w:hint="eastAsia"/>
        </w:rPr>
        <w:t>0</w:t>
      </w:r>
      <w:r>
        <w:rPr>
          <w:rFonts w:hint="eastAsia"/>
        </w:rPr>
        <w:t>号寄存器，此阶段开始前需要关中断，结束后需要开中断。最后执行</w:t>
      </w:r>
      <w:r>
        <w:rPr>
          <w:rFonts w:hint="eastAsia"/>
        </w:rPr>
        <w:t>eret</w:t>
      </w:r>
      <w:r>
        <w:rPr>
          <w:rFonts w:hint="eastAsia"/>
        </w:rPr>
        <w:t>指令，返回用户程序。</w:t>
      </w:r>
    </w:p>
    <w:p w14:paraId="37A39F43" w14:textId="53FD30BC" w:rsidR="006A4689" w:rsidRDefault="006A4689" w:rsidP="006A22E1">
      <w:pPr>
        <w:pStyle w:val="2"/>
      </w:pPr>
      <w:bookmarkStart w:id="66" w:name="_Toc478115244"/>
      <w:r w:rsidRPr="006A22E1">
        <w:rPr>
          <w:rFonts w:hint="eastAsia"/>
        </w:rPr>
        <w:t>流水</w:t>
      </w:r>
      <w:r w:rsidRPr="006A22E1">
        <w:rPr>
          <w:rFonts w:hint="eastAsia"/>
        </w:rPr>
        <w:t>CPU</w:t>
      </w:r>
      <w:r w:rsidRPr="006A22E1">
        <w:rPr>
          <w:rFonts w:hint="eastAsia"/>
        </w:rPr>
        <w:t>实现</w:t>
      </w:r>
      <w:bookmarkEnd w:id="66"/>
    </w:p>
    <w:p w14:paraId="33437071" w14:textId="17F2B0F9" w:rsidR="00737674" w:rsidRPr="00737674" w:rsidRDefault="00737674" w:rsidP="00737674">
      <w:pPr>
        <w:pStyle w:val="a3"/>
        <w:ind w:firstLine="480"/>
      </w:pPr>
      <w:r>
        <w:rPr>
          <w:rFonts w:hint="eastAsia"/>
        </w:rPr>
        <w:t>单周期</w:t>
      </w:r>
      <w:r>
        <w:rPr>
          <w:rFonts w:hint="eastAsia"/>
        </w:rPr>
        <w:t>CPU</w:t>
      </w:r>
      <w:r w:rsidR="00C21B2B">
        <w:rPr>
          <w:rFonts w:hint="eastAsia"/>
        </w:rPr>
        <w:t>在一个周期内就执行完一条指令，下面将指令的执行分为五个阶段，依次</w:t>
      </w:r>
      <w:r>
        <w:rPr>
          <w:rFonts w:hint="eastAsia"/>
        </w:rPr>
        <w:t>为取指令</w:t>
      </w:r>
      <w:r>
        <w:rPr>
          <w:rFonts w:hint="eastAsia"/>
        </w:rPr>
        <w:t>IF</w:t>
      </w:r>
      <w:r>
        <w:rPr>
          <w:rFonts w:hint="eastAsia"/>
        </w:rPr>
        <w:t>、指令译码</w:t>
      </w:r>
      <w:r>
        <w:rPr>
          <w:rFonts w:hint="eastAsia"/>
        </w:rPr>
        <w:t>ID</w:t>
      </w:r>
      <w:r>
        <w:rPr>
          <w:rFonts w:hint="eastAsia"/>
        </w:rPr>
        <w:t>、执行运算</w:t>
      </w:r>
      <w:r>
        <w:rPr>
          <w:rFonts w:hint="eastAsia"/>
        </w:rPr>
        <w:t>EX</w:t>
      </w:r>
      <w:r>
        <w:rPr>
          <w:rFonts w:hint="eastAsia"/>
        </w:rPr>
        <w:t>、访存阶段</w:t>
      </w:r>
      <w:r>
        <w:rPr>
          <w:rFonts w:hint="eastAsia"/>
        </w:rPr>
        <w:t>MEM</w:t>
      </w:r>
      <w:r>
        <w:rPr>
          <w:rFonts w:hint="eastAsia"/>
        </w:rPr>
        <w:t>、写回阶段</w:t>
      </w:r>
      <w:r>
        <w:rPr>
          <w:rFonts w:hint="eastAsia"/>
        </w:rPr>
        <w:t>WB</w:t>
      </w:r>
      <w:r>
        <w:rPr>
          <w:rFonts w:hint="eastAsia"/>
        </w:rPr>
        <w:t>。每个阶段为一个时钟周期，多条指令可以同时在</w:t>
      </w:r>
      <w:r>
        <w:rPr>
          <w:rFonts w:hint="eastAsia"/>
        </w:rPr>
        <w:t>CPU</w:t>
      </w:r>
      <w:r>
        <w:rPr>
          <w:rFonts w:hint="eastAsia"/>
        </w:rPr>
        <w:t>上运行。每两个阶段之间用一个流水寄存器缓冲锁存各指令执行至当前段时的状态。</w:t>
      </w:r>
    </w:p>
    <w:p w14:paraId="1B21AF20" w14:textId="77777777" w:rsidR="006A4689" w:rsidRPr="006A22E1" w:rsidRDefault="006A4689" w:rsidP="006A22E1">
      <w:pPr>
        <w:pStyle w:val="30"/>
        <w:spacing w:before="229"/>
        <w:ind w:left="120"/>
      </w:pPr>
      <w:r w:rsidRPr="006A22E1">
        <w:rPr>
          <w:rFonts w:hint="eastAsia"/>
        </w:rPr>
        <w:t>流水</w:t>
      </w:r>
      <w:r w:rsidRPr="006A22E1">
        <w:t>接口</w:t>
      </w:r>
      <w:r w:rsidRPr="006A22E1">
        <w:rPr>
          <w:rFonts w:hint="eastAsia"/>
        </w:rPr>
        <w:t>部件实现</w:t>
      </w:r>
    </w:p>
    <w:p w14:paraId="764813AC" w14:textId="2DF4A387" w:rsidR="006A4689" w:rsidRDefault="00737674" w:rsidP="00EC1077">
      <w:pPr>
        <w:pStyle w:val="a3"/>
        <w:ind w:rightChars="11" w:right="26" w:firstLine="480"/>
      </w:pPr>
      <w:r>
        <w:rPr>
          <w:rFonts w:hint="eastAsia"/>
        </w:rPr>
        <w:t>针对理想流水设计给出的各个流水寄存器需要锁存的信号，设计每个流水寄存器。流水寄存器需要有以下几个功能。</w:t>
      </w:r>
    </w:p>
    <w:p w14:paraId="1D324A16" w14:textId="61F038E4" w:rsidR="00737674" w:rsidRDefault="00737674" w:rsidP="00737674">
      <w:pPr>
        <w:pStyle w:val="a3"/>
        <w:numPr>
          <w:ilvl w:val="0"/>
          <w:numId w:val="32"/>
        </w:numPr>
        <w:ind w:rightChars="11" w:right="26" w:firstLineChars="0"/>
      </w:pPr>
      <w:r>
        <w:rPr>
          <w:rFonts w:hint="eastAsia"/>
        </w:rPr>
        <w:t>锁存指令执行的状态，即伴随指令执行到特定阶段的各个信号。具体通过寄存器即可实现。针对某些位数比较少的信号这里可以通过只用一个寄存器实现，如</w:t>
      </w:r>
      <w:r>
        <w:rPr>
          <w:rFonts w:hint="eastAsia"/>
        </w:rPr>
        <w:t>ID</w:t>
      </w:r>
      <w:r>
        <w:t>/EX</w:t>
      </w:r>
      <w:r>
        <w:rPr>
          <w:rFonts w:hint="eastAsia"/>
        </w:rPr>
        <w:t>流水寄存器中需要锁存较多的控制信号，可以综合用一个寄存器传递。</w:t>
      </w:r>
      <w:r w:rsidR="00A14C61">
        <w:rPr>
          <w:rFonts w:hint="eastAsia"/>
        </w:rPr>
        <w:t>如</w:t>
      </w:r>
      <w:r w:rsidR="00A14C61">
        <w:fldChar w:fldCharType="begin"/>
      </w:r>
      <w:r w:rsidR="00A14C61">
        <w:instrText xml:space="preserve"> </w:instrText>
      </w:r>
      <w:r w:rsidR="00A14C61">
        <w:rPr>
          <w:rFonts w:hint="eastAsia"/>
        </w:rPr>
        <w:instrText>REF _Ref477784776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11</w:t>
      </w:r>
      <w:r w:rsidR="00A14C61">
        <w:fldChar w:fldCharType="end"/>
      </w:r>
      <w:r w:rsidR="00A14C61">
        <w:rPr>
          <w:rFonts w:hint="eastAsia"/>
        </w:rPr>
        <w:t>所示。</w:t>
      </w:r>
    </w:p>
    <w:p w14:paraId="03CB3BAE" w14:textId="77777777" w:rsidR="00000AB4" w:rsidRDefault="00737674" w:rsidP="00000AB4">
      <w:pPr>
        <w:pStyle w:val="a3"/>
        <w:keepNext/>
        <w:ind w:left="420" w:rightChars="11" w:right="26" w:firstLineChars="0" w:firstLine="0"/>
        <w:jc w:val="center"/>
      </w:pPr>
      <w:r>
        <w:rPr>
          <w:noProof/>
        </w:rPr>
        <w:drawing>
          <wp:inline distT="0" distB="0" distL="0" distR="0" wp14:anchorId="7F8EE16F" wp14:editId="7B0A5C9D">
            <wp:extent cx="3834864" cy="22764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9582" cy="2279276"/>
                    </a:xfrm>
                    <a:prstGeom prst="rect">
                      <a:avLst/>
                    </a:prstGeom>
                  </pic:spPr>
                </pic:pic>
              </a:graphicData>
            </a:graphic>
          </wp:inline>
        </w:drawing>
      </w:r>
    </w:p>
    <w:p w14:paraId="44CDEB8B" w14:textId="29E3DB31" w:rsidR="00737674" w:rsidRDefault="00000AB4" w:rsidP="00000AB4">
      <w:pPr>
        <w:pStyle w:val="aff1"/>
        <w:spacing w:before="91" w:after="91"/>
        <w:ind w:firstLine="420"/>
      </w:pPr>
      <w:bookmarkStart w:id="67" w:name="_Ref477784776"/>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11</w:t>
      </w:r>
      <w:r w:rsidR="00956513">
        <w:fldChar w:fldCharType="end"/>
      </w:r>
      <w:bookmarkEnd w:id="67"/>
      <w:r>
        <w:t xml:space="preserve"> </w:t>
      </w:r>
      <w:r>
        <w:rPr>
          <w:rFonts w:hint="eastAsia"/>
        </w:rPr>
        <w:t>流水寄存器部分电路图</w:t>
      </w:r>
    </w:p>
    <w:p w14:paraId="798FE3DB" w14:textId="3B0A708F" w:rsidR="00737674" w:rsidRDefault="00737674" w:rsidP="00737674">
      <w:pPr>
        <w:pStyle w:val="a3"/>
        <w:numPr>
          <w:ilvl w:val="0"/>
          <w:numId w:val="32"/>
        </w:numPr>
        <w:ind w:rightChars="11" w:right="26" w:firstLineChars="0"/>
      </w:pPr>
      <w:r>
        <w:rPr>
          <w:rFonts w:hint="eastAsia"/>
        </w:rPr>
        <w:lastRenderedPageBreak/>
        <w:t>需要提供暂停功能，讲模块统一输入的暂停信号作为各个寄存器的使能端即可。</w:t>
      </w:r>
    </w:p>
    <w:p w14:paraId="1A8CF71E" w14:textId="48DFE83D" w:rsidR="00737674" w:rsidRDefault="00737674" w:rsidP="00737674">
      <w:pPr>
        <w:pStyle w:val="a3"/>
        <w:numPr>
          <w:ilvl w:val="0"/>
          <w:numId w:val="32"/>
        </w:numPr>
        <w:ind w:rightChars="11" w:right="26" w:firstLineChars="0"/>
      </w:pPr>
      <w:r>
        <w:rPr>
          <w:rFonts w:hint="eastAsia"/>
        </w:rPr>
        <w:t>传递气泡功能，此功能用于后续的气泡流水线中，具体实现为为每个寄存器的输入增加一个二路选择器，当</w:t>
      </w:r>
      <w:r>
        <w:rPr>
          <w:rFonts w:hint="eastAsia"/>
        </w:rPr>
        <w:t>nop</w:t>
      </w:r>
      <w:r>
        <w:rPr>
          <w:rFonts w:hint="eastAsia"/>
        </w:rPr>
        <w:t>信号来临所有寄存器的输入变为</w:t>
      </w:r>
      <w:r>
        <w:rPr>
          <w:rFonts w:hint="eastAsia"/>
        </w:rPr>
        <w:t>0</w:t>
      </w:r>
      <w:r>
        <w:rPr>
          <w:rFonts w:hint="eastAsia"/>
        </w:rPr>
        <w:t>即可。</w:t>
      </w:r>
    </w:p>
    <w:p w14:paraId="78F4A510" w14:textId="544E97F7" w:rsidR="006A4689" w:rsidRDefault="006A4689" w:rsidP="00C21B2B">
      <w:pPr>
        <w:pStyle w:val="30"/>
        <w:spacing w:before="229"/>
        <w:ind w:left="120"/>
      </w:pPr>
      <w:r w:rsidRPr="006A22E1">
        <w:rPr>
          <w:rFonts w:hint="eastAsia"/>
        </w:rPr>
        <w:t>理想流水线实现</w:t>
      </w:r>
    </w:p>
    <w:p w14:paraId="6628AFF3" w14:textId="04B83114" w:rsidR="00C21B2B" w:rsidRDefault="00C21B2B" w:rsidP="00C21B2B">
      <w:pPr>
        <w:pStyle w:val="a3"/>
        <w:ind w:firstLine="480"/>
      </w:pPr>
      <w:r>
        <w:rPr>
          <w:rFonts w:hint="eastAsia"/>
        </w:rPr>
        <w:t>理想流水线的实现方式即将指令的执行分为取指令</w:t>
      </w:r>
      <w:r>
        <w:rPr>
          <w:rFonts w:hint="eastAsia"/>
        </w:rPr>
        <w:t>IF</w:t>
      </w:r>
      <w:r>
        <w:rPr>
          <w:rFonts w:hint="eastAsia"/>
        </w:rPr>
        <w:t>、指令译码</w:t>
      </w:r>
      <w:r>
        <w:rPr>
          <w:rFonts w:hint="eastAsia"/>
        </w:rPr>
        <w:t>ID</w:t>
      </w:r>
      <w:r>
        <w:rPr>
          <w:rFonts w:hint="eastAsia"/>
        </w:rPr>
        <w:t>、执行运算</w:t>
      </w:r>
      <w:r>
        <w:rPr>
          <w:rFonts w:hint="eastAsia"/>
        </w:rPr>
        <w:t>EX</w:t>
      </w:r>
      <w:r>
        <w:rPr>
          <w:rFonts w:hint="eastAsia"/>
        </w:rPr>
        <w:t>、访存阶段</w:t>
      </w:r>
      <w:r>
        <w:rPr>
          <w:rFonts w:hint="eastAsia"/>
        </w:rPr>
        <w:t>MEM</w:t>
      </w:r>
      <w:r>
        <w:rPr>
          <w:rFonts w:hint="eastAsia"/>
        </w:rPr>
        <w:t>、写回阶段</w:t>
      </w:r>
      <w:r>
        <w:rPr>
          <w:rFonts w:hint="eastAsia"/>
        </w:rPr>
        <w:t>WB</w:t>
      </w:r>
      <w:r>
        <w:rPr>
          <w:rFonts w:hint="eastAsia"/>
        </w:rPr>
        <w:t>五个阶段。将原先的单周期</w:t>
      </w:r>
      <w:r>
        <w:rPr>
          <w:rFonts w:hint="eastAsia"/>
        </w:rPr>
        <w:t>CPU</w:t>
      </w:r>
      <w:r>
        <w:rPr>
          <w:rFonts w:hint="eastAsia"/>
        </w:rPr>
        <w:t>电路按照五个阶段将各个部分分别调整到合适位置，并在每两个段之间插入相应的流水线寄存器。每个阶段先从上一流水线寄存器中读出前几个阶段产生的控制信号以及相关信息，并将指令之后还需要使用的信号作为输入送至下一流水寄存器中。由于理想流水线不需要考虑数据相关以及分支相关，有关跳转指令部分这里未做处理，只做了</w:t>
      </w:r>
      <w:r>
        <w:rPr>
          <w:rFonts w:hint="eastAsia"/>
        </w:rPr>
        <w:t>PC+4</w:t>
      </w:r>
      <w:r>
        <w:rPr>
          <w:rFonts w:hint="eastAsia"/>
        </w:rPr>
        <w:t>的正常指令执行过程。</w:t>
      </w:r>
      <w:r w:rsidR="00A14C61">
        <w:rPr>
          <w:rFonts w:hint="eastAsia"/>
        </w:rPr>
        <w:t>如</w:t>
      </w:r>
      <w:r w:rsidR="00A14C61">
        <w:fldChar w:fldCharType="begin"/>
      </w:r>
      <w:r w:rsidR="00A14C61">
        <w:instrText xml:space="preserve"> </w:instrText>
      </w:r>
      <w:r w:rsidR="00A14C61">
        <w:rPr>
          <w:rFonts w:hint="eastAsia"/>
        </w:rPr>
        <w:instrText>REF _Ref477784796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12</w:t>
      </w:r>
      <w:r w:rsidR="00A14C61">
        <w:fldChar w:fldCharType="end"/>
      </w:r>
      <w:r w:rsidR="00A14C61">
        <w:rPr>
          <w:rFonts w:hint="eastAsia"/>
        </w:rPr>
        <w:t>所示。</w:t>
      </w:r>
    </w:p>
    <w:p w14:paraId="2545E4A2" w14:textId="77777777" w:rsidR="00000AB4" w:rsidRDefault="00C21B2B" w:rsidP="00000AB4">
      <w:pPr>
        <w:pStyle w:val="a3"/>
        <w:keepNext/>
        <w:ind w:firstLine="480"/>
        <w:jc w:val="center"/>
      </w:pPr>
      <w:r>
        <w:rPr>
          <w:noProof/>
        </w:rPr>
        <w:drawing>
          <wp:inline distT="0" distB="0" distL="0" distR="0" wp14:anchorId="70A3B3FF" wp14:editId="18D894BB">
            <wp:extent cx="4884813" cy="25241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6652" cy="2530243"/>
                    </a:xfrm>
                    <a:prstGeom prst="rect">
                      <a:avLst/>
                    </a:prstGeom>
                  </pic:spPr>
                </pic:pic>
              </a:graphicData>
            </a:graphic>
          </wp:inline>
        </w:drawing>
      </w:r>
    </w:p>
    <w:p w14:paraId="049F9929" w14:textId="4E022908" w:rsidR="00C21B2B" w:rsidRDefault="00000AB4" w:rsidP="00000AB4">
      <w:pPr>
        <w:pStyle w:val="aff1"/>
        <w:spacing w:before="91" w:after="91"/>
        <w:ind w:firstLine="420"/>
      </w:pPr>
      <w:bookmarkStart w:id="68" w:name="_Ref477784796"/>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12</w:t>
      </w:r>
      <w:r w:rsidR="00956513">
        <w:fldChar w:fldCharType="end"/>
      </w:r>
      <w:bookmarkEnd w:id="68"/>
      <w:r>
        <w:t xml:space="preserve"> </w:t>
      </w:r>
      <w:r>
        <w:rPr>
          <w:rFonts w:hint="eastAsia"/>
        </w:rPr>
        <w:t>理想流水线实现电路图</w:t>
      </w:r>
    </w:p>
    <w:p w14:paraId="12FC5837" w14:textId="77777777" w:rsidR="00C21B2B" w:rsidRDefault="00C21B2B" w:rsidP="00C21B2B">
      <w:pPr>
        <w:pStyle w:val="a3"/>
        <w:ind w:rightChars="11" w:right="26" w:firstLine="480"/>
      </w:pPr>
      <w:r>
        <w:rPr>
          <w:rFonts w:hint="eastAsia"/>
        </w:rPr>
        <w:t>各个段需要给下一个段传递信息，以使得指令的状态能够传递。各个段需要传递的信息如下。</w:t>
      </w:r>
    </w:p>
    <w:p w14:paraId="75D0EE2C" w14:textId="77777777" w:rsidR="00C21B2B" w:rsidRDefault="00C21B2B" w:rsidP="00C21B2B">
      <w:pPr>
        <w:pStyle w:val="a3"/>
        <w:numPr>
          <w:ilvl w:val="0"/>
          <w:numId w:val="33"/>
        </w:numPr>
        <w:ind w:rightChars="11" w:right="26" w:firstLineChars="0"/>
      </w:pPr>
      <w:r>
        <w:rPr>
          <w:rFonts w:hint="eastAsia"/>
        </w:rPr>
        <w:t>IF-&gt;IF/ID</w:t>
      </w:r>
      <w:r>
        <w:rPr>
          <w:rFonts w:hint="eastAsia"/>
        </w:rPr>
        <w:t>：</w:t>
      </w:r>
      <w:r>
        <w:br/>
      </w:r>
      <w:r>
        <w:rPr>
          <w:rFonts w:hint="eastAsia"/>
        </w:rPr>
        <w:t>下一指令</w:t>
      </w:r>
      <w:r>
        <w:rPr>
          <w:rFonts w:hint="eastAsia"/>
        </w:rPr>
        <w:t>PC</w:t>
      </w:r>
      <w:r>
        <w:rPr>
          <w:rFonts w:hint="eastAsia"/>
        </w:rPr>
        <w:t>即</w:t>
      </w:r>
      <w:r>
        <w:rPr>
          <w:rFonts w:hint="eastAsia"/>
        </w:rPr>
        <w:t>NPC</w:t>
      </w:r>
      <w:r>
        <w:rPr>
          <w:rFonts w:hint="eastAsia"/>
        </w:rPr>
        <w:t>、指令</w:t>
      </w:r>
      <w:r>
        <w:rPr>
          <w:rFonts w:hint="eastAsia"/>
        </w:rPr>
        <w:t>IR</w:t>
      </w:r>
    </w:p>
    <w:p w14:paraId="6B4E1707" w14:textId="77777777" w:rsidR="00C21B2B" w:rsidRDefault="00C21B2B" w:rsidP="00C21B2B">
      <w:pPr>
        <w:pStyle w:val="a3"/>
        <w:numPr>
          <w:ilvl w:val="0"/>
          <w:numId w:val="33"/>
        </w:numPr>
        <w:ind w:rightChars="11" w:right="26" w:firstLineChars="0"/>
      </w:pPr>
      <w:r>
        <w:t>ID-&gt;ID/EX</w:t>
      </w:r>
      <w:r>
        <w:rPr>
          <w:rFonts w:hint="eastAsia"/>
        </w:rPr>
        <w:t>：</w:t>
      </w:r>
      <w:r>
        <w:br/>
      </w:r>
      <w:r>
        <w:rPr>
          <w:rFonts w:hint="eastAsia"/>
        </w:rPr>
        <w:t>下一指令</w:t>
      </w:r>
      <w:r>
        <w:rPr>
          <w:rFonts w:hint="eastAsia"/>
        </w:rPr>
        <w:t>PC</w:t>
      </w:r>
      <w:r>
        <w:rPr>
          <w:rFonts w:hint="eastAsia"/>
        </w:rPr>
        <w:t>即</w:t>
      </w:r>
      <w:r>
        <w:rPr>
          <w:rFonts w:hint="eastAsia"/>
        </w:rPr>
        <w:t>NPC</w:t>
      </w:r>
      <w:r>
        <w:rPr>
          <w:rFonts w:hint="eastAsia"/>
        </w:rPr>
        <w:t>、指令</w:t>
      </w:r>
      <w:r>
        <w:rPr>
          <w:rFonts w:hint="eastAsia"/>
        </w:rPr>
        <w:t>IR</w:t>
      </w:r>
      <w:r>
        <w:rPr>
          <w:rFonts w:hint="eastAsia"/>
        </w:rPr>
        <w:t>、</w:t>
      </w:r>
      <w:r>
        <w:rPr>
          <w:rFonts w:hint="eastAsia"/>
        </w:rPr>
        <w:t>R1</w:t>
      </w:r>
      <w:r>
        <w:rPr>
          <w:rFonts w:hint="eastAsia"/>
        </w:rPr>
        <w:t>、</w:t>
      </w:r>
      <w:r>
        <w:rPr>
          <w:rFonts w:hint="eastAsia"/>
        </w:rPr>
        <w:t>R2</w:t>
      </w:r>
      <w:r>
        <w:rPr>
          <w:rFonts w:hint="eastAsia"/>
        </w:rPr>
        <w:t>、扩展后的偏移值</w:t>
      </w:r>
      <w:r>
        <w:rPr>
          <w:rFonts w:hint="eastAsia"/>
        </w:rPr>
        <w:t>shamt</w:t>
      </w:r>
      <w:r>
        <w:rPr>
          <w:rFonts w:hint="eastAsia"/>
        </w:rPr>
        <w:t>、</w:t>
      </w:r>
      <w:r>
        <w:rPr>
          <w:rFonts w:hint="eastAsia"/>
        </w:rPr>
        <w:t>R2</w:t>
      </w:r>
      <w:r>
        <w:rPr>
          <w:rFonts w:hint="eastAsia"/>
        </w:rPr>
        <w:t>、扩展后的立即数</w:t>
      </w:r>
      <w:r>
        <w:rPr>
          <w:rFonts w:hint="eastAsia"/>
        </w:rPr>
        <w:t>immediate</w:t>
      </w:r>
      <w:r>
        <w:rPr>
          <w:rFonts w:hint="eastAsia"/>
        </w:rPr>
        <w:t>、偏移信号</w:t>
      </w:r>
      <w:r>
        <w:rPr>
          <w:rFonts w:hint="eastAsia"/>
        </w:rPr>
        <w:t>isShamt</w:t>
      </w:r>
      <w:r>
        <w:rPr>
          <w:rFonts w:hint="eastAsia"/>
        </w:rPr>
        <w:t>、</w:t>
      </w:r>
      <w:r>
        <w:rPr>
          <w:rFonts w:hint="eastAsia"/>
        </w:rPr>
        <w:t>ALU</w:t>
      </w:r>
      <w:r>
        <w:rPr>
          <w:rFonts w:hint="eastAsia"/>
        </w:rPr>
        <w:t>的</w:t>
      </w:r>
      <w:r>
        <w:rPr>
          <w:rFonts w:hint="eastAsia"/>
        </w:rPr>
        <w:t>op</w:t>
      </w:r>
      <w:r>
        <w:rPr>
          <w:rFonts w:hint="eastAsia"/>
        </w:rPr>
        <w:t>信号</w:t>
      </w:r>
      <w:r>
        <w:rPr>
          <w:rFonts w:hint="eastAsia"/>
        </w:rPr>
        <w:t>AluOp</w:t>
      </w:r>
      <w:r>
        <w:rPr>
          <w:rFonts w:hint="eastAsia"/>
        </w:rPr>
        <w:t>、</w:t>
      </w:r>
      <w:r>
        <w:rPr>
          <w:rFonts w:hint="eastAsia"/>
        </w:rPr>
        <w:t>ALU</w:t>
      </w:r>
      <w:r>
        <w:rPr>
          <w:rFonts w:hint="eastAsia"/>
        </w:rPr>
        <w:t>操作数选择信号</w:t>
      </w:r>
      <w:r>
        <w:rPr>
          <w:rFonts w:hint="eastAsia"/>
        </w:rPr>
        <w:t>AluSrc</w:t>
      </w:r>
      <w:r>
        <w:rPr>
          <w:rFonts w:hint="eastAsia"/>
        </w:rPr>
        <w:t>、</w:t>
      </w:r>
      <w:r>
        <w:rPr>
          <w:rFonts w:hint="eastAsia"/>
        </w:rPr>
        <w:t>beq</w:t>
      </w:r>
      <w:r>
        <w:rPr>
          <w:rFonts w:hint="eastAsia"/>
        </w:rPr>
        <w:t>信号、</w:t>
      </w:r>
      <w:r>
        <w:rPr>
          <w:rFonts w:hint="eastAsia"/>
        </w:rPr>
        <w:t>bne</w:t>
      </w:r>
      <w:r>
        <w:rPr>
          <w:rFonts w:hint="eastAsia"/>
        </w:rPr>
        <w:t>信号、写寄存器信号</w:t>
      </w:r>
      <w:r>
        <w:rPr>
          <w:rFonts w:hint="eastAsia"/>
        </w:rPr>
        <w:t>RegWrite</w:t>
      </w:r>
      <w:r>
        <w:rPr>
          <w:rFonts w:hint="eastAsia"/>
        </w:rPr>
        <w:t>、写内存信号</w:t>
      </w:r>
      <w:r>
        <w:rPr>
          <w:rFonts w:hint="eastAsia"/>
        </w:rPr>
        <w:t>MemWrite</w:t>
      </w:r>
      <w:r>
        <w:rPr>
          <w:rFonts w:hint="eastAsia"/>
        </w:rPr>
        <w:t>、</w:t>
      </w:r>
      <w:r>
        <w:rPr>
          <w:rFonts w:hint="eastAsia"/>
        </w:rPr>
        <w:lastRenderedPageBreak/>
        <w:t>读内存信号</w:t>
      </w:r>
      <w:r>
        <w:rPr>
          <w:rFonts w:hint="eastAsia"/>
        </w:rPr>
        <w:t>MemRead</w:t>
      </w:r>
      <w:r>
        <w:rPr>
          <w:rFonts w:hint="eastAsia"/>
        </w:rPr>
        <w:t>、写寄存器数据选择信号</w:t>
      </w:r>
      <w:r>
        <w:rPr>
          <w:rFonts w:hint="eastAsia"/>
        </w:rPr>
        <w:t>toReg</w:t>
      </w:r>
      <w:r>
        <w:rPr>
          <w:rFonts w:hint="eastAsia"/>
        </w:rPr>
        <w:t>、</w:t>
      </w:r>
      <w:r>
        <w:rPr>
          <w:rFonts w:hint="eastAsia"/>
        </w:rPr>
        <w:t>lh</w:t>
      </w:r>
      <w:r>
        <w:rPr>
          <w:rFonts w:hint="eastAsia"/>
        </w:rPr>
        <w:t>信号、</w:t>
      </w:r>
      <w:r>
        <w:rPr>
          <w:rFonts w:hint="eastAsia"/>
        </w:rPr>
        <w:t>srav</w:t>
      </w:r>
      <w:r>
        <w:rPr>
          <w:rFonts w:hint="eastAsia"/>
        </w:rPr>
        <w:t>信号、</w:t>
      </w:r>
      <w:r>
        <w:rPr>
          <w:rFonts w:hint="eastAsia"/>
        </w:rPr>
        <w:t>BGEZ</w:t>
      </w:r>
      <w:r>
        <w:rPr>
          <w:rFonts w:hint="eastAsia"/>
        </w:rPr>
        <w:t>信号、停止信号</w:t>
      </w:r>
      <w:r>
        <w:rPr>
          <w:rFonts w:hint="eastAsia"/>
        </w:rPr>
        <w:t>pause</w:t>
      </w:r>
      <w:r>
        <w:rPr>
          <w:rFonts w:hint="eastAsia"/>
        </w:rPr>
        <w:t>、</w:t>
      </w:r>
      <w:r>
        <w:rPr>
          <w:rFonts w:hint="eastAsia"/>
        </w:rPr>
        <w:t>mfc</w:t>
      </w:r>
      <w:r>
        <w:t>0</w:t>
      </w:r>
      <w:r>
        <w:rPr>
          <w:rFonts w:hint="eastAsia"/>
        </w:rPr>
        <w:t>信号、</w:t>
      </w:r>
      <w:r>
        <w:rPr>
          <w:rFonts w:hint="eastAsia"/>
        </w:rPr>
        <w:t>mtc</w:t>
      </w:r>
      <w:r>
        <w:t>0</w:t>
      </w:r>
      <w:r>
        <w:rPr>
          <w:rFonts w:hint="eastAsia"/>
        </w:rPr>
        <w:t>信号、写寄存器的编号</w:t>
      </w:r>
      <w:r>
        <w:rPr>
          <w:rFonts w:hint="eastAsia"/>
        </w:rPr>
        <w:t>Write_reg</w:t>
      </w:r>
      <w:r>
        <w:rPr>
          <w:rFonts w:hint="eastAsia"/>
        </w:rPr>
        <w:t>。</w:t>
      </w:r>
    </w:p>
    <w:p w14:paraId="2DD649ED" w14:textId="77777777" w:rsidR="00C21B2B" w:rsidRDefault="00C21B2B" w:rsidP="00C21B2B">
      <w:pPr>
        <w:pStyle w:val="a3"/>
        <w:numPr>
          <w:ilvl w:val="0"/>
          <w:numId w:val="33"/>
        </w:numPr>
        <w:ind w:rightChars="11" w:right="26" w:firstLineChars="0"/>
      </w:pPr>
      <w:r>
        <w:t>EX-&gt;EX/Mem</w:t>
      </w:r>
      <w:r>
        <w:rPr>
          <w:rFonts w:hint="eastAsia"/>
        </w:rPr>
        <w:t>：</w:t>
      </w:r>
      <w:r>
        <w:br/>
      </w:r>
      <w:r>
        <w:rPr>
          <w:rFonts w:hint="eastAsia"/>
        </w:rPr>
        <w:t>ALU</w:t>
      </w:r>
      <w:r>
        <w:rPr>
          <w:rFonts w:hint="eastAsia"/>
        </w:rPr>
        <w:t>运算结果</w:t>
      </w:r>
      <w:r>
        <w:rPr>
          <w:rFonts w:hint="eastAsia"/>
        </w:rPr>
        <w:t>AluResult</w:t>
      </w:r>
      <w:r>
        <w:rPr>
          <w:rFonts w:hint="eastAsia"/>
        </w:rPr>
        <w:t>、下一指令</w:t>
      </w:r>
      <w:r>
        <w:rPr>
          <w:rFonts w:hint="eastAsia"/>
        </w:rPr>
        <w:t>PC</w:t>
      </w:r>
      <w:r>
        <w:rPr>
          <w:rFonts w:hint="eastAsia"/>
        </w:rPr>
        <w:t>即</w:t>
      </w:r>
      <w:r>
        <w:rPr>
          <w:rFonts w:hint="eastAsia"/>
        </w:rPr>
        <w:t>NPC</w:t>
      </w:r>
      <w:r>
        <w:rPr>
          <w:rFonts w:hint="eastAsia"/>
        </w:rPr>
        <w:t>、指令</w:t>
      </w:r>
      <w:r>
        <w:rPr>
          <w:rFonts w:hint="eastAsia"/>
        </w:rPr>
        <w:t>IR</w:t>
      </w:r>
      <w:r>
        <w:rPr>
          <w:rFonts w:hint="eastAsia"/>
        </w:rPr>
        <w:t>、写寄存器信号</w:t>
      </w:r>
      <w:r>
        <w:rPr>
          <w:rFonts w:hint="eastAsia"/>
        </w:rPr>
        <w:t>RegWrite</w:t>
      </w:r>
      <w:r>
        <w:rPr>
          <w:rFonts w:hint="eastAsia"/>
        </w:rPr>
        <w:t>、写内存信号</w:t>
      </w:r>
      <w:r>
        <w:rPr>
          <w:rFonts w:hint="eastAsia"/>
        </w:rPr>
        <w:t>MemWrite</w:t>
      </w:r>
      <w:r>
        <w:rPr>
          <w:rFonts w:hint="eastAsia"/>
        </w:rPr>
        <w:t>、读内存信号</w:t>
      </w:r>
      <w:r>
        <w:rPr>
          <w:rFonts w:hint="eastAsia"/>
        </w:rPr>
        <w:t>MemRead</w:t>
      </w:r>
      <w:r>
        <w:rPr>
          <w:rFonts w:hint="eastAsia"/>
        </w:rPr>
        <w:t>、写寄存器数据选择信号</w:t>
      </w:r>
      <w:r>
        <w:rPr>
          <w:rFonts w:hint="eastAsia"/>
        </w:rPr>
        <w:t>toReg</w:t>
      </w:r>
      <w:r>
        <w:rPr>
          <w:rFonts w:hint="eastAsia"/>
        </w:rPr>
        <w:t>、</w:t>
      </w:r>
      <w:r>
        <w:rPr>
          <w:rFonts w:hint="eastAsia"/>
        </w:rPr>
        <w:t>lh</w:t>
      </w:r>
      <w:r>
        <w:rPr>
          <w:rFonts w:hint="eastAsia"/>
        </w:rPr>
        <w:t>信号、</w:t>
      </w:r>
      <w:r>
        <w:rPr>
          <w:rFonts w:hint="eastAsia"/>
        </w:rPr>
        <w:t>srav</w:t>
      </w:r>
      <w:r>
        <w:rPr>
          <w:rFonts w:hint="eastAsia"/>
        </w:rPr>
        <w:t>信号、</w:t>
      </w:r>
      <w:r>
        <w:rPr>
          <w:rFonts w:hint="eastAsia"/>
        </w:rPr>
        <w:t>BGEZ</w:t>
      </w:r>
      <w:r>
        <w:rPr>
          <w:rFonts w:hint="eastAsia"/>
        </w:rPr>
        <w:t>信号、停止信号</w:t>
      </w:r>
      <w:r>
        <w:rPr>
          <w:rFonts w:hint="eastAsia"/>
        </w:rPr>
        <w:t>pause</w:t>
      </w:r>
      <w:r>
        <w:rPr>
          <w:rFonts w:hint="eastAsia"/>
        </w:rPr>
        <w:t>、</w:t>
      </w:r>
      <w:r>
        <w:rPr>
          <w:rFonts w:hint="eastAsia"/>
        </w:rPr>
        <w:t>mfc</w:t>
      </w:r>
      <w:r>
        <w:t>0</w:t>
      </w:r>
      <w:r>
        <w:rPr>
          <w:rFonts w:hint="eastAsia"/>
        </w:rPr>
        <w:t>信号、</w:t>
      </w:r>
      <w:r>
        <w:rPr>
          <w:rFonts w:hint="eastAsia"/>
        </w:rPr>
        <w:t>mtc</w:t>
      </w:r>
      <w:r>
        <w:t>0</w:t>
      </w:r>
      <w:r>
        <w:rPr>
          <w:rFonts w:hint="eastAsia"/>
        </w:rPr>
        <w:t>信号、写寄存器的编号</w:t>
      </w:r>
      <w:r>
        <w:rPr>
          <w:rFonts w:hint="eastAsia"/>
        </w:rPr>
        <w:t>Write_reg</w:t>
      </w:r>
      <w:r>
        <w:rPr>
          <w:rFonts w:hint="eastAsia"/>
        </w:rPr>
        <w:t>。</w:t>
      </w:r>
    </w:p>
    <w:p w14:paraId="5CE14824" w14:textId="36EBF7DB" w:rsidR="00C21B2B" w:rsidRPr="00C21B2B" w:rsidRDefault="00C21B2B" w:rsidP="002230CD">
      <w:pPr>
        <w:pStyle w:val="a3"/>
        <w:numPr>
          <w:ilvl w:val="0"/>
          <w:numId w:val="33"/>
        </w:numPr>
        <w:ind w:rightChars="11" w:right="26" w:firstLineChars="0"/>
      </w:pPr>
      <w:r>
        <w:t>Mem-&gt;Mem/WB</w:t>
      </w:r>
      <w:r>
        <w:rPr>
          <w:rFonts w:hint="eastAsia"/>
        </w:rPr>
        <w:t>：</w:t>
      </w:r>
      <w:r>
        <w:br/>
      </w:r>
      <w:r>
        <w:rPr>
          <w:rFonts w:hint="eastAsia"/>
        </w:rPr>
        <w:t>ALU</w:t>
      </w:r>
      <w:r>
        <w:rPr>
          <w:rFonts w:hint="eastAsia"/>
        </w:rPr>
        <w:t>运算结果</w:t>
      </w:r>
      <w:r>
        <w:rPr>
          <w:rFonts w:hint="eastAsia"/>
        </w:rPr>
        <w:t>AluResult</w:t>
      </w:r>
      <w:r>
        <w:rPr>
          <w:rFonts w:hint="eastAsia"/>
        </w:rPr>
        <w:t>、内存读取数据</w:t>
      </w:r>
      <w:r>
        <w:rPr>
          <w:rFonts w:hint="eastAsia"/>
        </w:rPr>
        <w:t>MemData</w:t>
      </w:r>
      <w:r>
        <w:rPr>
          <w:rFonts w:hint="eastAsia"/>
        </w:rPr>
        <w:t>、下一指令</w:t>
      </w:r>
      <w:r>
        <w:rPr>
          <w:rFonts w:hint="eastAsia"/>
        </w:rPr>
        <w:t>PC</w:t>
      </w:r>
      <w:r>
        <w:rPr>
          <w:rFonts w:hint="eastAsia"/>
        </w:rPr>
        <w:t>即</w:t>
      </w:r>
      <w:r>
        <w:rPr>
          <w:rFonts w:hint="eastAsia"/>
        </w:rPr>
        <w:t>NPC</w:t>
      </w:r>
      <w:r>
        <w:rPr>
          <w:rFonts w:hint="eastAsia"/>
        </w:rPr>
        <w:t>、指令</w:t>
      </w:r>
      <w:r>
        <w:rPr>
          <w:rFonts w:hint="eastAsia"/>
        </w:rPr>
        <w:t>IR</w:t>
      </w:r>
      <w:r>
        <w:rPr>
          <w:rFonts w:hint="eastAsia"/>
        </w:rPr>
        <w:t>、写寄存器信号</w:t>
      </w:r>
      <w:r>
        <w:rPr>
          <w:rFonts w:hint="eastAsia"/>
        </w:rPr>
        <w:t>RegWrite</w:t>
      </w:r>
      <w:r>
        <w:rPr>
          <w:rFonts w:hint="eastAsia"/>
        </w:rPr>
        <w:t>、写寄存器数据选择信号</w:t>
      </w:r>
      <w:r>
        <w:rPr>
          <w:rFonts w:hint="eastAsia"/>
        </w:rPr>
        <w:t>toReg</w:t>
      </w:r>
      <w:r>
        <w:rPr>
          <w:rFonts w:hint="eastAsia"/>
        </w:rPr>
        <w:t>、停止信号</w:t>
      </w:r>
      <w:r>
        <w:rPr>
          <w:rFonts w:hint="eastAsia"/>
        </w:rPr>
        <w:t>pause</w:t>
      </w:r>
      <w:r>
        <w:rPr>
          <w:rFonts w:hint="eastAsia"/>
        </w:rPr>
        <w:t>、</w:t>
      </w:r>
      <w:r>
        <w:rPr>
          <w:rFonts w:hint="eastAsia"/>
        </w:rPr>
        <w:t>mfc</w:t>
      </w:r>
      <w:r>
        <w:t>0</w:t>
      </w:r>
      <w:r>
        <w:rPr>
          <w:rFonts w:hint="eastAsia"/>
        </w:rPr>
        <w:t>信号、</w:t>
      </w:r>
      <w:r>
        <w:rPr>
          <w:rFonts w:hint="eastAsia"/>
        </w:rPr>
        <w:t>mtc</w:t>
      </w:r>
      <w:r>
        <w:t>0</w:t>
      </w:r>
      <w:r>
        <w:rPr>
          <w:rFonts w:hint="eastAsia"/>
        </w:rPr>
        <w:t>信号、写寄存器的编号</w:t>
      </w:r>
      <w:r>
        <w:rPr>
          <w:rFonts w:hint="eastAsia"/>
        </w:rPr>
        <w:t>Write_reg</w:t>
      </w:r>
      <w:r>
        <w:rPr>
          <w:rFonts w:hint="eastAsia"/>
        </w:rPr>
        <w:t>。</w:t>
      </w:r>
    </w:p>
    <w:p w14:paraId="5C6D5A3C" w14:textId="63251759" w:rsidR="006A4689" w:rsidRDefault="006A4689" w:rsidP="006A22E1">
      <w:pPr>
        <w:pStyle w:val="2"/>
      </w:pPr>
      <w:bookmarkStart w:id="69" w:name="_Toc478115245"/>
      <w:r w:rsidRPr="006A22E1">
        <w:rPr>
          <w:rFonts w:hint="eastAsia"/>
        </w:rPr>
        <w:t>气泡</w:t>
      </w:r>
      <w:r w:rsidRPr="006A22E1">
        <w:t>式</w:t>
      </w:r>
      <w:r w:rsidRPr="006A22E1">
        <w:rPr>
          <w:rFonts w:hint="eastAsia"/>
        </w:rPr>
        <w:t>流水线实现</w:t>
      </w:r>
      <w:bookmarkEnd w:id="69"/>
    </w:p>
    <w:p w14:paraId="2808D1AF" w14:textId="3B06446F" w:rsidR="00166B31" w:rsidRDefault="00166B31" w:rsidP="00166B31">
      <w:pPr>
        <w:pStyle w:val="30"/>
        <w:spacing w:before="229"/>
        <w:ind w:left="120"/>
      </w:pPr>
      <w:r>
        <w:rPr>
          <w:rFonts w:hint="eastAsia"/>
        </w:rPr>
        <w:t>气泡流水线整体实现</w:t>
      </w:r>
    </w:p>
    <w:p w14:paraId="7A7C2FC8" w14:textId="1E211F77" w:rsidR="00166B31" w:rsidRDefault="00166B31" w:rsidP="00166B31">
      <w:pPr>
        <w:pStyle w:val="a3"/>
        <w:ind w:firstLine="480"/>
      </w:pPr>
      <w:r>
        <w:rPr>
          <w:rFonts w:hint="eastAsia"/>
        </w:rPr>
        <w:t>由于理想流水线中没有考虑指令中可能出现的数据相关以及分支相关，下面需要对理想流水线做出修改以使其能解决这些冲突。解决数据先关的原理在设计中已经阐明，下面描述具体实现方法。</w:t>
      </w:r>
    </w:p>
    <w:p w14:paraId="4FE5A54C" w14:textId="111C0737" w:rsidR="00166B31" w:rsidRDefault="00166B31" w:rsidP="00166B31">
      <w:pPr>
        <w:pStyle w:val="a3"/>
        <w:ind w:firstLine="480"/>
      </w:pPr>
      <w:r>
        <w:rPr>
          <w:rFonts w:hint="eastAsia"/>
        </w:rPr>
        <w:t>首先规定几个信号的来源及其作用：</w:t>
      </w:r>
    </w:p>
    <w:p w14:paraId="7B4D714A" w14:textId="2E4F9618" w:rsidR="00166B31" w:rsidRDefault="00166B31" w:rsidP="00166B31">
      <w:pPr>
        <w:pStyle w:val="a3"/>
        <w:numPr>
          <w:ilvl w:val="0"/>
          <w:numId w:val="34"/>
        </w:numPr>
        <w:ind w:firstLineChars="0"/>
      </w:pPr>
      <w:r>
        <w:rPr>
          <w:rFonts w:hint="eastAsia"/>
        </w:rPr>
        <w:t>nop</w:t>
      </w:r>
      <w:r>
        <w:rPr>
          <w:rFonts w:hint="eastAsia"/>
        </w:rPr>
        <w:t>信号，存在数据相关时为</w:t>
      </w:r>
      <w:r>
        <w:rPr>
          <w:rFonts w:hint="eastAsia"/>
        </w:rPr>
        <w:t>1</w:t>
      </w:r>
      <w:r>
        <w:rPr>
          <w:rFonts w:hint="eastAsia"/>
        </w:rPr>
        <w:t>，给予指令计数器</w:t>
      </w:r>
      <w:r>
        <w:rPr>
          <w:rFonts w:hint="eastAsia"/>
        </w:rPr>
        <w:t>PC</w:t>
      </w:r>
      <w:r>
        <w:rPr>
          <w:rFonts w:hint="eastAsia"/>
        </w:rPr>
        <w:t>和</w:t>
      </w:r>
      <w:r>
        <w:rPr>
          <w:rFonts w:hint="eastAsia"/>
        </w:rPr>
        <w:t>IF/ID</w:t>
      </w:r>
      <w:r>
        <w:rPr>
          <w:rFonts w:hint="eastAsia"/>
        </w:rPr>
        <w:t>流水线寄存器使其暂停流水线传送，并控制</w:t>
      </w:r>
      <w:r>
        <w:rPr>
          <w:rFonts w:hint="eastAsia"/>
        </w:rPr>
        <w:t>ID/EX</w:t>
      </w:r>
      <w:r>
        <w:rPr>
          <w:rFonts w:hint="eastAsia"/>
        </w:rPr>
        <w:t>流水线寄存器传递一个空指令，即给</w:t>
      </w:r>
      <w:r>
        <w:rPr>
          <w:rFonts w:hint="eastAsia"/>
        </w:rPr>
        <w:t>EX</w:t>
      </w:r>
      <w:r>
        <w:rPr>
          <w:rFonts w:hint="eastAsia"/>
        </w:rPr>
        <w:t>段传递气泡。</w:t>
      </w:r>
    </w:p>
    <w:p w14:paraId="01CB8CED" w14:textId="0B0F51FF" w:rsidR="00166B31" w:rsidRPr="007C632A" w:rsidRDefault="00166B31" w:rsidP="007C632A">
      <w:pPr>
        <w:pStyle w:val="a3"/>
        <w:numPr>
          <w:ilvl w:val="0"/>
          <w:numId w:val="34"/>
        </w:numPr>
        <w:ind w:firstLineChars="0"/>
      </w:pPr>
      <w:r>
        <w:rPr>
          <w:rFonts w:hint="eastAsia"/>
        </w:rPr>
        <w:t>nop</w:t>
      </w:r>
      <w:r>
        <w:t>_IF_ID</w:t>
      </w:r>
      <w:r>
        <w:rPr>
          <w:rFonts w:hint="eastAsia"/>
        </w:rPr>
        <w:t>信号，由分支跳转指令共同产生，专门控制</w:t>
      </w:r>
      <w:r>
        <w:rPr>
          <w:rFonts w:hint="eastAsia"/>
        </w:rPr>
        <w:t>IF/ID</w:t>
      </w:r>
      <w:r>
        <w:rPr>
          <w:rFonts w:hint="eastAsia"/>
        </w:rPr>
        <w:t>流水线寄存器</w:t>
      </w:r>
      <w:r w:rsidR="007C632A">
        <w:rPr>
          <w:rFonts w:hint="eastAsia"/>
        </w:rPr>
        <w:t>产生气泡</w:t>
      </w:r>
      <w:r>
        <w:rPr>
          <w:rFonts w:hint="eastAsia"/>
        </w:rPr>
        <w:t>。当为</w:t>
      </w:r>
      <w:r>
        <w:rPr>
          <w:rFonts w:hint="eastAsia"/>
        </w:rPr>
        <w:t>1</w:t>
      </w:r>
      <w:r>
        <w:rPr>
          <w:rFonts w:hint="eastAsia"/>
        </w:rPr>
        <w:t>时说明需要跳转，</w:t>
      </w:r>
      <w:r w:rsidR="007C632A">
        <w:rPr>
          <w:rFonts w:hint="eastAsia"/>
        </w:rPr>
        <w:t>控制</w:t>
      </w:r>
      <w:r w:rsidR="007C632A">
        <w:rPr>
          <w:rFonts w:hint="eastAsia"/>
        </w:rPr>
        <w:t>IF/ID</w:t>
      </w:r>
      <w:r w:rsidR="007C632A">
        <w:rPr>
          <w:rFonts w:hint="eastAsia"/>
        </w:rPr>
        <w:t>流水线寄存器传递一个空指令，即给</w:t>
      </w:r>
      <w:r w:rsidR="007C632A">
        <w:rPr>
          <w:rFonts w:hint="eastAsia"/>
        </w:rPr>
        <w:t>ID</w:t>
      </w:r>
      <w:r w:rsidR="007C632A">
        <w:rPr>
          <w:rFonts w:hint="eastAsia"/>
        </w:rPr>
        <w:t>段传递气泡。</w:t>
      </w:r>
    </w:p>
    <w:p w14:paraId="1FF40780" w14:textId="7006EC65" w:rsidR="00166B31" w:rsidRPr="00166B31" w:rsidRDefault="00166B31" w:rsidP="00166B31">
      <w:pPr>
        <w:pStyle w:val="a3"/>
        <w:numPr>
          <w:ilvl w:val="0"/>
          <w:numId w:val="34"/>
        </w:numPr>
        <w:ind w:firstLineChars="0"/>
      </w:pPr>
      <w:r>
        <w:rPr>
          <w:rFonts w:hint="eastAsia"/>
        </w:rPr>
        <w:t>nop</w:t>
      </w:r>
      <w:r>
        <w:t>_ID_EX</w:t>
      </w:r>
      <w:r>
        <w:rPr>
          <w:rFonts w:hint="eastAsia"/>
        </w:rPr>
        <w:t>信号，由分支指令产生，专门控制</w:t>
      </w:r>
      <w:r>
        <w:rPr>
          <w:rFonts w:hint="eastAsia"/>
        </w:rPr>
        <w:t>ID/EX</w:t>
      </w:r>
      <w:r>
        <w:rPr>
          <w:rFonts w:hint="eastAsia"/>
        </w:rPr>
        <w:t>流水线寄存器传递一个</w:t>
      </w:r>
      <w:r w:rsidR="007C632A">
        <w:rPr>
          <w:rFonts w:hint="eastAsia"/>
        </w:rPr>
        <w:t>气泡，当为</w:t>
      </w:r>
      <w:r w:rsidR="007C632A">
        <w:rPr>
          <w:rFonts w:hint="eastAsia"/>
        </w:rPr>
        <w:t>1</w:t>
      </w:r>
      <w:r w:rsidR="007C632A">
        <w:rPr>
          <w:rFonts w:hint="eastAsia"/>
        </w:rPr>
        <w:t>时说明需要分支跳转，控制</w:t>
      </w:r>
      <w:r w:rsidR="007C632A">
        <w:rPr>
          <w:rFonts w:hint="eastAsia"/>
        </w:rPr>
        <w:t>ID</w:t>
      </w:r>
      <w:r w:rsidR="007C632A">
        <w:t>/EX</w:t>
      </w:r>
      <w:r w:rsidR="007C632A">
        <w:rPr>
          <w:rFonts w:hint="eastAsia"/>
        </w:rPr>
        <w:t>流水线寄存器传递一个空指令，即给</w:t>
      </w:r>
      <w:r w:rsidR="007C632A">
        <w:rPr>
          <w:rFonts w:hint="eastAsia"/>
        </w:rPr>
        <w:t>EX</w:t>
      </w:r>
      <w:r w:rsidR="007C632A">
        <w:rPr>
          <w:rFonts w:hint="eastAsia"/>
        </w:rPr>
        <w:t>段传递气泡。</w:t>
      </w:r>
    </w:p>
    <w:p w14:paraId="6C37FA23" w14:textId="3276C0B0" w:rsidR="00166B31" w:rsidRPr="007C632A" w:rsidRDefault="007C632A" w:rsidP="00166B31">
      <w:pPr>
        <w:pStyle w:val="a3"/>
        <w:ind w:firstLine="480"/>
      </w:pPr>
      <w:r>
        <w:rPr>
          <w:rFonts w:hint="eastAsia"/>
        </w:rPr>
        <w:t>根据上述功能描述，</w:t>
      </w:r>
      <w:r w:rsidR="00166B31">
        <w:rPr>
          <w:rFonts w:hint="eastAsia"/>
        </w:rPr>
        <w:t>对</w:t>
      </w:r>
      <w:r w:rsidR="00166B31">
        <w:rPr>
          <w:rFonts w:hint="eastAsia"/>
        </w:rPr>
        <w:t>CPU</w:t>
      </w:r>
      <w:r w:rsidR="00166B31">
        <w:rPr>
          <w:rFonts w:hint="eastAsia"/>
        </w:rPr>
        <w:t>整体做出修改，针对指令计数器</w:t>
      </w:r>
      <w:r w:rsidR="00166B31">
        <w:rPr>
          <w:rFonts w:hint="eastAsia"/>
        </w:rPr>
        <w:t>PC</w:t>
      </w:r>
      <w:r w:rsidR="00166B31">
        <w:rPr>
          <w:rFonts w:hint="eastAsia"/>
        </w:rPr>
        <w:t>，使能端增加一个</w:t>
      </w:r>
      <w:r w:rsidR="00166B31">
        <w:rPr>
          <w:rFonts w:hint="eastAsia"/>
        </w:rPr>
        <w:t>nop</w:t>
      </w:r>
      <w:r>
        <w:rPr>
          <w:rFonts w:hint="eastAsia"/>
        </w:rPr>
        <w:t>，使得</w:t>
      </w:r>
      <w:r>
        <w:rPr>
          <w:rFonts w:hint="eastAsia"/>
        </w:rPr>
        <w:t>nop</w:t>
      </w:r>
      <w:r>
        <w:rPr>
          <w:rFonts w:hint="eastAsia"/>
        </w:rPr>
        <w:t>信号为</w:t>
      </w:r>
      <w:r>
        <w:rPr>
          <w:rFonts w:hint="eastAsia"/>
        </w:rPr>
        <w:t>1</w:t>
      </w:r>
      <w:r>
        <w:rPr>
          <w:rFonts w:hint="eastAsia"/>
        </w:rPr>
        <w:t>时指令计数器停止计数。</w:t>
      </w:r>
      <w:r w:rsidR="00A14C61">
        <w:rPr>
          <w:rFonts w:hint="eastAsia"/>
        </w:rPr>
        <w:t>如</w:t>
      </w:r>
      <w:r w:rsidR="00A14C61">
        <w:fldChar w:fldCharType="begin"/>
      </w:r>
      <w:r w:rsidR="00A14C61">
        <w:instrText xml:space="preserve"> </w:instrText>
      </w:r>
      <w:r w:rsidR="00A14C61">
        <w:rPr>
          <w:rFonts w:hint="eastAsia"/>
        </w:rPr>
        <w:instrText>REF _Ref477784825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13</w:t>
      </w:r>
      <w:r w:rsidR="00A14C61">
        <w:fldChar w:fldCharType="end"/>
      </w:r>
      <w:r w:rsidR="00A14C61">
        <w:rPr>
          <w:rFonts w:hint="eastAsia"/>
        </w:rPr>
        <w:t>所示。</w:t>
      </w:r>
    </w:p>
    <w:p w14:paraId="30EBF6C1" w14:textId="77777777" w:rsidR="00000AB4" w:rsidRDefault="00166B31" w:rsidP="00000AB4">
      <w:pPr>
        <w:pStyle w:val="a3"/>
        <w:keepNext/>
        <w:ind w:firstLine="480"/>
        <w:jc w:val="center"/>
      </w:pPr>
      <w:r>
        <w:rPr>
          <w:noProof/>
        </w:rPr>
        <w:lastRenderedPageBreak/>
        <w:drawing>
          <wp:inline distT="0" distB="0" distL="0" distR="0" wp14:anchorId="7BF5157F" wp14:editId="0446944A">
            <wp:extent cx="2228571" cy="723810"/>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571" cy="723810"/>
                    </a:xfrm>
                    <a:prstGeom prst="rect">
                      <a:avLst/>
                    </a:prstGeom>
                  </pic:spPr>
                </pic:pic>
              </a:graphicData>
            </a:graphic>
          </wp:inline>
        </w:drawing>
      </w:r>
    </w:p>
    <w:p w14:paraId="1A6DA119" w14:textId="74F5D660" w:rsidR="00166B31" w:rsidRDefault="00000AB4" w:rsidP="00000AB4">
      <w:pPr>
        <w:pStyle w:val="aff1"/>
        <w:spacing w:before="91" w:after="91"/>
        <w:ind w:firstLine="420"/>
      </w:pPr>
      <w:bookmarkStart w:id="70" w:name="_Ref477784825"/>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13</w:t>
      </w:r>
      <w:r w:rsidR="00956513">
        <w:fldChar w:fldCharType="end"/>
      </w:r>
      <w:bookmarkEnd w:id="70"/>
      <w:r>
        <w:t xml:space="preserve"> </w:t>
      </w:r>
      <w:r>
        <w:rPr>
          <w:rFonts w:hint="eastAsia"/>
        </w:rPr>
        <w:t>气泡流水——PC计数器实现</w:t>
      </w:r>
    </w:p>
    <w:p w14:paraId="5FBC6A3F" w14:textId="2F6D094F" w:rsidR="007C632A" w:rsidRDefault="007C632A" w:rsidP="007C632A">
      <w:pPr>
        <w:pStyle w:val="a3"/>
        <w:ind w:firstLine="480"/>
      </w:pPr>
      <w:r>
        <w:rPr>
          <w:rFonts w:hint="eastAsia"/>
        </w:rPr>
        <w:t>针对</w:t>
      </w:r>
      <w:r>
        <w:rPr>
          <w:rFonts w:hint="eastAsia"/>
        </w:rPr>
        <w:t>IF</w:t>
      </w:r>
      <w:r>
        <w:t>/ID</w:t>
      </w:r>
      <w:r>
        <w:rPr>
          <w:rFonts w:hint="eastAsia"/>
        </w:rPr>
        <w:t>流水线寄存器，其暂停输入端需要或上一个</w:t>
      </w:r>
      <w:r>
        <w:rPr>
          <w:rFonts w:hint="eastAsia"/>
        </w:rPr>
        <w:t>nop</w:t>
      </w:r>
      <w:r>
        <w:rPr>
          <w:rFonts w:hint="eastAsia"/>
        </w:rPr>
        <w:t>信号，当</w:t>
      </w:r>
      <w:r>
        <w:rPr>
          <w:rFonts w:hint="eastAsia"/>
        </w:rPr>
        <w:t>nop</w:t>
      </w:r>
      <w:r>
        <w:rPr>
          <w:rFonts w:hint="eastAsia"/>
        </w:rPr>
        <w:t>为</w:t>
      </w:r>
      <w:r>
        <w:rPr>
          <w:rFonts w:hint="eastAsia"/>
        </w:rPr>
        <w:t>1</w:t>
      </w:r>
      <w:r>
        <w:rPr>
          <w:rFonts w:hint="eastAsia"/>
        </w:rPr>
        <w:t>时该流水寄存器能够停止传送。另外在流水线寄存器</w:t>
      </w:r>
      <w:r>
        <w:rPr>
          <w:rFonts w:hint="eastAsia"/>
        </w:rPr>
        <w:t>nop</w:t>
      </w:r>
      <w:r>
        <w:rPr>
          <w:rFonts w:hint="eastAsia"/>
        </w:rPr>
        <w:t>端需要输入</w:t>
      </w:r>
      <w:r>
        <w:rPr>
          <w:rFonts w:hint="eastAsia"/>
        </w:rPr>
        <w:t>nop</w:t>
      </w:r>
      <w:r>
        <w:t>_IF_ID</w:t>
      </w:r>
      <w:r>
        <w:rPr>
          <w:rFonts w:hint="eastAsia"/>
        </w:rPr>
        <w:t>信号，当</w:t>
      </w:r>
      <w:r>
        <w:rPr>
          <w:rFonts w:hint="eastAsia"/>
        </w:rPr>
        <w:t>nop</w:t>
      </w:r>
      <w:r>
        <w:t>_IF_ID</w:t>
      </w:r>
      <w:r>
        <w:rPr>
          <w:rFonts w:hint="eastAsia"/>
        </w:rPr>
        <w:t>为</w:t>
      </w:r>
      <w:r>
        <w:rPr>
          <w:rFonts w:hint="eastAsia"/>
        </w:rPr>
        <w:t>1</w:t>
      </w:r>
      <w:r>
        <w:rPr>
          <w:rFonts w:hint="eastAsia"/>
        </w:rPr>
        <w:t>时流水线寄存器下一时钟上升沿输出为全零，实现传递气泡。</w:t>
      </w:r>
      <w:r w:rsidR="00A14C61">
        <w:rPr>
          <w:rFonts w:hint="eastAsia"/>
        </w:rPr>
        <w:t>如</w:t>
      </w:r>
      <w:r w:rsidR="00A14C61">
        <w:fldChar w:fldCharType="begin"/>
      </w:r>
      <w:r w:rsidR="00A14C61">
        <w:instrText xml:space="preserve"> </w:instrText>
      </w:r>
      <w:r w:rsidR="00A14C61">
        <w:rPr>
          <w:rFonts w:hint="eastAsia"/>
        </w:rPr>
        <w:instrText>REF _Ref477784837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14</w:t>
      </w:r>
      <w:r w:rsidR="00A14C61">
        <w:fldChar w:fldCharType="end"/>
      </w:r>
      <w:r w:rsidR="00A14C61">
        <w:rPr>
          <w:rFonts w:hint="eastAsia"/>
        </w:rPr>
        <w:t>所示</w:t>
      </w:r>
    </w:p>
    <w:p w14:paraId="0181888F" w14:textId="77777777" w:rsidR="00000AB4" w:rsidRDefault="007C632A" w:rsidP="00000AB4">
      <w:pPr>
        <w:pStyle w:val="a3"/>
        <w:keepNext/>
        <w:ind w:firstLine="480"/>
        <w:jc w:val="center"/>
      </w:pPr>
      <w:r>
        <w:rPr>
          <w:noProof/>
        </w:rPr>
        <w:drawing>
          <wp:inline distT="0" distB="0" distL="0" distR="0" wp14:anchorId="1942191F" wp14:editId="17CA6FEA">
            <wp:extent cx="2171429" cy="1161905"/>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1429" cy="1161905"/>
                    </a:xfrm>
                    <a:prstGeom prst="rect">
                      <a:avLst/>
                    </a:prstGeom>
                  </pic:spPr>
                </pic:pic>
              </a:graphicData>
            </a:graphic>
          </wp:inline>
        </w:drawing>
      </w:r>
    </w:p>
    <w:p w14:paraId="72507FDE" w14:textId="0114EC93" w:rsidR="007C632A" w:rsidRDefault="00000AB4" w:rsidP="00000AB4">
      <w:pPr>
        <w:pStyle w:val="aff1"/>
        <w:spacing w:before="91" w:after="91"/>
        <w:ind w:firstLine="420"/>
      </w:pPr>
      <w:bookmarkStart w:id="71" w:name="_Ref477784837"/>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14</w:t>
      </w:r>
      <w:r w:rsidR="00956513">
        <w:fldChar w:fldCharType="end"/>
      </w:r>
      <w:bookmarkEnd w:id="71"/>
      <w:r>
        <w:t xml:space="preserve"> </w:t>
      </w:r>
      <w:r>
        <w:rPr>
          <w:rFonts w:hint="eastAsia"/>
        </w:rPr>
        <w:t>气泡流水——IF/ID接口示意图</w:t>
      </w:r>
    </w:p>
    <w:p w14:paraId="0C98B0C9" w14:textId="0CD3732E" w:rsidR="007C632A" w:rsidRDefault="007C632A" w:rsidP="007C632A">
      <w:pPr>
        <w:pStyle w:val="a3"/>
        <w:ind w:firstLine="480"/>
      </w:pPr>
      <w:r>
        <w:rPr>
          <w:rFonts w:hint="eastAsia"/>
        </w:rPr>
        <w:t>针对</w:t>
      </w:r>
      <w:r>
        <w:rPr>
          <w:rFonts w:hint="eastAsia"/>
        </w:rPr>
        <w:t>ID</w:t>
      </w:r>
      <w:r>
        <w:t>/</w:t>
      </w:r>
      <w:r>
        <w:rPr>
          <w:rFonts w:hint="eastAsia"/>
        </w:rPr>
        <w:t>EX</w:t>
      </w:r>
      <w:r>
        <w:rPr>
          <w:rFonts w:hint="eastAsia"/>
        </w:rPr>
        <w:t>流水线寄存器，在流水线寄存器</w:t>
      </w:r>
      <w:r>
        <w:rPr>
          <w:rFonts w:hint="eastAsia"/>
        </w:rPr>
        <w:t>nop</w:t>
      </w:r>
      <w:r>
        <w:rPr>
          <w:rFonts w:hint="eastAsia"/>
        </w:rPr>
        <w:t>端需要输入</w:t>
      </w:r>
      <w:r>
        <w:rPr>
          <w:rFonts w:hint="eastAsia"/>
        </w:rPr>
        <w:t>nop</w:t>
      </w:r>
      <w:r>
        <w:t>_IF_ID</w:t>
      </w:r>
      <w:r>
        <w:rPr>
          <w:rFonts w:hint="eastAsia"/>
        </w:rPr>
        <w:t>与</w:t>
      </w:r>
      <w:r>
        <w:rPr>
          <w:rFonts w:hint="eastAsia"/>
        </w:rPr>
        <w:t>nop</w:t>
      </w:r>
      <w:r>
        <w:rPr>
          <w:rFonts w:hint="eastAsia"/>
        </w:rPr>
        <w:t>信号相或的结果，当</w:t>
      </w:r>
      <w:r>
        <w:rPr>
          <w:rFonts w:hint="eastAsia"/>
        </w:rPr>
        <w:t>nop</w:t>
      </w:r>
      <w:r>
        <w:t>_IF_ID</w:t>
      </w:r>
      <w:r>
        <w:rPr>
          <w:rFonts w:hint="eastAsia"/>
        </w:rPr>
        <w:t>或</w:t>
      </w:r>
      <w:r>
        <w:rPr>
          <w:rFonts w:hint="eastAsia"/>
        </w:rPr>
        <w:t>nop</w:t>
      </w:r>
      <w:r>
        <w:rPr>
          <w:rFonts w:hint="eastAsia"/>
        </w:rPr>
        <w:t>为</w:t>
      </w:r>
      <w:r>
        <w:rPr>
          <w:rFonts w:hint="eastAsia"/>
        </w:rPr>
        <w:t>1</w:t>
      </w:r>
      <w:r>
        <w:rPr>
          <w:rFonts w:hint="eastAsia"/>
        </w:rPr>
        <w:t>时都要给</w:t>
      </w:r>
      <w:r>
        <w:rPr>
          <w:rFonts w:hint="eastAsia"/>
        </w:rPr>
        <w:t>EX</w:t>
      </w:r>
      <w:r>
        <w:rPr>
          <w:rFonts w:hint="eastAsia"/>
        </w:rPr>
        <w:t>段传递气泡，即流水线寄存器下一时钟上升沿输出为全零，实现传递气泡。</w:t>
      </w:r>
      <w:r w:rsidR="00A14C61">
        <w:rPr>
          <w:rFonts w:hint="eastAsia"/>
        </w:rPr>
        <w:t>如</w:t>
      </w:r>
      <w:r w:rsidR="00A14C61">
        <w:fldChar w:fldCharType="begin"/>
      </w:r>
      <w:r w:rsidR="00A14C61">
        <w:instrText xml:space="preserve"> </w:instrText>
      </w:r>
      <w:r w:rsidR="00A14C61">
        <w:rPr>
          <w:rFonts w:hint="eastAsia"/>
        </w:rPr>
        <w:instrText>REF _Ref477784849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15</w:t>
      </w:r>
      <w:r w:rsidR="00A14C61">
        <w:fldChar w:fldCharType="end"/>
      </w:r>
      <w:r w:rsidR="00A14C61">
        <w:rPr>
          <w:rFonts w:hint="eastAsia"/>
        </w:rPr>
        <w:t>所示。</w:t>
      </w:r>
    </w:p>
    <w:p w14:paraId="1AA33242" w14:textId="77777777" w:rsidR="00000AB4" w:rsidRDefault="007C632A" w:rsidP="00000AB4">
      <w:pPr>
        <w:pStyle w:val="a3"/>
        <w:keepNext/>
        <w:ind w:firstLine="480"/>
        <w:jc w:val="center"/>
      </w:pPr>
      <w:r>
        <w:rPr>
          <w:noProof/>
        </w:rPr>
        <w:drawing>
          <wp:inline distT="0" distB="0" distL="0" distR="0" wp14:anchorId="174252ED" wp14:editId="07AACEE4">
            <wp:extent cx="1200000" cy="1209524"/>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000" cy="1209524"/>
                    </a:xfrm>
                    <a:prstGeom prst="rect">
                      <a:avLst/>
                    </a:prstGeom>
                  </pic:spPr>
                </pic:pic>
              </a:graphicData>
            </a:graphic>
          </wp:inline>
        </w:drawing>
      </w:r>
    </w:p>
    <w:p w14:paraId="2064E9DB" w14:textId="46F23F34" w:rsidR="007C632A" w:rsidRDefault="00000AB4" w:rsidP="00000AB4">
      <w:pPr>
        <w:pStyle w:val="aff1"/>
        <w:spacing w:before="91" w:after="91"/>
        <w:ind w:firstLine="420"/>
      </w:pPr>
      <w:bookmarkStart w:id="72" w:name="_Ref477784849"/>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15</w:t>
      </w:r>
      <w:r w:rsidR="00956513">
        <w:fldChar w:fldCharType="end"/>
      </w:r>
      <w:bookmarkEnd w:id="72"/>
      <w:r>
        <w:t xml:space="preserve"> </w:t>
      </w:r>
      <w:r w:rsidRPr="0061413D">
        <w:rPr>
          <w:rFonts w:hint="eastAsia"/>
        </w:rPr>
        <w:t>气泡流水——</w:t>
      </w:r>
      <w:r>
        <w:rPr>
          <w:rFonts w:hint="eastAsia"/>
        </w:rPr>
        <w:t>ID/EX</w:t>
      </w:r>
      <w:r w:rsidRPr="0061413D">
        <w:t>接口示意图</w:t>
      </w:r>
    </w:p>
    <w:p w14:paraId="361F0226" w14:textId="30057847" w:rsidR="00DC58E6" w:rsidRPr="007C632A" w:rsidRDefault="00DC58E6" w:rsidP="00DC58E6">
      <w:pPr>
        <w:pStyle w:val="a3"/>
        <w:ind w:firstLine="480"/>
      </w:pPr>
      <w:r>
        <w:rPr>
          <w:rFonts w:hint="eastAsia"/>
        </w:rPr>
        <w:t>下面是对数据相关和分支相关分别作出处理，以产生上述信号。</w:t>
      </w:r>
    </w:p>
    <w:p w14:paraId="20FD8CD2" w14:textId="36D794EF" w:rsidR="00166B31" w:rsidRDefault="00166B31" w:rsidP="00166B31">
      <w:pPr>
        <w:pStyle w:val="30"/>
        <w:spacing w:before="229"/>
        <w:ind w:left="120"/>
      </w:pPr>
      <w:r>
        <w:rPr>
          <w:rFonts w:hint="eastAsia"/>
        </w:rPr>
        <w:t>数据相关处理</w:t>
      </w:r>
    </w:p>
    <w:p w14:paraId="7459E260" w14:textId="73C3DD44" w:rsidR="005D46B4" w:rsidRDefault="005D46B4" w:rsidP="005D46B4">
      <w:pPr>
        <w:pStyle w:val="a3"/>
        <w:ind w:rightChars="11" w:right="26" w:firstLine="480"/>
      </w:pPr>
      <w:r>
        <w:rPr>
          <w:rFonts w:hint="eastAsia"/>
        </w:rPr>
        <w:t>数据相关需要在</w:t>
      </w:r>
      <w:r>
        <w:rPr>
          <w:rFonts w:hint="eastAsia"/>
        </w:rPr>
        <w:t>ID</w:t>
      </w:r>
      <w:r w:rsidR="00D1221F">
        <w:rPr>
          <w:rFonts w:hint="eastAsia"/>
        </w:rPr>
        <w:t>段判断当前指令所用的寄存器是否满足以下</w:t>
      </w:r>
      <w:r>
        <w:rPr>
          <w:rFonts w:hint="eastAsia"/>
        </w:rPr>
        <w:t>条件：</w:t>
      </w:r>
    </w:p>
    <w:p w14:paraId="7B9132ED" w14:textId="77777777" w:rsidR="005D46B4" w:rsidRDefault="005D46B4" w:rsidP="005D46B4">
      <w:pPr>
        <w:pStyle w:val="a3"/>
        <w:numPr>
          <w:ilvl w:val="0"/>
          <w:numId w:val="36"/>
        </w:numPr>
        <w:ind w:rightChars="11" w:right="26" w:firstLineChars="0"/>
      </w:pPr>
      <w:r>
        <w:rPr>
          <w:rFonts w:hint="eastAsia"/>
        </w:rPr>
        <w:t>ID</w:t>
      </w:r>
      <w:r>
        <w:rPr>
          <w:rFonts w:hint="eastAsia"/>
        </w:rPr>
        <w:t>段当前指令确定要读某个寄存器；</w:t>
      </w:r>
    </w:p>
    <w:p w14:paraId="0C5B9F8B" w14:textId="77777777" w:rsidR="005D46B4" w:rsidRDefault="005D46B4" w:rsidP="005D46B4">
      <w:pPr>
        <w:pStyle w:val="a3"/>
        <w:numPr>
          <w:ilvl w:val="0"/>
          <w:numId w:val="36"/>
        </w:numPr>
        <w:ind w:rightChars="11" w:right="26" w:firstLineChars="0"/>
      </w:pPr>
      <w:r>
        <w:rPr>
          <w:rFonts w:hint="eastAsia"/>
        </w:rPr>
        <w:t>该寄存器号与在</w:t>
      </w:r>
      <w:r>
        <w:rPr>
          <w:rFonts w:hint="eastAsia"/>
        </w:rPr>
        <w:t>EX</w:t>
      </w:r>
      <w:r>
        <w:rPr>
          <w:rFonts w:hint="eastAsia"/>
        </w:rPr>
        <w:t>段或</w:t>
      </w:r>
      <w:r>
        <w:rPr>
          <w:rFonts w:hint="eastAsia"/>
        </w:rPr>
        <w:t>Mem</w:t>
      </w:r>
      <w:r>
        <w:rPr>
          <w:rFonts w:hint="eastAsia"/>
        </w:rPr>
        <w:t>段或</w:t>
      </w:r>
      <w:r>
        <w:rPr>
          <w:rFonts w:hint="eastAsia"/>
        </w:rPr>
        <w:t>WB</w:t>
      </w:r>
      <w:r>
        <w:rPr>
          <w:rFonts w:hint="eastAsia"/>
        </w:rPr>
        <w:t>段的状态中要写的寄存器号</w:t>
      </w:r>
      <w:r>
        <w:rPr>
          <w:rFonts w:hint="eastAsia"/>
        </w:rPr>
        <w:t>WriteReg</w:t>
      </w:r>
      <w:r>
        <w:rPr>
          <w:rFonts w:hint="eastAsia"/>
        </w:rPr>
        <w:t>相等；</w:t>
      </w:r>
    </w:p>
    <w:p w14:paraId="07796394" w14:textId="7F8B9262" w:rsidR="00DC58E6" w:rsidRDefault="005D46B4" w:rsidP="005D46B4">
      <w:pPr>
        <w:pStyle w:val="a3"/>
        <w:numPr>
          <w:ilvl w:val="0"/>
          <w:numId w:val="36"/>
        </w:numPr>
        <w:ind w:rightChars="11" w:right="26" w:firstLineChars="0"/>
      </w:pPr>
      <w:r>
        <w:rPr>
          <w:rFonts w:hint="eastAsia"/>
        </w:rPr>
        <w:t>满足条件</w:t>
      </w:r>
      <w:r>
        <w:rPr>
          <w:rFonts w:hint="eastAsia"/>
        </w:rPr>
        <w:t>2</w:t>
      </w:r>
      <w:r>
        <w:rPr>
          <w:rFonts w:hint="eastAsia"/>
        </w:rPr>
        <w:t>的同时相应段的写寄存器信号</w:t>
      </w:r>
      <w:r>
        <w:rPr>
          <w:rFonts w:hint="eastAsia"/>
        </w:rPr>
        <w:t>RegWrite</w:t>
      </w:r>
      <w:r>
        <w:rPr>
          <w:rFonts w:hint="eastAsia"/>
        </w:rPr>
        <w:t>为</w:t>
      </w:r>
      <w:r>
        <w:rPr>
          <w:rFonts w:hint="eastAsia"/>
        </w:rPr>
        <w:t>1</w:t>
      </w:r>
      <w:r>
        <w:rPr>
          <w:rFonts w:hint="eastAsia"/>
        </w:rPr>
        <w:t>；</w:t>
      </w:r>
    </w:p>
    <w:p w14:paraId="287BB8AF" w14:textId="78E4E1AD" w:rsidR="005D46B4" w:rsidRDefault="005D46B4" w:rsidP="005D46B4">
      <w:pPr>
        <w:ind w:firstLine="480"/>
      </w:pPr>
      <w:r>
        <w:rPr>
          <w:rFonts w:hint="eastAsia"/>
        </w:rPr>
        <w:lastRenderedPageBreak/>
        <w:t>根据上述</w:t>
      </w:r>
      <w:r>
        <w:rPr>
          <w:rFonts w:hint="eastAsia"/>
        </w:rPr>
        <w:t>3</w:t>
      </w:r>
      <w:r>
        <w:rPr>
          <w:rFonts w:hint="eastAsia"/>
        </w:rPr>
        <w:t>个条件首先对</w:t>
      </w:r>
      <w:r>
        <w:rPr>
          <w:rFonts w:hint="eastAsia"/>
        </w:rPr>
        <w:t>ID</w:t>
      </w:r>
      <w:r>
        <w:rPr>
          <w:rFonts w:hint="eastAsia"/>
        </w:rPr>
        <w:t>段的</w:t>
      </w:r>
      <w:r>
        <w:rPr>
          <w:rFonts w:hint="eastAsia"/>
        </w:rPr>
        <w:t>rt</w:t>
      </w:r>
      <w:r>
        <w:rPr>
          <w:rFonts w:hint="eastAsia"/>
        </w:rPr>
        <w:t>进行判断，分别判断</w:t>
      </w:r>
      <w:r>
        <w:rPr>
          <w:rFonts w:hint="eastAsia"/>
        </w:rPr>
        <w:t>rt</w:t>
      </w:r>
      <w:r>
        <w:rPr>
          <w:rFonts w:hint="eastAsia"/>
        </w:rPr>
        <w:t>是否与</w:t>
      </w:r>
      <w:r>
        <w:rPr>
          <w:rFonts w:hint="eastAsia"/>
        </w:rPr>
        <w:t>EX</w:t>
      </w:r>
      <w:r>
        <w:rPr>
          <w:rFonts w:hint="eastAsia"/>
        </w:rPr>
        <w:t>段、</w:t>
      </w:r>
      <w:r>
        <w:rPr>
          <w:rFonts w:hint="eastAsia"/>
        </w:rPr>
        <w:t>Mem</w:t>
      </w:r>
      <w:r>
        <w:rPr>
          <w:rFonts w:hint="eastAsia"/>
        </w:rPr>
        <w:t>段和</w:t>
      </w:r>
      <w:r>
        <w:rPr>
          <w:rFonts w:hint="eastAsia"/>
        </w:rPr>
        <w:t>WB</w:t>
      </w:r>
      <w:r>
        <w:rPr>
          <w:rFonts w:hint="eastAsia"/>
        </w:rPr>
        <w:t>段的写寄存器的编号</w:t>
      </w:r>
      <w:r>
        <w:rPr>
          <w:rFonts w:hint="eastAsia"/>
        </w:rPr>
        <w:t>Write_reg</w:t>
      </w:r>
      <w:r>
        <w:rPr>
          <w:rFonts w:hint="eastAsia"/>
        </w:rPr>
        <w:t>是否相等，若相等且</w:t>
      </w:r>
      <w:r>
        <w:rPr>
          <w:rFonts w:hint="eastAsia"/>
        </w:rPr>
        <w:t>rt</w:t>
      </w:r>
      <w:r>
        <w:rPr>
          <w:rFonts w:hint="eastAsia"/>
        </w:rPr>
        <w:t>不是</w:t>
      </w:r>
      <w:r>
        <w:rPr>
          <w:rFonts w:hint="eastAsia"/>
        </w:rPr>
        <w:t>0</w:t>
      </w:r>
      <w:r>
        <w:rPr>
          <w:rFonts w:hint="eastAsia"/>
        </w:rPr>
        <w:t>（排除空指令的干扰），并且相应段的写使能信号</w:t>
      </w:r>
      <w:r>
        <w:rPr>
          <w:rFonts w:hint="eastAsia"/>
        </w:rPr>
        <w:t>RegWrite</w:t>
      </w:r>
      <w:r>
        <w:rPr>
          <w:rFonts w:hint="eastAsia"/>
        </w:rPr>
        <w:t>为</w:t>
      </w:r>
      <w:r>
        <w:rPr>
          <w:rFonts w:hint="eastAsia"/>
        </w:rPr>
        <w:t>1</w:t>
      </w:r>
      <w:r>
        <w:rPr>
          <w:rFonts w:hint="eastAsia"/>
        </w:rPr>
        <w:t>，则</w:t>
      </w:r>
      <w:r>
        <w:rPr>
          <w:rFonts w:hint="eastAsia"/>
        </w:rPr>
        <w:t>rt</w:t>
      </w:r>
      <w:r>
        <w:rPr>
          <w:rFonts w:hint="eastAsia"/>
        </w:rPr>
        <w:t>与相应段有数据相关，三个段的判断结果相或的结果说明</w:t>
      </w:r>
      <w:r>
        <w:rPr>
          <w:rFonts w:hint="eastAsia"/>
        </w:rPr>
        <w:t>rt</w:t>
      </w:r>
      <w:r>
        <w:rPr>
          <w:rFonts w:hint="eastAsia"/>
        </w:rPr>
        <w:t>与三个段是否存在数据相关。下面需要判断</w:t>
      </w:r>
      <w:r>
        <w:rPr>
          <w:rFonts w:hint="eastAsia"/>
        </w:rPr>
        <w:t>ID</w:t>
      </w:r>
      <w:r>
        <w:rPr>
          <w:rFonts w:hint="eastAsia"/>
        </w:rPr>
        <w:t>段是否需要使用了</w:t>
      </w:r>
      <w:r>
        <w:rPr>
          <w:rFonts w:hint="eastAsia"/>
        </w:rPr>
        <w:t>rt</w:t>
      </w:r>
      <w:r>
        <w:rPr>
          <w:rFonts w:hint="eastAsia"/>
        </w:rPr>
        <w:t>，因为对于不使用</w:t>
      </w:r>
      <w:r>
        <w:rPr>
          <w:rFonts w:hint="eastAsia"/>
        </w:rPr>
        <w:t>rt</w:t>
      </w:r>
      <w:r>
        <w:rPr>
          <w:rFonts w:hint="eastAsia"/>
        </w:rPr>
        <w:t>的指令，</w:t>
      </w:r>
      <w:r>
        <w:rPr>
          <w:rFonts w:hint="eastAsia"/>
        </w:rPr>
        <w:t>rt</w:t>
      </w:r>
      <w:r>
        <w:rPr>
          <w:rFonts w:hint="eastAsia"/>
        </w:rPr>
        <w:t>也会被译码产生从而可能表面上看起来可能和后续三个段出现数据相关，但这种情况我们认为没有发生相关。</w:t>
      </w:r>
      <w:r w:rsidR="006E5E96">
        <w:rPr>
          <w:rFonts w:hint="eastAsia"/>
        </w:rPr>
        <w:t>实现方法即将三个段的判断结果与上使用</w:t>
      </w:r>
      <w:r w:rsidR="006E5E96">
        <w:rPr>
          <w:rFonts w:hint="eastAsia"/>
        </w:rPr>
        <w:t>rt</w:t>
      </w:r>
      <w:r w:rsidR="006E5E96">
        <w:rPr>
          <w:rFonts w:hint="eastAsia"/>
        </w:rPr>
        <w:t>的信号</w:t>
      </w:r>
      <w:r w:rsidR="006E5E96">
        <w:rPr>
          <w:rFonts w:hint="eastAsia"/>
        </w:rPr>
        <w:t>rt_use</w:t>
      </w:r>
      <w:r w:rsidR="006E5E96">
        <w:rPr>
          <w:rFonts w:hint="eastAsia"/>
        </w:rPr>
        <w:t>，该信号由所有</w:t>
      </w:r>
      <w:r w:rsidR="006E5E96">
        <w:rPr>
          <w:rFonts w:hint="eastAsia"/>
        </w:rPr>
        <w:t>ID</w:t>
      </w:r>
      <w:r w:rsidR="006E5E96">
        <w:rPr>
          <w:rFonts w:hint="eastAsia"/>
        </w:rPr>
        <w:t>段需要用到</w:t>
      </w:r>
      <w:r w:rsidR="006E5E96">
        <w:rPr>
          <w:rFonts w:hint="eastAsia"/>
        </w:rPr>
        <w:t>rt</w:t>
      </w:r>
      <w:r w:rsidR="006E5E96">
        <w:rPr>
          <w:rFonts w:hint="eastAsia"/>
        </w:rPr>
        <w:t>的指令信号相或产生。</w:t>
      </w:r>
    </w:p>
    <w:p w14:paraId="7FB2A505" w14:textId="64D3ADB5" w:rsidR="00144A1A" w:rsidRDefault="00A14C61" w:rsidP="005D46B4">
      <w:pPr>
        <w:ind w:firstLine="480"/>
      </w:pPr>
      <w:r>
        <w:rPr>
          <w:rFonts w:hint="eastAsia"/>
        </w:rPr>
        <w:t>根据</w:t>
      </w:r>
      <w:r>
        <w:fldChar w:fldCharType="begin"/>
      </w:r>
      <w:r>
        <w:instrText xml:space="preserve"> </w:instrText>
      </w:r>
      <w:r>
        <w:rPr>
          <w:rFonts w:hint="eastAsia"/>
        </w:rPr>
        <w:instrText>REF _Ref477784260 \h</w:instrText>
      </w:r>
      <w:r>
        <w:instrText xml:space="preserve"> </w:instrText>
      </w:r>
      <w:r>
        <w:fldChar w:fldCharType="separate"/>
      </w:r>
      <w:r w:rsidR="00703850">
        <w:rPr>
          <w:rFonts w:hint="eastAsia"/>
        </w:rPr>
        <w:t>表</w:t>
      </w:r>
      <w:r w:rsidR="00703850">
        <w:rPr>
          <w:rFonts w:hint="eastAsia"/>
        </w:rPr>
        <w:t xml:space="preserve"> </w:t>
      </w:r>
      <w:r w:rsidR="00703850">
        <w:rPr>
          <w:noProof/>
        </w:rPr>
        <w:t>3</w:t>
      </w:r>
      <w:r w:rsidR="00703850">
        <w:noBreakHyphen/>
      </w:r>
      <w:r w:rsidR="00703850">
        <w:rPr>
          <w:noProof/>
        </w:rPr>
        <w:t>3</w:t>
      </w:r>
      <w:r>
        <w:fldChar w:fldCharType="end"/>
      </w:r>
      <w:r w:rsidR="00144A1A">
        <w:rPr>
          <w:rFonts w:hint="eastAsia"/>
        </w:rPr>
        <w:t>可以得到，用到</w:t>
      </w:r>
      <w:r w:rsidR="00144A1A">
        <w:rPr>
          <w:rFonts w:hint="eastAsia"/>
        </w:rPr>
        <w:t>rt</w:t>
      </w:r>
      <w:r w:rsidR="00144A1A">
        <w:rPr>
          <w:rFonts w:hint="eastAsia"/>
        </w:rPr>
        <w:t>的指令可以用</w:t>
      </w:r>
      <w:r w:rsidR="00144A1A">
        <w:rPr>
          <w:rFonts w:hint="eastAsia"/>
        </w:rPr>
        <w:t>ID</w:t>
      </w:r>
      <w:r w:rsidR="00144A1A">
        <w:rPr>
          <w:rFonts w:hint="eastAsia"/>
        </w:rPr>
        <w:t>段的下面几个信号得到：</w:t>
      </w:r>
      <w:r w:rsidR="00144A1A">
        <w:rPr>
          <w:rFonts w:hint="eastAsia"/>
        </w:rPr>
        <w:t>beq</w:t>
      </w:r>
      <w:r w:rsidR="00144A1A">
        <w:rPr>
          <w:rFonts w:hint="eastAsia"/>
        </w:rPr>
        <w:t>、</w:t>
      </w:r>
      <w:r w:rsidR="00144A1A">
        <w:rPr>
          <w:rFonts w:hint="eastAsia"/>
        </w:rPr>
        <w:t>bne</w:t>
      </w:r>
      <w:r w:rsidR="00144A1A">
        <w:rPr>
          <w:rFonts w:hint="eastAsia"/>
        </w:rPr>
        <w:t>以及除</w:t>
      </w:r>
      <w:r w:rsidR="00144A1A">
        <w:rPr>
          <w:rFonts w:hint="eastAsia"/>
        </w:rPr>
        <w:t>syscal</w:t>
      </w:r>
      <w:r w:rsidR="00144A1A">
        <w:rPr>
          <w:rFonts w:hint="eastAsia"/>
        </w:rPr>
        <w:t>以为的</w:t>
      </w:r>
      <w:r w:rsidR="00144A1A">
        <w:rPr>
          <w:rFonts w:hint="eastAsia"/>
        </w:rPr>
        <w:t>R</w:t>
      </w:r>
      <w:r w:rsidR="00144A1A">
        <w:rPr>
          <w:rFonts w:hint="eastAsia"/>
        </w:rPr>
        <w:t>型指令，将这几个信号相或就可以得到</w:t>
      </w:r>
      <w:r w:rsidR="00144A1A">
        <w:rPr>
          <w:rFonts w:hint="eastAsia"/>
        </w:rPr>
        <w:t>rt_use</w:t>
      </w:r>
      <w:r w:rsidR="00144A1A">
        <w:rPr>
          <w:rFonts w:hint="eastAsia"/>
        </w:rPr>
        <w:t>信号。</w:t>
      </w:r>
    </w:p>
    <w:p w14:paraId="3FF5EF3C" w14:textId="5FC494F4" w:rsidR="00000AB4" w:rsidRDefault="00000AB4" w:rsidP="00000AB4">
      <w:pPr>
        <w:pStyle w:val="aff1"/>
        <w:keepNext/>
        <w:spacing w:before="91" w:after="91"/>
        <w:ind w:firstLine="420"/>
      </w:pPr>
      <w:bookmarkStart w:id="73" w:name="_Ref477784260"/>
      <w:r>
        <w:rPr>
          <w:rFonts w:hint="eastAsia"/>
        </w:rPr>
        <w:t xml:space="preserve">表 </w:t>
      </w:r>
      <w:r w:rsidR="004A0244">
        <w:fldChar w:fldCharType="begin"/>
      </w:r>
      <w:r w:rsidR="004A0244">
        <w:instrText xml:space="preserve"> </w:instrText>
      </w:r>
      <w:r w:rsidR="004A0244">
        <w:rPr>
          <w:rFonts w:hint="eastAsia"/>
        </w:rPr>
        <w:instrText>STYLEREF 1 \s</w:instrText>
      </w:r>
      <w:r w:rsidR="004A0244">
        <w:instrText xml:space="preserve"> </w:instrText>
      </w:r>
      <w:r w:rsidR="004A0244">
        <w:fldChar w:fldCharType="separate"/>
      </w:r>
      <w:r w:rsidR="00703850">
        <w:rPr>
          <w:noProof/>
        </w:rPr>
        <w:t>3</w:t>
      </w:r>
      <w:r w:rsidR="004A0244">
        <w:fldChar w:fldCharType="end"/>
      </w:r>
      <w:r w:rsidR="004A0244">
        <w:noBreakHyphen/>
      </w:r>
      <w:r w:rsidR="004A0244">
        <w:fldChar w:fldCharType="begin"/>
      </w:r>
      <w:r w:rsidR="004A0244">
        <w:instrText xml:space="preserve"> </w:instrText>
      </w:r>
      <w:r w:rsidR="004A0244">
        <w:rPr>
          <w:rFonts w:hint="eastAsia"/>
        </w:rPr>
        <w:instrText>SEQ 表 \* ARABIC \s 1</w:instrText>
      </w:r>
      <w:r w:rsidR="004A0244">
        <w:instrText xml:space="preserve"> </w:instrText>
      </w:r>
      <w:r w:rsidR="004A0244">
        <w:fldChar w:fldCharType="separate"/>
      </w:r>
      <w:r w:rsidR="00703850">
        <w:rPr>
          <w:noProof/>
        </w:rPr>
        <w:t>3</w:t>
      </w:r>
      <w:r w:rsidR="004A0244">
        <w:fldChar w:fldCharType="end"/>
      </w:r>
      <w:bookmarkEnd w:id="73"/>
      <w:r>
        <w:t xml:space="preserve"> </w:t>
      </w:r>
      <w:r>
        <w:rPr>
          <w:rFonts w:hint="eastAsia"/>
        </w:rPr>
        <w:t>指令与寄存器关系表</w:t>
      </w:r>
    </w:p>
    <w:tbl>
      <w:tblPr>
        <w:tblW w:w="8817" w:type="dxa"/>
        <w:tblBorders>
          <w:top w:val="single" w:sz="12" w:space="0" w:color="70AD47" w:themeColor="accent6"/>
          <w:bottom w:val="single" w:sz="12" w:space="0" w:color="70AD47" w:themeColor="accent6"/>
          <w:insideH w:val="single" w:sz="8" w:space="0" w:color="70AD47" w:themeColor="accent6"/>
          <w:insideV w:val="single" w:sz="8" w:space="0" w:color="70AD47" w:themeColor="accent6"/>
        </w:tblBorders>
        <w:tblLook w:val="04A0" w:firstRow="1" w:lastRow="0" w:firstColumn="1" w:lastColumn="0" w:noHBand="0" w:noVBand="1"/>
      </w:tblPr>
      <w:tblGrid>
        <w:gridCol w:w="580"/>
        <w:gridCol w:w="789"/>
        <w:gridCol w:w="949"/>
        <w:gridCol w:w="1135"/>
        <w:gridCol w:w="542"/>
        <w:gridCol w:w="562"/>
        <w:gridCol w:w="877"/>
        <w:gridCol w:w="892"/>
        <w:gridCol w:w="1783"/>
        <w:gridCol w:w="708"/>
      </w:tblGrid>
      <w:tr w:rsidR="00C837ED" w:rsidRPr="006E5E96" w14:paraId="7829CFF1" w14:textId="77777777" w:rsidTr="00C837ED">
        <w:trPr>
          <w:trHeight w:val="285"/>
        </w:trPr>
        <w:tc>
          <w:tcPr>
            <w:tcW w:w="582" w:type="dxa"/>
            <w:shd w:val="clear" w:color="auto" w:fill="A8D08D" w:themeFill="accent6" w:themeFillTint="99"/>
            <w:noWrap/>
            <w:vAlign w:val="center"/>
            <w:hideMark/>
          </w:tcPr>
          <w:p w14:paraId="063ACF9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类型</w:t>
            </w:r>
          </w:p>
        </w:tc>
        <w:tc>
          <w:tcPr>
            <w:tcW w:w="794" w:type="dxa"/>
            <w:shd w:val="clear" w:color="auto" w:fill="A8D08D" w:themeFill="accent6" w:themeFillTint="99"/>
            <w:noWrap/>
            <w:vAlign w:val="center"/>
            <w:hideMark/>
          </w:tcPr>
          <w:p w14:paraId="1939DB9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指令</w:t>
            </w:r>
          </w:p>
        </w:tc>
        <w:tc>
          <w:tcPr>
            <w:tcW w:w="971" w:type="dxa"/>
            <w:shd w:val="clear" w:color="auto" w:fill="A8D08D" w:themeFill="accent6" w:themeFillTint="99"/>
            <w:noWrap/>
            <w:vAlign w:val="center"/>
            <w:hideMark/>
          </w:tcPr>
          <w:p w14:paraId="5BAA41F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op</w:t>
            </w:r>
          </w:p>
        </w:tc>
        <w:tc>
          <w:tcPr>
            <w:tcW w:w="1162" w:type="dxa"/>
            <w:shd w:val="clear" w:color="auto" w:fill="A8D08D" w:themeFill="accent6" w:themeFillTint="99"/>
            <w:noWrap/>
            <w:vAlign w:val="center"/>
            <w:hideMark/>
          </w:tcPr>
          <w:p w14:paraId="2DB1823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rs（base）</w:t>
            </w:r>
          </w:p>
        </w:tc>
        <w:tc>
          <w:tcPr>
            <w:tcW w:w="552" w:type="dxa"/>
            <w:shd w:val="clear" w:color="auto" w:fill="A8D08D" w:themeFill="accent6" w:themeFillTint="99"/>
            <w:noWrap/>
            <w:vAlign w:val="center"/>
            <w:hideMark/>
          </w:tcPr>
          <w:p w14:paraId="0DDD378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rt</w:t>
            </w:r>
          </w:p>
        </w:tc>
        <w:tc>
          <w:tcPr>
            <w:tcW w:w="572" w:type="dxa"/>
            <w:shd w:val="clear" w:color="auto" w:fill="A8D08D" w:themeFill="accent6" w:themeFillTint="99"/>
            <w:noWrap/>
            <w:vAlign w:val="center"/>
            <w:hideMark/>
          </w:tcPr>
          <w:p w14:paraId="7AA7C45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rd</w:t>
            </w:r>
          </w:p>
        </w:tc>
        <w:tc>
          <w:tcPr>
            <w:tcW w:w="896" w:type="dxa"/>
            <w:shd w:val="clear" w:color="auto" w:fill="A8D08D" w:themeFill="accent6" w:themeFillTint="99"/>
            <w:noWrap/>
            <w:vAlign w:val="center"/>
            <w:hideMark/>
          </w:tcPr>
          <w:p w14:paraId="1124A52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shamt</w:t>
            </w:r>
          </w:p>
        </w:tc>
        <w:tc>
          <w:tcPr>
            <w:tcW w:w="781" w:type="dxa"/>
            <w:shd w:val="clear" w:color="auto" w:fill="A8D08D" w:themeFill="accent6" w:themeFillTint="99"/>
            <w:noWrap/>
            <w:vAlign w:val="center"/>
            <w:hideMark/>
          </w:tcPr>
          <w:p w14:paraId="45DFEDA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func</w:t>
            </w:r>
          </w:p>
        </w:tc>
        <w:tc>
          <w:tcPr>
            <w:tcW w:w="1795" w:type="dxa"/>
            <w:shd w:val="clear" w:color="auto" w:fill="A8D08D" w:themeFill="accent6" w:themeFillTint="99"/>
            <w:noWrap/>
            <w:vAlign w:val="center"/>
            <w:hideMark/>
          </w:tcPr>
          <w:p w14:paraId="3AAE0E5E" w14:textId="77777777" w:rsidR="006E5E96" w:rsidRPr="006E5E96" w:rsidRDefault="006E5E96" w:rsidP="00C837ED">
            <w:pPr>
              <w:widowControl/>
              <w:ind w:rightChars="-41" w:right="-98"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offset/immediate</w:t>
            </w:r>
          </w:p>
        </w:tc>
        <w:tc>
          <w:tcPr>
            <w:tcW w:w="712" w:type="dxa"/>
            <w:shd w:val="clear" w:color="auto" w:fill="A8D08D" w:themeFill="accent6" w:themeFillTint="99"/>
            <w:noWrap/>
            <w:vAlign w:val="center"/>
            <w:hideMark/>
          </w:tcPr>
          <w:p w14:paraId="426A040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index</w:t>
            </w:r>
          </w:p>
        </w:tc>
      </w:tr>
      <w:tr w:rsidR="00C837ED" w:rsidRPr="006E5E96" w14:paraId="7588E2DF" w14:textId="77777777" w:rsidTr="00C837ED">
        <w:trPr>
          <w:trHeight w:val="285"/>
        </w:trPr>
        <w:tc>
          <w:tcPr>
            <w:tcW w:w="582" w:type="dxa"/>
            <w:vMerge w:val="restart"/>
            <w:shd w:val="clear" w:color="auto" w:fill="auto"/>
            <w:noWrap/>
            <w:vAlign w:val="center"/>
            <w:hideMark/>
          </w:tcPr>
          <w:p w14:paraId="771B485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访存</w:t>
            </w:r>
          </w:p>
        </w:tc>
        <w:tc>
          <w:tcPr>
            <w:tcW w:w="794" w:type="dxa"/>
            <w:shd w:val="clear" w:color="auto" w:fill="auto"/>
            <w:noWrap/>
            <w:vAlign w:val="center"/>
            <w:hideMark/>
          </w:tcPr>
          <w:p w14:paraId="6CB3DC5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lh</w:t>
            </w:r>
          </w:p>
        </w:tc>
        <w:tc>
          <w:tcPr>
            <w:tcW w:w="971" w:type="dxa"/>
            <w:shd w:val="clear" w:color="auto" w:fill="auto"/>
            <w:noWrap/>
            <w:vAlign w:val="center"/>
            <w:hideMark/>
          </w:tcPr>
          <w:p w14:paraId="4B18FD9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100001</w:t>
            </w:r>
          </w:p>
        </w:tc>
        <w:tc>
          <w:tcPr>
            <w:tcW w:w="1162" w:type="dxa"/>
            <w:shd w:val="clear" w:color="auto" w:fill="auto"/>
            <w:noWrap/>
            <w:vAlign w:val="center"/>
            <w:hideMark/>
          </w:tcPr>
          <w:p w14:paraId="18C5CA8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76F643E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6097BF9F" w14:textId="38CE3CF8"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389F1459" w14:textId="5B05D481"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49DC6F27" w14:textId="09B62D9C"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28A0F65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421688BF" w14:textId="2D007DDC"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48458BCA" w14:textId="77777777" w:rsidTr="00C837ED">
        <w:trPr>
          <w:trHeight w:val="285"/>
        </w:trPr>
        <w:tc>
          <w:tcPr>
            <w:tcW w:w="582" w:type="dxa"/>
            <w:vMerge/>
            <w:vAlign w:val="center"/>
            <w:hideMark/>
          </w:tcPr>
          <w:p w14:paraId="1F747CE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52E84F0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lw</w:t>
            </w:r>
          </w:p>
        </w:tc>
        <w:tc>
          <w:tcPr>
            <w:tcW w:w="971" w:type="dxa"/>
            <w:shd w:val="clear" w:color="auto" w:fill="auto"/>
            <w:noWrap/>
            <w:vAlign w:val="center"/>
            <w:hideMark/>
          </w:tcPr>
          <w:p w14:paraId="352BD63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100011</w:t>
            </w:r>
          </w:p>
        </w:tc>
        <w:tc>
          <w:tcPr>
            <w:tcW w:w="1162" w:type="dxa"/>
            <w:shd w:val="clear" w:color="auto" w:fill="auto"/>
            <w:noWrap/>
            <w:vAlign w:val="center"/>
            <w:hideMark/>
          </w:tcPr>
          <w:p w14:paraId="6DC5072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3AB0CFA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2C1AAA4F" w14:textId="06E91FA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1604697A" w14:textId="386F8B5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424F1974" w14:textId="2A40EA9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6F90507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0E6B5FC4" w14:textId="17735003"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4F5E0083" w14:textId="77777777" w:rsidTr="00C837ED">
        <w:trPr>
          <w:trHeight w:val="285"/>
        </w:trPr>
        <w:tc>
          <w:tcPr>
            <w:tcW w:w="582" w:type="dxa"/>
            <w:vMerge/>
            <w:vAlign w:val="center"/>
            <w:hideMark/>
          </w:tcPr>
          <w:p w14:paraId="2F1096F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2A7BEEE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sw</w:t>
            </w:r>
          </w:p>
        </w:tc>
        <w:tc>
          <w:tcPr>
            <w:tcW w:w="971" w:type="dxa"/>
            <w:shd w:val="clear" w:color="auto" w:fill="auto"/>
            <w:noWrap/>
            <w:vAlign w:val="center"/>
            <w:hideMark/>
          </w:tcPr>
          <w:p w14:paraId="6F89BD3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101011</w:t>
            </w:r>
          </w:p>
        </w:tc>
        <w:tc>
          <w:tcPr>
            <w:tcW w:w="1162" w:type="dxa"/>
            <w:shd w:val="clear" w:color="auto" w:fill="auto"/>
            <w:noWrap/>
            <w:vAlign w:val="center"/>
            <w:hideMark/>
          </w:tcPr>
          <w:p w14:paraId="122D770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753CCF8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8F1D1B9" w14:textId="3DD1315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300766DF" w14:textId="1D5DF36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2702497D" w14:textId="384F7D6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1DC9F70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6816D7B4" w14:textId="5C89A63D"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B2063FF" w14:textId="77777777" w:rsidTr="00C837ED">
        <w:trPr>
          <w:trHeight w:val="285"/>
        </w:trPr>
        <w:tc>
          <w:tcPr>
            <w:tcW w:w="582" w:type="dxa"/>
            <w:vMerge w:val="restart"/>
            <w:shd w:val="clear" w:color="auto" w:fill="auto"/>
            <w:noWrap/>
            <w:vAlign w:val="center"/>
            <w:hideMark/>
          </w:tcPr>
          <w:p w14:paraId="64467F8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R-R</w:t>
            </w:r>
          </w:p>
        </w:tc>
        <w:tc>
          <w:tcPr>
            <w:tcW w:w="794" w:type="dxa"/>
            <w:shd w:val="clear" w:color="auto" w:fill="auto"/>
            <w:noWrap/>
            <w:vAlign w:val="center"/>
            <w:hideMark/>
          </w:tcPr>
          <w:p w14:paraId="7F98158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add</w:t>
            </w:r>
          </w:p>
        </w:tc>
        <w:tc>
          <w:tcPr>
            <w:tcW w:w="971" w:type="dxa"/>
            <w:shd w:val="clear" w:color="auto" w:fill="auto"/>
            <w:noWrap/>
            <w:vAlign w:val="center"/>
            <w:hideMark/>
          </w:tcPr>
          <w:p w14:paraId="087E6C3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750ACFE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3AD69AC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55FD61D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749F7E3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25BA39F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100000</w:t>
            </w:r>
          </w:p>
        </w:tc>
        <w:tc>
          <w:tcPr>
            <w:tcW w:w="1795" w:type="dxa"/>
            <w:shd w:val="clear" w:color="auto" w:fill="auto"/>
            <w:noWrap/>
            <w:vAlign w:val="center"/>
            <w:hideMark/>
          </w:tcPr>
          <w:p w14:paraId="744F33F6" w14:textId="27BB4E4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1D896625" w14:textId="57B5A9CA"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B6AAE40" w14:textId="77777777" w:rsidTr="00C837ED">
        <w:trPr>
          <w:trHeight w:val="285"/>
        </w:trPr>
        <w:tc>
          <w:tcPr>
            <w:tcW w:w="582" w:type="dxa"/>
            <w:vMerge/>
            <w:vAlign w:val="center"/>
            <w:hideMark/>
          </w:tcPr>
          <w:p w14:paraId="64A8FD3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4206D6B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addu</w:t>
            </w:r>
          </w:p>
        </w:tc>
        <w:tc>
          <w:tcPr>
            <w:tcW w:w="971" w:type="dxa"/>
            <w:shd w:val="clear" w:color="auto" w:fill="auto"/>
            <w:noWrap/>
            <w:vAlign w:val="center"/>
            <w:hideMark/>
          </w:tcPr>
          <w:p w14:paraId="1B67D2A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7908C53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60823DB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7F87AAE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12B4CDB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3D45B9E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100001</w:t>
            </w:r>
          </w:p>
        </w:tc>
        <w:tc>
          <w:tcPr>
            <w:tcW w:w="1795" w:type="dxa"/>
            <w:shd w:val="clear" w:color="auto" w:fill="auto"/>
            <w:noWrap/>
            <w:vAlign w:val="center"/>
            <w:hideMark/>
          </w:tcPr>
          <w:p w14:paraId="36F8CDFF" w14:textId="6F3FA19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020380A3" w14:textId="77271DAE"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2B85096" w14:textId="77777777" w:rsidTr="00C837ED">
        <w:trPr>
          <w:trHeight w:val="285"/>
        </w:trPr>
        <w:tc>
          <w:tcPr>
            <w:tcW w:w="582" w:type="dxa"/>
            <w:vMerge/>
            <w:vAlign w:val="center"/>
            <w:hideMark/>
          </w:tcPr>
          <w:p w14:paraId="26ABC09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26075A1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and</w:t>
            </w:r>
          </w:p>
        </w:tc>
        <w:tc>
          <w:tcPr>
            <w:tcW w:w="971" w:type="dxa"/>
            <w:shd w:val="clear" w:color="auto" w:fill="auto"/>
            <w:noWrap/>
            <w:vAlign w:val="center"/>
            <w:hideMark/>
          </w:tcPr>
          <w:p w14:paraId="0316D40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1DD1F86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1B34313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C4FC2C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5AEFF29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423A110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100100</w:t>
            </w:r>
          </w:p>
        </w:tc>
        <w:tc>
          <w:tcPr>
            <w:tcW w:w="1795" w:type="dxa"/>
            <w:shd w:val="clear" w:color="auto" w:fill="auto"/>
            <w:noWrap/>
            <w:vAlign w:val="center"/>
            <w:hideMark/>
          </w:tcPr>
          <w:p w14:paraId="48AB02CB" w14:textId="32AA97EB"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396FEC2" w14:textId="5592E803"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AF5A9FF" w14:textId="77777777" w:rsidTr="00C837ED">
        <w:trPr>
          <w:trHeight w:val="285"/>
        </w:trPr>
        <w:tc>
          <w:tcPr>
            <w:tcW w:w="582" w:type="dxa"/>
            <w:vMerge/>
            <w:vAlign w:val="center"/>
            <w:hideMark/>
          </w:tcPr>
          <w:p w14:paraId="63F86AD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4C27F74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nor</w:t>
            </w:r>
          </w:p>
        </w:tc>
        <w:tc>
          <w:tcPr>
            <w:tcW w:w="971" w:type="dxa"/>
            <w:shd w:val="clear" w:color="auto" w:fill="auto"/>
            <w:noWrap/>
            <w:vAlign w:val="center"/>
            <w:hideMark/>
          </w:tcPr>
          <w:p w14:paraId="3447111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2567DAE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1C459C3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586008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70D031F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7E1A67A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100111</w:t>
            </w:r>
          </w:p>
        </w:tc>
        <w:tc>
          <w:tcPr>
            <w:tcW w:w="1795" w:type="dxa"/>
            <w:shd w:val="clear" w:color="auto" w:fill="auto"/>
            <w:noWrap/>
            <w:vAlign w:val="center"/>
            <w:hideMark/>
          </w:tcPr>
          <w:p w14:paraId="5608AE5E" w14:textId="7FDBAC8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2616277D" w14:textId="2976B766"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5B2C55F" w14:textId="77777777" w:rsidTr="00C837ED">
        <w:trPr>
          <w:trHeight w:val="285"/>
        </w:trPr>
        <w:tc>
          <w:tcPr>
            <w:tcW w:w="582" w:type="dxa"/>
            <w:vMerge/>
            <w:vAlign w:val="center"/>
            <w:hideMark/>
          </w:tcPr>
          <w:p w14:paraId="7D876F5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4FC6E59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or</w:t>
            </w:r>
          </w:p>
        </w:tc>
        <w:tc>
          <w:tcPr>
            <w:tcW w:w="971" w:type="dxa"/>
            <w:shd w:val="clear" w:color="auto" w:fill="auto"/>
            <w:noWrap/>
            <w:vAlign w:val="center"/>
            <w:hideMark/>
          </w:tcPr>
          <w:p w14:paraId="1C62F0A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1AB6265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58EA510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033E0A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513D147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2F4812B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100101</w:t>
            </w:r>
          </w:p>
        </w:tc>
        <w:tc>
          <w:tcPr>
            <w:tcW w:w="1795" w:type="dxa"/>
            <w:shd w:val="clear" w:color="auto" w:fill="auto"/>
            <w:noWrap/>
            <w:vAlign w:val="center"/>
            <w:hideMark/>
          </w:tcPr>
          <w:p w14:paraId="7B02FABA" w14:textId="4A667D6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3C59A243" w14:textId="58E4A3FD"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DA31832" w14:textId="77777777" w:rsidTr="00C837ED">
        <w:trPr>
          <w:trHeight w:val="285"/>
        </w:trPr>
        <w:tc>
          <w:tcPr>
            <w:tcW w:w="582" w:type="dxa"/>
            <w:vMerge/>
            <w:vAlign w:val="center"/>
            <w:hideMark/>
          </w:tcPr>
          <w:p w14:paraId="464AAFF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3A4D8A7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sll</w:t>
            </w:r>
          </w:p>
        </w:tc>
        <w:tc>
          <w:tcPr>
            <w:tcW w:w="971" w:type="dxa"/>
            <w:shd w:val="clear" w:color="auto" w:fill="auto"/>
            <w:noWrap/>
            <w:vAlign w:val="center"/>
            <w:hideMark/>
          </w:tcPr>
          <w:p w14:paraId="4BC6F5F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2AD6D7A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52" w:type="dxa"/>
            <w:shd w:val="clear" w:color="auto" w:fill="auto"/>
            <w:noWrap/>
            <w:vAlign w:val="center"/>
            <w:hideMark/>
          </w:tcPr>
          <w:p w14:paraId="0F1CE49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627B099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252AD1C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81" w:type="dxa"/>
            <w:shd w:val="clear" w:color="auto" w:fill="auto"/>
            <w:noWrap/>
            <w:vAlign w:val="center"/>
            <w:hideMark/>
          </w:tcPr>
          <w:p w14:paraId="76BF5BF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795" w:type="dxa"/>
            <w:shd w:val="clear" w:color="auto" w:fill="auto"/>
            <w:noWrap/>
            <w:vAlign w:val="center"/>
            <w:hideMark/>
          </w:tcPr>
          <w:p w14:paraId="26372EC7" w14:textId="5674122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2E0A5672" w14:textId="3DE84113"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F959E97" w14:textId="77777777" w:rsidTr="00C837ED">
        <w:trPr>
          <w:trHeight w:val="285"/>
        </w:trPr>
        <w:tc>
          <w:tcPr>
            <w:tcW w:w="582" w:type="dxa"/>
            <w:vMerge/>
            <w:vAlign w:val="center"/>
            <w:hideMark/>
          </w:tcPr>
          <w:p w14:paraId="54E42CA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5090D6A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slt</w:t>
            </w:r>
          </w:p>
        </w:tc>
        <w:tc>
          <w:tcPr>
            <w:tcW w:w="971" w:type="dxa"/>
            <w:shd w:val="clear" w:color="auto" w:fill="auto"/>
            <w:noWrap/>
            <w:vAlign w:val="center"/>
            <w:hideMark/>
          </w:tcPr>
          <w:p w14:paraId="5F86DCE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53D5011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52" w:type="dxa"/>
            <w:shd w:val="clear" w:color="auto" w:fill="auto"/>
            <w:noWrap/>
            <w:vAlign w:val="center"/>
            <w:hideMark/>
          </w:tcPr>
          <w:p w14:paraId="2D97257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1A85583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0895235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81" w:type="dxa"/>
            <w:shd w:val="clear" w:color="auto" w:fill="auto"/>
            <w:noWrap/>
            <w:vAlign w:val="center"/>
            <w:hideMark/>
          </w:tcPr>
          <w:p w14:paraId="5C79D51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101010</w:t>
            </w:r>
          </w:p>
        </w:tc>
        <w:tc>
          <w:tcPr>
            <w:tcW w:w="1795" w:type="dxa"/>
            <w:shd w:val="clear" w:color="auto" w:fill="auto"/>
            <w:noWrap/>
            <w:vAlign w:val="center"/>
            <w:hideMark/>
          </w:tcPr>
          <w:p w14:paraId="48F193D3" w14:textId="12153B8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76C0DAC5" w14:textId="5398E09D"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1AA7301A" w14:textId="77777777" w:rsidTr="00C837ED">
        <w:trPr>
          <w:trHeight w:val="285"/>
        </w:trPr>
        <w:tc>
          <w:tcPr>
            <w:tcW w:w="582" w:type="dxa"/>
            <w:vMerge/>
            <w:vAlign w:val="center"/>
            <w:hideMark/>
          </w:tcPr>
          <w:p w14:paraId="09F1FDC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23A12C2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sltu</w:t>
            </w:r>
          </w:p>
        </w:tc>
        <w:tc>
          <w:tcPr>
            <w:tcW w:w="971" w:type="dxa"/>
            <w:shd w:val="clear" w:color="auto" w:fill="auto"/>
            <w:noWrap/>
            <w:vAlign w:val="center"/>
            <w:hideMark/>
          </w:tcPr>
          <w:p w14:paraId="7927E03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09D13DC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52" w:type="dxa"/>
            <w:shd w:val="clear" w:color="auto" w:fill="auto"/>
            <w:noWrap/>
            <w:vAlign w:val="center"/>
            <w:hideMark/>
          </w:tcPr>
          <w:p w14:paraId="3B3AC93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5945197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4AEFD58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81" w:type="dxa"/>
            <w:shd w:val="clear" w:color="auto" w:fill="auto"/>
            <w:noWrap/>
            <w:vAlign w:val="center"/>
            <w:hideMark/>
          </w:tcPr>
          <w:p w14:paraId="6DE0A02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101011</w:t>
            </w:r>
          </w:p>
        </w:tc>
        <w:tc>
          <w:tcPr>
            <w:tcW w:w="1795" w:type="dxa"/>
            <w:shd w:val="clear" w:color="auto" w:fill="auto"/>
            <w:noWrap/>
            <w:vAlign w:val="center"/>
            <w:hideMark/>
          </w:tcPr>
          <w:p w14:paraId="5D6D8DED" w14:textId="2AEDC093"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4EEAA420" w14:textId="7E01A390"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4C01496C" w14:textId="77777777" w:rsidTr="00C837ED">
        <w:trPr>
          <w:trHeight w:val="285"/>
        </w:trPr>
        <w:tc>
          <w:tcPr>
            <w:tcW w:w="582" w:type="dxa"/>
            <w:vMerge/>
            <w:vAlign w:val="center"/>
            <w:hideMark/>
          </w:tcPr>
          <w:p w14:paraId="1AED0C1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12F4D1F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sra</w:t>
            </w:r>
          </w:p>
        </w:tc>
        <w:tc>
          <w:tcPr>
            <w:tcW w:w="971" w:type="dxa"/>
            <w:shd w:val="clear" w:color="auto" w:fill="auto"/>
            <w:noWrap/>
            <w:vAlign w:val="center"/>
            <w:hideMark/>
          </w:tcPr>
          <w:p w14:paraId="5528299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00CFF0B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52" w:type="dxa"/>
            <w:shd w:val="clear" w:color="auto" w:fill="auto"/>
            <w:noWrap/>
            <w:vAlign w:val="center"/>
            <w:hideMark/>
          </w:tcPr>
          <w:p w14:paraId="4452E0D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A89819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483C393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81" w:type="dxa"/>
            <w:shd w:val="clear" w:color="auto" w:fill="auto"/>
            <w:noWrap/>
            <w:vAlign w:val="center"/>
            <w:hideMark/>
          </w:tcPr>
          <w:p w14:paraId="496CE7C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w:t>
            </w:r>
          </w:p>
        </w:tc>
        <w:tc>
          <w:tcPr>
            <w:tcW w:w="1795" w:type="dxa"/>
            <w:shd w:val="clear" w:color="auto" w:fill="auto"/>
            <w:noWrap/>
            <w:vAlign w:val="center"/>
            <w:hideMark/>
          </w:tcPr>
          <w:p w14:paraId="72037DA0" w14:textId="1FECB53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0AF74AE7" w14:textId="56EFBF3D"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1FF0534D" w14:textId="77777777" w:rsidTr="00C837ED">
        <w:trPr>
          <w:trHeight w:val="285"/>
        </w:trPr>
        <w:tc>
          <w:tcPr>
            <w:tcW w:w="582" w:type="dxa"/>
            <w:vMerge/>
            <w:vAlign w:val="center"/>
            <w:hideMark/>
          </w:tcPr>
          <w:p w14:paraId="686A955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5BF0140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srav</w:t>
            </w:r>
          </w:p>
        </w:tc>
        <w:tc>
          <w:tcPr>
            <w:tcW w:w="971" w:type="dxa"/>
            <w:shd w:val="clear" w:color="auto" w:fill="auto"/>
            <w:noWrap/>
            <w:vAlign w:val="center"/>
            <w:hideMark/>
          </w:tcPr>
          <w:p w14:paraId="243D403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5CD43DA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554D8C0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1B00CA8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0866271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51F6378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111</w:t>
            </w:r>
          </w:p>
        </w:tc>
        <w:tc>
          <w:tcPr>
            <w:tcW w:w="1795" w:type="dxa"/>
            <w:shd w:val="clear" w:color="auto" w:fill="auto"/>
            <w:noWrap/>
            <w:vAlign w:val="center"/>
            <w:hideMark/>
          </w:tcPr>
          <w:p w14:paraId="6DBC38C3" w14:textId="468867F8"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8DA7611" w14:textId="7A0962A4"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15880A7" w14:textId="77777777" w:rsidTr="00C837ED">
        <w:trPr>
          <w:trHeight w:val="285"/>
        </w:trPr>
        <w:tc>
          <w:tcPr>
            <w:tcW w:w="582" w:type="dxa"/>
            <w:vMerge/>
            <w:vAlign w:val="center"/>
            <w:hideMark/>
          </w:tcPr>
          <w:p w14:paraId="61B884B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7EC949B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srl</w:t>
            </w:r>
          </w:p>
        </w:tc>
        <w:tc>
          <w:tcPr>
            <w:tcW w:w="971" w:type="dxa"/>
            <w:shd w:val="clear" w:color="auto" w:fill="auto"/>
            <w:noWrap/>
            <w:vAlign w:val="center"/>
            <w:hideMark/>
          </w:tcPr>
          <w:p w14:paraId="0B1D990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0985113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52" w:type="dxa"/>
            <w:shd w:val="clear" w:color="auto" w:fill="auto"/>
            <w:noWrap/>
            <w:vAlign w:val="center"/>
            <w:hideMark/>
          </w:tcPr>
          <w:p w14:paraId="50F32D9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1C2A0C2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1420CA0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81" w:type="dxa"/>
            <w:shd w:val="clear" w:color="auto" w:fill="auto"/>
            <w:noWrap/>
            <w:vAlign w:val="center"/>
            <w:hideMark/>
          </w:tcPr>
          <w:p w14:paraId="48F409B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w:t>
            </w:r>
          </w:p>
        </w:tc>
        <w:tc>
          <w:tcPr>
            <w:tcW w:w="1795" w:type="dxa"/>
            <w:shd w:val="clear" w:color="auto" w:fill="auto"/>
            <w:noWrap/>
            <w:vAlign w:val="center"/>
            <w:hideMark/>
          </w:tcPr>
          <w:p w14:paraId="5524DB9D" w14:textId="551A2DB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0209E9BC" w14:textId="6858439B"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0D7C5379" w14:textId="77777777" w:rsidTr="00C837ED">
        <w:trPr>
          <w:trHeight w:val="1140"/>
        </w:trPr>
        <w:tc>
          <w:tcPr>
            <w:tcW w:w="582" w:type="dxa"/>
            <w:vMerge/>
            <w:vAlign w:val="center"/>
            <w:hideMark/>
          </w:tcPr>
          <w:p w14:paraId="4B4C58B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4AF4515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sub</w:t>
            </w:r>
          </w:p>
        </w:tc>
        <w:tc>
          <w:tcPr>
            <w:tcW w:w="971" w:type="dxa"/>
            <w:shd w:val="clear" w:color="auto" w:fill="auto"/>
            <w:noWrap/>
            <w:vAlign w:val="center"/>
            <w:hideMark/>
          </w:tcPr>
          <w:p w14:paraId="19E1C09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04A7157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18F016B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4DA3DD5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2270412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4780657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100010</w:t>
            </w:r>
          </w:p>
        </w:tc>
        <w:tc>
          <w:tcPr>
            <w:tcW w:w="1795" w:type="dxa"/>
            <w:shd w:val="clear" w:color="auto" w:fill="auto"/>
            <w:noWrap/>
            <w:vAlign w:val="center"/>
            <w:hideMark/>
          </w:tcPr>
          <w:p w14:paraId="23C22A9A" w14:textId="1D267CC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AE926A4" w14:textId="688CE415"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7F66BD32" w14:textId="77777777" w:rsidTr="00C837ED">
        <w:trPr>
          <w:trHeight w:val="285"/>
        </w:trPr>
        <w:tc>
          <w:tcPr>
            <w:tcW w:w="582" w:type="dxa"/>
            <w:vMerge/>
            <w:vAlign w:val="center"/>
            <w:hideMark/>
          </w:tcPr>
          <w:p w14:paraId="759B000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565CF9C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subu</w:t>
            </w:r>
          </w:p>
        </w:tc>
        <w:tc>
          <w:tcPr>
            <w:tcW w:w="971" w:type="dxa"/>
            <w:shd w:val="clear" w:color="auto" w:fill="auto"/>
            <w:noWrap/>
            <w:vAlign w:val="center"/>
            <w:hideMark/>
          </w:tcPr>
          <w:p w14:paraId="47E78DE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193CAB3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478243D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6B7057A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4FE0953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75CA15B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100011</w:t>
            </w:r>
          </w:p>
        </w:tc>
        <w:tc>
          <w:tcPr>
            <w:tcW w:w="1795" w:type="dxa"/>
            <w:shd w:val="clear" w:color="auto" w:fill="auto"/>
            <w:noWrap/>
            <w:vAlign w:val="center"/>
            <w:hideMark/>
          </w:tcPr>
          <w:p w14:paraId="64AFA4B5" w14:textId="0016F005"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414E9995" w14:textId="0B02A2FF"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B9B6F22" w14:textId="77777777" w:rsidTr="00C837ED">
        <w:trPr>
          <w:trHeight w:val="285"/>
        </w:trPr>
        <w:tc>
          <w:tcPr>
            <w:tcW w:w="582" w:type="dxa"/>
            <w:vMerge/>
            <w:vAlign w:val="center"/>
            <w:hideMark/>
          </w:tcPr>
          <w:p w14:paraId="23751FB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5F4EE01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xor</w:t>
            </w:r>
          </w:p>
        </w:tc>
        <w:tc>
          <w:tcPr>
            <w:tcW w:w="971" w:type="dxa"/>
            <w:shd w:val="clear" w:color="auto" w:fill="auto"/>
            <w:noWrap/>
            <w:vAlign w:val="center"/>
            <w:hideMark/>
          </w:tcPr>
          <w:p w14:paraId="6FF78AB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0690E5A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7FC6C51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07837DD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5A7E5D9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3CDA540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100110</w:t>
            </w:r>
          </w:p>
        </w:tc>
        <w:tc>
          <w:tcPr>
            <w:tcW w:w="1795" w:type="dxa"/>
            <w:shd w:val="clear" w:color="auto" w:fill="auto"/>
            <w:noWrap/>
            <w:vAlign w:val="center"/>
            <w:hideMark/>
          </w:tcPr>
          <w:p w14:paraId="1ED79F3D" w14:textId="7F33C66F"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5104AE31" w14:textId="005087DC"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1DC23D86" w14:textId="77777777" w:rsidTr="00C837ED">
        <w:trPr>
          <w:trHeight w:val="1140"/>
        </w:trPr>
        <w:tc>
          <w:tcPr>
            <w:tcW w:w="582" w:type="dxa"/>
            <w:vMerge w:val="restart"/>
            <w:shd w:val="clear" w:color="auto" w:fill="auto"/>
            <w:noWrap/>
            <w:vAlign w:val="center"/>
            <w:hideMark/>
          </w:tcPr>
          <w:p w14:paraId="5503435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R-I</w:t>
            </w:r>
          </w:p>
        </w:tc>
        <w:tc>
          <w:tcPr>
            <w:tcW w:w="794" w:type="dxa"/>
            <w:shd w:val="clear" w:color="auto" w:fill="auto"/>
            <w:noWrap/>
            <w:vAlign w:val="center"/>
            <w:hideMark/>
          </w:tcPr>
          <w:p w14:paraId="793A5DB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addi</w:t>
            </w:r>
          </w:p>
        </w:tc>
        <w:tc>
          <w:tcPr>
            <w:tcW w:w="971" w:type="dxa"/>
            <w:shd w:val="clear" w:color="auto" w:fill="auto"/>
            <w:noWrap/>
            <w:vAlign w:val="center"/>
            <w:hideMark/>
          </w:tcPr>
          <w:p w14:paraId="4F29B61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w:t>
            </w:r>
          </w:p>
        </w:tc>
        <w:tc>
          <w:tcPr>
            <w:tcW w:w="1162" w:type="dxa"/>
            <w:shd w:val="clear" w:color="auto" w:fill="auto"/>
            <w:noWrap/>
            <w:vAlign w:val="center"/>
            <w:hideMark/>
          </w:tcPr>
          <w:p w14:paraId="0E3B087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09C17A7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5E8476B5" w14:textId="2C78A3D1"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1ACAD62C" w14:textId="2B3158CD"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72871658" w14:textId="1F288A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43712F4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68303DDD" w14:textId="7154B079"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AA59897" w14:textId="77777777" w:rsidTr="00C837ED">
        <w:trPr>
          <w:trHeight w:val="285"/>
        </w:trPr>
        <w:tc>
          <w:tcPr>
            <w:tcW w:w="582" w:type="dxa"/>
            <w:vMerge/>
            <w:vAlign w:val="center"/>
            <w:hideMark/>
          </w:tcPr>
          <w:p w14:paraId="3FBF094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1ED3F39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addiu</w:t>
            </w:r>
          </w:p>
        </w:tc>
        <w:tc>
          <w:tcPr>
            <w:tcW w:w="971" w:type="dxa"/>
            <w:shd w:val="clear" w:color="auto" w:fill="auto"/>
            <w:noWrap/>
            <w:vAlign w:val="center"/>
            <w:hideMark/>
          </w:tcPr>
          <w:p w14:paraId="44339E1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1001</w:t>
            </w:r>
          </w:p>
        </w:tc>
        <w:tc>
          <w:tcPr>
            <w:tcW w:w="1162" w:type="dxa"/>
            <w:shd w:val="clear" w:color="auto" w:fill="auto"/>
            <w:noWrap/>
            <w:vAlign w:val="center"/>
            <w:hideMark/>
          </w:tcPr>
          <w:p w14:paraId="0B4412A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4D8D2D2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C0ABEE9" w14:textId="590309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034AC6E4" w14:textId="648F0FA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66BCCEED" w14:textId="5F57F89E"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745B397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6AB91D4A" w14:textId="4CE9B0C5"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710348B" w14:textId="77777777" w:rsidTr="00C837ED">
        <w:trPr>
          <w:trHeight w:val="285"/>
        </w:trPr>
        <w:tc>
          <w:tcPr>
            <w:tcW w:w="582" w:type="dxa"/>
            <w:vMerge/>
            <w:vAlign w:val="center"/>
            <w:hideMark/>
          </w:tcPr>
          <w:p w14:paraId="1DDBCA9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13F81F1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andi</w:t>
            </w:r>
          </w:p>
        </w:tc>
        <w:tc>
          <w:tcPr>
            <w:tcW w:w="971" w:type="dxa"/>
            <w:shd w:val="clear" w:color="auto" w:fill="auto"/>
            <w:noWrap/>
            <w:vAlign w:val="center"/>
            <w:hideMark/>
          </w:tcPr>
          <w:p w14:paraId="30CD37C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1100</w:t>
            </w:r>
          </w:p>
        </w:tc>
        <w:tc>
          <w:tcPr>
            <w:tcW w:w="1162" w:type="dxa"/>
            <w:shd w:val="clear" w:color="auto" w:fill="auto"/>
            <w:noWrap/>
            <w:vAlign w:val="center"/>
            <w:hideMark/>
          </w:tcPr>
          <w:p w14:paraId="4BE0B9C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07432EB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37647AF3" w14:textId="3C2F5A9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24CD8CE7" w14:textId="7FB2672E"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7CA33E79" w14:textId="7A2D4F3C"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1DA0AFE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38881165" w14:textId="3745B6FF"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2C642DDA" w14:textId="77777777" w:rsidTr="00C837ED">
        <w:trPr>
          <w:trHeight w:val="285"/>
        </w:trPr>
        <w:tc>
          <w:tcPr>
            <w:tcW w:w="582" w:type="dxa"/>
            <w:vMerge/>
            <w:vAlign w:val="center"/>
            <w:hideMark/>
          </w:tcPr>
          <w:p w14:paraId="23BCA51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17155E9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ori</w:t>
            </w:r>
          </w:p>
        </w:tc>
        <w:tc>
          <w:tcPr>
            <w:tcW w:w="971" w:type="dxa"/>
            <w:shd w:val="clear" w:color="auto" w:fill="auto"/>
            <w:noWrap/>
            <w:vAlign w:val="center"/>
            <w:hideMark/>
          </w:tcPr>
          <w:p w14:paraId="29DA591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1101</w:t>
            </w:r>
          </w:p>
        </w:tc>
        <w:tc>
          <w:tcPr>
            <w:tcW w:w="1162" w:type="dxa"/>
            <w:shd w:val="clear" w:color="auto" w:fill="auto"/>
            <w:noWrap/>
            <w:vAlign w:val="center"/>
            <w:hideMark/>
          </w:tcPr>
          <w:p w14:paraId="389799F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2AFAB32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6EB7ED3B" w14:textId="088A1468"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2114D943" w14:textId="343D7D0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37DF9750" w14:textId="35F12AB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17BCA5D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3B32F169" w14:textId="00006D6D"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6B1424ED" w14:textId="77777777" w:rsidTr="00C837ED">
        <w:trPr>
          <w:trHeight w:val="570"/>
        </w:trPr>
        <w:tc>
          <w:tcPr>
            <w:tcW w:w="582" w:type="dxa"/>
            <w:vMerge/>
            <w:vAlign w:val="center"/>
            <w:hideMark/>
          </w:tcPr>
          <w:p w14:paraId="1A3FBC7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1A2E0AE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slti</w:t>
            </w:r>
          </w:p>
        </w:tc>
        <w:tc>
          <w:tcPr>
            <w:tcW w:w="971" w:type="dxa"/>
            <w:shd w:val="clear" w:color="auto" w:fill="auto"/>
            <w:noWrap/>
            <w:vAlign w:val="center"/>
            <w:hideMark/>
          </w:tcPr>
          <w:p w14:paraId="736437E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1010</w:t>
            </w:r>
          </w:p>
        </w:tc>
        <w:tc>
          <w:tcPr>
            <w:tcW w:w="1162" w:type="dxa"/>
            <w:shd w:val="clear" w:color="auto" w:fill="auto"/>
            <w:noWrap/>
            <w:vAlign w:val="center"/>
            <w:hideMark/>
          </w:tcPr>
          <w:p w14:paraId="66C23EE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44F54DB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11B40941" w14:textId="2B7291E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42D3C1EE" w14:textId="6553A08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50C38D98" w14:textId="54418A3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791BDAA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3CA04216" w14:textId="715F7A60"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7A221B6B" w14:textId="77777777" w:rsidTr="00C837ED">
        <w:trPr>
          <w:trHeight w:val="570"/>
        </w:trPr>
        <w:tc>
          <w:tcPr>
            <w:tcW w:w="582" w:type="dxa"/>
            <w:vMerge/>
            <w:vAlign w:val="center"/>
            <w:hideMark/>
          </w:tcPr>
          <w:p w14:paraId="7ED9774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77C0ECD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sltiu</w:t>
            </w:r>
          </w:p>
        </w:tc>
        <w:tc>
          <w:tcPr>
            <w:tcW w:w="971" w:type="dxa"/>
            <w:shd w:val="clear" w:color="auto" w:fill="auto"/>
            <w:noWrap/>
            <w:vAlign w:val="center"/>
            <w:hideMark/>
          </w:tcPr>
          <w:p w14:paraId="3F4A505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1011</w:t>
            </w:r>
          </w:p>
        </w:tc>
        <w:tc>
          <w:tcPr>
            <w:tcW w:w="1162" w:type="dxa"/>
            <w:shd w:val="clear" w:color="auto" w:fill="auto"/>
            <w:noWrap/>
            <w:vAlign w:val="center"/>
            <w:hideMark/>
          </w:tcPr>
          <w:p w14:paraId="20F9E76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2E2F890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70A7A761" w14:textId="76E6A963"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6ACD2108" w14:textId="09FD2631"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5A792637" w14:textId="4FAED69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74BC04F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6C184529" w14:textId="016ACF20"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74E6808F" w14:textId="77777777" w:rsidTr="00C837ED">
        <w:trPr>
          <w:trHeight w:val="285"/>
        </w:trPr>
        <w:tc>
          <w:tcPr>
            <w:tcW w:w="582" w:type="dxa"/>
            <w:vMerge/>
            <w:vAlign w:val="center"/>
            <w:hideMark/>
          </w:tcPr>
          <w:p w14:paraId="0982DCD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7C601A5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xori</w:t>
            </w:r>
          </w:p>
        </w:tc>
        <w:tc>
          <w:tcPr>
            <w:tcW w:w="971" w:type="dxa"/>
            <w:shd w:val="clear" w:color="auto" w:fill="auto"/>
            <w:noWrap/>
            <w:vAlign w:val="center"/>
            <w:hideMark/>
          </w:tcPr>
          <w:p w14:paraId="0DE093A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1110</w:t>
            </w:r>
          </w:p>
        </w:tc>
        <w:tc>
          <w:tcPr>
            <w:tcW w:w="1162" w:type="dxa"/>
            <w:shd w:val="clear" w:color="auto" w:fill="auto"/>
            <w:noWrap/>
            <w:vAlign w:val="center"/>
            <w:hideMark/>
          </w:tcPr>
          <w:p w14:paraId="7B8DC2F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087E42C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6ED457E8" w14:textId="7998AC8E"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633D3F0A" w14:textId="7120AAB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3FA841DE" w14:textId="0D4104EC"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34F3B65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04A62502" w14:textId="12668344"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0E2ECDC1" w14:textId="77777777" w:rsidTr="00C837ED">
        <w:trPr>
          <w:trHeight w:val="1155"/>
        </w:trPr>
        <w:tc>
          <w:tcPr>
            <w:tcW w:w="582" w:type="dxa"/>
            <w:vMerge w:val="restart"/>
            <w:shd w:val="clear" w:color="auto" w:fill="auto"/>
            <w:noWrap/>
            <w:vAlign w:val="center"/>
            <w:hideMark/>
          </w:tcPr>
          <w:p w14:paraId="49DEEF0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分支</w:t>
            </w:r>
          </w:p>
        </w:tc>
        <w:tc>
          <w:tcPr>
            <w:tcW w:w="794" w:type="dxa"/>
            <w:shd w:val="clear" w:color="auto" w:fill="auto"/>
            <w:noWrap/>
            <w:vAlign w:val="center"/>
            <w:hideMark/>
          </w:tcPr>
          <w:p w14:paraId="08859E5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beq</w:t>
            </w:r>
          </w:p>
        </w:tc>
        <w:tc>
          <w:tcPr>
            <w:tcW w:w="971" w:type="dxa"/>
            <w:shd w:val="clear" w:color="auto" w:fill="auto"/>
            <w:noWrap/>
            <w:vAlign w:val="center"/>
            <w:hideMark/>
          </w:tcPr>
          <w:p w14:paraId="09192B0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w:t>
            </w:r>
          </w:p>
        </w:tc>
        <w:tc>
          <w:tcPr>
            <w:tcW w:w="1162" w:type="dxa"/>
            <w:shd w:val="clear" w:color="auto" w:fill="auto"/>
            <w:noWrap/>
            <w:vAlign w:val="center"/>
            <w:hideMark/>
          </w:tcPr>
          <w:p w14:paraId="259586B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745CD62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28910D5C" w14:textId="01C67DA8"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5FBA3EE3" w14:textId="36CF411E"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070B7AB6" w14:textId="4801E063"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5E6F4F5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6F43916C" w14:textId="0B0A0132"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0F926691" w14:textId="77777777" w:rsidTr="00C837ED">
        <w:trPr>
          <w:trHeight w:val="855"/>
        </w:trPr>
        <w:tc>
          <w:tcPr>
            <w:tcW w:w="582" w:type="dxa"/>
            <w:vMerge/>
            <w:vAlign w:val="center"/>
            <w:hideMark/>
          </w:tcPr>
          <w:p w14:paraId="34981FC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4B081E1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bgez</w:t>
            </w:r>
          </w:p>
        </w:tc>
        <w:tc>
          <w:tcPr>
            <w:tcW w:w="971" w:type="dxa"/>
            <w:shd w:val="clear" w:color="auto" w:fill="auto"/>
            <w:noWrap/>
            <w:vAlign w:val="center"/>
            <w:hideMark/>
          </w:tcPr>
          <w:p w14:paraId="11780BF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w:t>
            </w:r>
          </w:p>
        </w:tc>
        <w:tc>
          <w:tcPr>
            <w:tcW w:w="1162" w:type="dxa"/>
            <w:shd w:val="clear" w:color="auto" w:fill="auto"/>
            <w:noWrap/>
            <w:vAlign w:val="center"/>
            <w:hideMark/>
          </w:tcPr>
          <w:p w14:paraId="456EC20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4515E66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w:t>
            </w:r>
          </w:p>
        </w:tc>
        <w:tc>
          <w:tcPr>
            <w:tcW w:w="572" w:type="dxa"/>
            <w:shd w:val="clear" w:color="auto" w:fill="auto"/>
            <w:noWrap/>
            <w:vAlign w:val="center"/>
            <w:hideMark/>
          </w:tcPr>
          <w:p w14:paraId="7434B3D0" w14:textId="19DC9CBB"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24E32DD2" w14:textId="3F7562F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3A61A37C" w14:textId="15616316"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4EC9AFDA"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2A6C15F0" w14:textId="54230AEC"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547D36BE" w14:textId="77777777" w:rsidTr="00C837ED">
        <w:trPr>
          <w:trHeight w:val="855"/>
        </w:trPr>
        <w:tc>
          <w:tcPr>
            <w:tcW w:w="582" w:type="dxa"/>
            <w:vMerge/>
            <w:vAlign w:val="center"/>
            <w:hideMark/>
          </w:tcPr>
          <w:p w14:paraId="7E757C0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7C22F61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bne</w:t>
            </w:r>
          </w:p>
        </w:tc>
        <w:tc>
          <w:tcPr>
            <w:tcW w:w="971" w:type="dxa"/>
            <w:shd w:val="clear" w:color="auto" w:fill="auto"/>
            <w:noWrap/>
            <w:vAlign w:val="center"/>
            <w:hideMark/>
          </w:tcPr>
          <w:p w14:paraId="6447FEB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101</w:t>
            </w:r>
          </w:p>
        </w:tc>
        <w:tc>
          <w:tcPr>
            <w:tcW w:w="1162" w:type="dxa"/>
            <w:shd w:val="clear" w:color="auto" w:fill="auto"/>
            <w:noWrap/>
            <w:vAlign w:val="center"/>
            <w:hideMark/>
          </w:tcPr>
          <w:p w14:paraId="3903800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56538CA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5E486D30" w14:textId="5F66E7F5"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1B91A7F3" w14:textId="09DD953F"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3DE4E321" w14:textId="14B3534D"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10EA384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712" w:type="dxa"/>
            <w:shd w:val="clear" w:color="auto" w:fill="auto"/>
            <w:noWrap/>
            <w:vAlign w:val="center"/>
            <w:hideMark/>
          </w:tcPr>
          <w:p w14:paraId="047D42ED" w14:textId="3E8F7A67"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F15E1A3" w14:textId="77777777" w:rsidTr="00C837ED">
        <w:trPr>
          <w:trHeight w:val="285"/>
        </w:trPr>
        <w:tc>
          <w:tcPr>
            <w:tcW w:w="582" w:type="dxa"/>
            <w:vMerge w:val="restart"/>
            <w:shd w:val="clear" w:color="auto" w:fill="auto"/>
            <w:noWrap/>
            <w:vAlign w:val="center"/>
            <w:hideMark/>
          </w:tcPr>
          <w:p w14:paraId="62A9FD2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跳转</w:t>
            </w:r>
          </w:p>
        </w:tc>
        <w:tc>
          <w:tcPr>
            <w:tcW w:w="794" w:type="dxa"/>
            <w:shd w:val="clear" w:color="auto" w:fill="auto"/>
            <w:noWrap/>
            <w:vAlign w:val="center"/>
            <w:hideMark/>
          </w:tcPr>
          <w:p w14:paraId="2E618AC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j</w:t>
            </w:r>
          </w:p>
        </w:tc>
        <w:tc>
          <w:tcPr>
            <w:tcW w:w="971" w:type="dxa"/>
            <w:shd w:val="clear" w:color="auto" w:fill="auto"/>
            <w:noWrap/>
            <w:vAlign w:val="center"/>
            <w:hideMark/>
          </w:tcPr>
          <w:p w14:paraId="6F14A976" w14:textId="21579B8F"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162" w:type="dxa"/>
            <w:shd w:val="clear" w:color="auto" w:fill="auto"/>
            <w:noWrap/>
            <w:vAlign w:val="center"/>
            <w:hideMark/>
          </w:tcPr>
          <w:p w14:paraId="06B5F92D" w14:textId="38F7842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552" w:type="dxa"/>
            <w:shd w:val="clear" w:color="auto" w:fill="auto"/>
            <w:noWrap/>
            <w:vAlign w:val="center"/>
            <w:hideMark/>
          </w:tcPr>
          <w:p w14:paraId="0E24D6A4" w14:textId="0A94D543"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572" w:type="dxa"/>
            <w:shd w:val="clear" w:color="auto" w:fill="auto"/>
            <w:noWrap/>
            <w:vAlign w:val="center"/>
            <w:hideMark/>
          </w:tcPr>
          <w:p w14:paraId="364B1A42" w14:textId="0AC614B4"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7A3B3728" w14:textId="6C14FB0E"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4CBFE9EC" w14:textId="7BF034BB"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797DEE41" w14:textId="4923D275"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F2A268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r>
      <w:tr w:rsidR="00C837ED" w:rsidRPr="006E5E96" w14:paraId="2F319BE2" w14:textId="77777777" w:rsidTr="00C837ED">
        <w:trPr>
          <w:trHeight w:val="570"/>
        </w:trPr>
        <w:tc>
          <w:tcPr>
            <w:tcW w:w="582" w:type="dxa"/>
            <w:vMerge/>
            <w:vAlign w:val="center"/>
            <w:hideMark/>
          </w:tcPr>
          <w:p w14:paraId="457E122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108AC673"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jal</w:t>
            </w:r>
          </w:p>
        </w:tc>
        <w:tc>
          <w:tcPr>
            <w:tcW w:w="971" w:type="dxa"/>
            <w:shd w:val="clear" w:color="auto" w:fill="auto"/>
            <w:noWrap/>
            <w:vAlign w:val="center"/>
            <w:hideMark/>
          </w:tcPr>
          <w:p w14:paraId="36EBD55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w:t>
            </w:r>
          </w:p>
        </w:tc>
        <w:tc>
          <w:tcPr>
            <w:tcW w:w="1162" w:type="dxa"/>
            <w:shd w:val="clear" w:color="auto" w:fill="auto"/>
            <w:noWrap/>
            <w:vAlign w:val="center"/>
            <w:hideMark/>
          </w:tcPr>
          <w:p w14:paraId="106325FF" w14:textId="7E4DBB53"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552" w:type="dxa"/>
            <w:shd w:val="clear" w:color="auto" w:fill="auto"/>
            <w:noWrap/>
            <w:vAlign w:val="center"/>
            <w:hideMark/>
          </w:tcPr>
          <w:p w14:paraId="46B56980" w14:textId="071863C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572" w:type="dxa"/>
            <w:shd w:val="clear" w:color="auto" w:fill="auto"/>
            <w:noWrap/>
            <w:vAlign w:val="center"/>
            <w:hideMark/>
          </w:tcPr>
          <w:p w14:paraId="389D2061" w14:textId="4DB8904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7EEFEAA6" w14:textId="3C82C19D"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5509D219" w14:textId="7F4A801E"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1795" w:type="dxa"/>
            <w:shd w:val="clear" w:color="auto" w:fill="auto"/>
            <w:noWrap/>
            <w:vAlign w:val="center"/>
            <w:hideMark/>
          </w:tcPr>
          <w:p w14:paraId="74CDE338" w14:textId="6822082A"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1992C8E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r>
      <w:tr w:rsidR="00C837ED" w:rsidRPr="006E5E96" w14:paraId="2857DE47" w14:textId="77777777" w:rsidTr="00C837ED">
        <w:trPr>
          <w:trHeight w:val="285"/>
        </w:trPr>
        <w:tc>
          <w:tcPr>
            <w:tcW w:w="582" w:type="dxa"/>
            <w:vMerge/>
            <w:vAlign w:val="center"/>
            <w:hideMark/>
          </w:tcPr>
          <w:p w14:paraId="1D360AC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3D47B6A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jr</w:t>
            </w:r>
          </w:p>
        </w:tc>
        <w:tc>
          <w:tcPr>
            <w:tcW w:w="971" w:type="dxa"/>
            <w:shd w:val="clear" w:color="auto" w:fill="auto"/>
            <w:noWrap/>
            <w:vAlign w:val="center"/>
            <w:hideMark/>
          </w:tcPr>
          <w:p w14:paraId="0336058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4A7EA0A6"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52" w:type="dxa"/>
            <w:shd w:val="clear" w:color="auto" w:fill="auto"/>
            <w:noWrap/>
            <w:vAlign w:val="center"/>
            <w:hideMark/>
          </w:tcPr>
          <w:p w14:paraId="76E5D84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72" w:type="dxa"/>
            <w:shd w:val="clear" w:color="auto" w:fill="auto"/>
            <w:noWrap/>
            <w:vAlign w:val="center"/>
            <w:hideMark/>
          </w:tcPr>
          <w:p w14:paraId="6AA6C95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896" w:type="dxa"/>
            <w:shd w:val="clear" w:color="auto" w:fill="auto"/>
            <w:noWrap/>
            <w:vAlign w:val="center"/>
            <w:hideMark/>
          </w:tcPr>
          <w:p w14:paraId="1B8745F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2F938DB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w:t>
            </w:r>
          </w:p>
        </w:tc>
        <w:tc>
          <w:tcPr>
            <w:tcW w:w="1795" w:type="dxa"/>
            <w:shd w:val="clear" w:color="auto" w:fill="auto"/>
            <w:noWrap/>
            <w:vAlign w:val="center"/>
            <w:hideMark/>
          </w:tcPr>
          <w:p w14:paraId="4AAF6FEE" w14:textId="7CA02A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4765D2E1" w14:textId="278A170F"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209D40FA" w14:textId="77777777" w:rsidTr="00C837ED">
        <w:trPr>
          <w:trHeight w:val="285"/>
        </w:trPr>
        <w:tc>
          <w:tcPr>
            <w:tcW w:w="582" w:type="dxa"/>
            <w:vMerge w:val="restart"/>
            <w:shd w:val="clear" w:color="auto" w:fill="auto"/>
            <w:noWrap/>
            <w:vAlign w:val="center"/>
            <w:hideMark/>
          </w:tcPr>
          <w:p w14:paraId="4DF709C8"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lastRenderedPageBreak/>
              <w:t>CP0</w:t>
            </w:r>
          </w:p>
        </w:tc>
        <w:tc>
          <w:tcPr>
            <w:tcW w:w="794" w:type="dxa"/>
            <w:shd w:val="clear" w:color="auto" w:fill="auto"/>
            <w:noWrap/>
            <w:vAlign w:val="center"/>
            <w:hideMark/>
          </w:tcPr>
          <w:p w14:paraId="193F1C2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eret</w:t>
            </w:r>
          </w:p>
        </w:tc>
        <w:tc>
          <w:tcPr>
            <w:tcW w:w="971" w:type="dxa"/>
            <w:shd w:val="clear" w:color="auto" w:fill="auto"/>
            <w:noWrap/>
            <w:vAlign w:val="center"/>
            <w:hideMark/>
          </w:tcPr>
          <w:p w14:paraId="25276CC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w:t>
            </w:r>
          </w:p>
        </w:tc>
        <w:tc>
          <w:tcPr>
            <w:tcW w:w="1162" w:type="dxa"/>
            <w:shd w:val="clear" w:color="auto" w:fill="auto"/>
            <w:noWrap/>
            <w:vAlign w:val="center"/>
            <w:hideMark/>
          </w:tcPr>
          <w:p w14:paraId="748567C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w:t>
            </w:r>
          </w:p>
        </w:tc>
        <w:tc>
          <w:tcPr>
            <w:tcW w:w="552" w:type="dxa"/>
            <w:shd w:val="clear" w:color="auto" w:fill="auto"/>
            <w:noWrap/>
            <w:vAlign w:val="center"/>
            <w:hideMark/>
          </w:tcPr>
          <w:p w14:paraId="3CEC55A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72" w:type="dxa"/>
            <w:shd w:val="clear" w:color="auto" w:fill="auto"/>
            <w:noWrap/>
            <w:vAlign w:val="center"/>
            <w:hideMark/>
          </w:tcPr>
          <w:p w14:paraId="519EBF6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896" w:type="dxa"/>
            <w:shd w:val="clear" w:color="auto" w:fill="auto"/>
            <w:noWrap/>
            <w:vAlign w:val="center"/>
            <w:hideMark/>
          </w:tcPr>
          <w:p w14:paraId="5221ED85"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7AA1E10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11000</w:t>
            </w:r>
          </w:p>
        </w:tc>
        <w:tc>
          <w:tcPr>
            <w:tcW w:w="1795" w:type="dxa"/>
            <w:shd w:val="clear" w:color="auto" w:fill="auto"/>
            <w:noWrap/>
            <w:vAlign w:val="center"/>
            <w:hideMark/>
          </w:tcPr>
          <w:p w14:paraId="2F41CD77" w14:textId="77A36FCA"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0A740981" w14:textId="54049450"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23CE5C94" w14:textId="77777777" w:rsidTr="00C837ED">
        <w:trPr>
          <w:trHeight w:val="285"/>
        </w:trPr>
        <w:tc>
          <w:tcPr>
            <w:tcW w:w="582" w:type="dxa"/>
            <w:vMerge/>
            <w:vAlign w:val="center"/>
            <w:hideMark/>
          </w:tcPr>
          <w:p w14:paraId="4BD2899E"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66F6413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mfc0</w:t>
            </w:r>
          </w:p>
        </w:tc>
        <w:tc>
          <w:tcPr>
            <w:tcW w:w="971" w:type="dxa"/>
            <w:shd w:val="clear" w:color="auto" w:fill="auto"/>
            <w:noWrap/>
            <w:vAlign w:val="center"/>
            <w:hideMark/>
          </w:tcPr>
          <w:p w14:paraId="103104D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w:t>
            </w:r>
          </w:p>
        </w:tc>
        <w:tc>
          <w:tcPr>
            <w:tcW w:w="1162" w:type="dxa"/>
            <w:shd w:val="clear" w:color="auto" w:fill="auto"/>
            <w:noWrap/>
            <w:vAlign w:val="center"/>
            <w:hideMark/>
          </w:tcPr>
          <w:p w14:paraId="4393A3D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552" w:type="dxa"/>
            <w:shd w:val="clear" w:color="auto" w:fill="auto"/>
            <w:noWrap/>
            <w:vAlign w:val="center"/>
            <w:hideMark/>
          </w:tcPr>
          <w:p w14:paraId="120152FD"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57D96C4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4B1AEA3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6298B37F"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795" w:type="dxa"/>
            <w:shd w:val="clear" w:color="auto" w:fill="auto"/>
            <w:noWrap/>
            <w:vAlign w:val="center"/>
            <w:hideMark/>
          </w:tcPr>
          <w:p w14:paraId="172AF5B7" w14:textId="4EBAABAF"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6213A81" w14:textId="6A59449E"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E2B7364" w14:textId="77777777" w:rsidTr="00C837ED">
        <w:trPr>
          <w:trHeight w:val="285"/>
        </w:trPr>
        <w:tc>
          <w:tcPr>
            <w:tcW w:w="582" w:type="dxa"/>
            <w:vMerge/>
            <w:vAlign w:val="center"/>
            <w:hideMark/>
          </w:tcPr>
          <w:p w14:paraId="3EC25AF4"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94" w:type="dxa"/>
            <w:shd w:val="clear" w:color="auto" w:fill="auto"/>
            <w:noWrap/>
            <w:vAlign w:val="center"/>
            <w:hideMark/>
          </w:tcPr>
          <w:p w14:paraId="41281D8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mtc0</w:t>
            </w:r>
          </w:p>
        </w:tc>
        <w:tc>
          <w:tcPr>
            <w:tcW w:w="971" w:type="dxa"/>
            <w:shd w:val="clear" w:color="auto" w:fill="auto"/>
            <w:noWrap/>
            <w:vAlign w:val="center"/>
            <w:hideMark/>
          </w:tcPr>
          <w:p w14:paraId="3B01AA8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10000</w:t>
            </w:r>
          </w:p>
        </w:tc>
        <w:tc>
          <w:tcPr>
            <w:tcW w:w="1162" w:type="dxa"/>
            <w:shd w:val="clear" w:color="auto" w:fill="auto"/>
            <w:noWrap/>
            <w:vAlign w:val="center"/>
            <w:hideMark/>
          </w:tcPr>
          <w:p w14:paraId="49F882EB"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100</w:t>
            </w:r>
          </w:p>
        </w:tc>
        <w:tc>
          <w:tcPr>
            <w:tcW w:w="552" w:type="dxa"/>
            <w:shd w:val="clear" w:color="auto" w:fill="auto"/>
            <w:noWrap/>
            <w:vAlign w:val="center"/>
            <w:hideMark/>
          </w:tcPr>
          <w:p w14:paraId="5DC344D7"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572" w:type="dxa"/>
            <w:shd w:val="clear" w:color="auto" w:fill="auto"/>
            <w:noWrap/>
            <w:vAlign w:val="center"/>
            <w:hideMark/>
          </w:tcPr>
          <w:p w14:paraId="2734D349"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w:t>
            </w:r>
          </w:p>
        </w:tc>
        <w:tc>
          <w:tcPr>
            <w:tcW w:w="896" w:type="dxa"/>
            <w:shd w:val="clear" w:color="auto" w:fill="auto"/>
            <w:noWrap/>
            <w:vAlign w:val="center"/>
            <w:hideMark/>
          </w:tcPr>
          <w:p w14:paraId="309A4F91"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781" w:type="dxa"/>
            <w:shd w:val="clear" w:color="auto" w:fill="auto"/>
            <w:noWrap/>
            <w:vAlign w:val="center"/>
            <w:hideMark/>
          </w:tcPr>
          <w:p w14:paraId="2AEB426C"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795" w:type="dxa"/>
            <w:shd w:val="clear" w:color="auto" w:fill="auto"/>
            <w:noWrap/>
            <w:vAlign w:val="center"/>
            <w:hideMark/>
          </w:tcPr>
          <w:p w14:paraId="1E5FED6C" w14:textId="7DAA5EC0"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12406F3" w14:textId="0C01E789"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r w:rsidR="00C837ED" w:rsidRPr="006E5E96" w14:paraId="3E1194FD" w14:textId="77777777" w:rsidTr="00C837ED">
        <w:trPr>
          <w:trHeight w:val="285"/>
        </w:trPr>
        <w:tc>
          <w:tcPr>
            <w:tcW w:w="582" w:type="dxa"/>
            <w:shd w:val="clear" w:color="auto" w:fill="auto"/>
            <w:noWrap/>
            <w:vAlign w:val="center"/>
            <w:hideMark/>
          </w:tcPr>
          <w:p w14:paraId="23F6986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系统</w:t>
            </w:r>
          </w:p>
        </w:tc>
        <w:tc>
          <w:tcPr>
            <w:tcW w:w="794" w:type="dxa"/>
            <w:shd w:val="clear" w:color="auto" w:fill="auto"/>
            <w:noWrap/>
            <w:vAlign w:val="center"/>
            <w:hideMark/>
          </w:tcPr>
          <w:p w14:paraId="4640549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syscall</w:t>
            </w:r>
          </w:p>
        </w:tc>
        <w:tc>
          <w:tcPr>
            <w:tcW w:w="971" w:type="dxa"/>
            <w:shd w:val="clear" w:color="auto" w:fill="auto"/>
            <w:noWrap/>
            <w:vAlign w:val="center"/>
            <w:hideMark/>
          </w:tcPr>
          <w:p w14:paraId="2CF939A2"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0</w:t>
            </w:r>
          </w:p>
        </w:tc>
        <w:tc>
          <w:tcPr>
            <w:tcW w:w="1162" w:type="dxa"/>
            <w:shd w:val="clear" w:color="auto" w:fill="auto"/>
            <w:noWrap/>
            <w:vAlign w:val="center"/>
            <w:hideMark/>
          </w:tcPr>
          <w:p w14:paraId="7024D876" w14:textId="401C28F1"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552" w:type="dxa"/>
            <w:shd w:val="clear" w:color="auto" w:fill="auto"/>
            <w:noWrap/>
            <w:vAlign w:val="center"/>
            <w:hideMark/>
          </w:tcPr>
          <w:p w14:paraId="50911430" w14:textId="135B8BE8"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572" w:type="dxa"/>
            <w:shd w:val="clear" w:color="auto" w:fill="auto"/>
            <w:noWrap/>
            <w:vAlign w:val="center"/>
            <w:hideMark/>
          </w:tcPr>
          <w:p w14:paraId="68C04FE0" w14:textId="3A12FB67"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896" w:type="dxa"/>
            <w:shd w:val="clear" w:color="auto" w:fill="auto"/>
            <w:noWrap/>
            <w:vAlign w:val="center"/>
            <w:hideMark/>
          </w:tcPr>
          <w:p w14:paraId="34C5276E" w14:textId="05437A22"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81" w:type="dxa"/>
            <w:shd w:val="clear" w:color="auto" w:fill="auto"/>
            <w:noWrap/>
            <w:vAlign w:val="center"/>
            <w:hideMark/>
          </w:tcPr>
          <w:p w14:paraId="0A8685C0" w14:textId="77777777" w:rsidR="006E5E96" w:rsidRPr="006E5E96" w:rsidRDefault="006E5E96" w:rsidP="00C837ED">
            <w:pPr>
              <w:widowControl/>
              <w:ind w:firstLineChars="0" w:firstLine="0"/>
              <w:jc w:val="center"/>
              <w:rPr>
                <w:rFonts w:ascii="等线" w:eastAsia="等线" w:hAnsi="等线" w:cs="宋体"/>
                <w:color w:val="000000"/>
                <w:kern w:val="0"/>
                <w:sz w:val="22"/>
                <w:szCs w:val="22"/>
              </w:rPr>
            </w:pPr>
            <w:r w:rsidRPr="006E5E96">
              <w:rPr>
                <w:rFonts w:ascii="等线" w:eastAsia="等线" w:hAnsi="等线" w:cs="宋体" w:hint="eastAsia"/>
                <w:color w:val="000000"/>
                <w:kern w:val="0"/>
                <w:sz w:val="22"/>
                <w:szCs w:val="22"/>
              </w:rPr>
              <w:t>1100</w:t>
            </w:r>
          </w:p>
        </w:tc>
        <w:tc>
          <w:tcPr>
            <w:tcW w:w="1795" w:type="dxa"/>
            <w:shd w:val="clear" w:color="auto" w:fill="auto"/>
            <w:noWrap/>
            <w:vAlign w:val="center"/>
            <w:hideMark/>
          </w:tcPr>
          <w:p w14:paraId="65C5C19B" w14:textId="08B12A6B" w:rsidR="006E5E96" w:rsidRPr="006E5E96" w:rsidRDefault="006E5E96" w:rsidP="00C837ED">
            <w:pPr>
              <w:widowControl/>
              <w:ind w:firstLineChars="0" w:firstLine="0"/>
              <w:jc w:val="center"/>
              <w:rPr>
                <w:rFonts w:ascii="等线" w:eastAsia="等线" w:hAnsi="等线" w:cs="宋体"/>
                <w:color w:val="000000"/>
                <w:kern w:val="0"/>
                <w:sz w:val="22"/>
                <w:szCs w:val="22"/>
              </w:rPr>
            </w:pPr>
          </w:p>
        </w:tc>
        <w:tc>
          <w:tcPr>
            <w:tcW w:w="712" w:type="dxa"/>
            <w:shd w:val="clear" w:color="auto" w:fill="auto"/>
            <w:noWrap/>
            <w:vAlign w:val="center"/>
            <w:hideMark/>
          </w:tcPr>
          <w:p w14:paraId="6EA1539D" w14:textId="0FB509F7" w:rsidR="006E5E96" w:rsidRPr="006E5E96" w:rsidRDefault="006E5E96" w:rsidP="00C837ED">
            <w:pPr>
              <w:widowControl/>
              <w:ind w:firstLineChars="0" w:firstLine="0"/>
              <w:jc w:val="center"/>
              <w:rPr>
                <w:rFonts w:ascii="等线" w:eastAsia="等线" w:hAnsi="等线" w:cs="宋体"/>
                <w:color w:val="000000"/>
                <w:kern w:val="0"/>
                <w:sz w:val="22"/>
                <w:szCs w:val="22"/>
              </w:rPr>
            </w:pPr>
          </w:p>
        </w:tc>
      </w:tr>
    </w:tbl>
    <w:p w14:paraId="6200281D" w14:textId="3164BD5A" w:rsidR="00663DF0" w:rsidRDefault="00144A1A" w:rsidP="00214B51">
      <w:pPr>
        <w:ind w:firstLine="480"/>
      </w:pPr>
      <w:r>
        <w:rPr>
          <w:rFonts w:hint="eastAsia"/>
        </w:rPr>
        <w:t>同理，对</w:t>
      </w:r>
      <w:r>
        <w:rPr>
          <w:rFonts w:hint="eastAsia"/>
        </w:rPr>
        <w:t>rs</w:t>
      </w:r>
      <w:r>
        <w:rPr>
          <w:rFonts w:hint="eastAsia"/>
        </w:rPr>
        <w:t>数据相关的处理和对</w:t>
      </w:r>
      <w:r>
        <w:rPr>
          <w:rFonts w:hint="eastAsia"/>
        </w:rPr>
        <w:t>rt</w:t>
      </w:r>
      <w:r>
        <w:rPr>
          <w:rFonts w:hint="eastAsia"/>
        </w:rPr>
        <w:t>数据相关的处理方式类似，只不过对使用</w:t>
      </w:r>
      <w:r>
        <w:rPr>
          <w:rFonts w:hint="eastAsia"/>
        </w:rPr>
        <w:t>rs</w:t>
      </w:r>
      <w:r>
        <w:rPr>
          <w:rFonts w:hint="eastAsia"/>
        </w:rPr>
        <w:t>的指令的判断有所不同，查表得到，用到</w:t>
      </w:r>
      <w:r>
        <w:rPr>
          <w:rFonts w:hint="eastAsia"/>
        </w:rPr>
        <w:t>rs</w:t>
      </w:r>
      <w:r>
        <w:rPr>
          <w:rFonts w:hint="eastAsia"/>
        </w:rPr>
        <w:t>的指令可以由</w:t>
      </w:r>
      <w:r>
        <w:rPr>
          <w:rFonts w:hint="eastAsia"/>
        </w:rPr>
        <w:t>ID</w:t>
      </w:r>
      <w:r>
        <w:rPr>
          <w:rFonts w:hint="eastAsia"/>
        </w:rPr>
        <w:t>段下面几个信号得到：</w:t>
      </w:r>
      <w:r>
        <w:rPr>
          <w:rFonts w:hint="eastAsia"/>
        </w:rPr>
        <w:t>lh</w:t>
      </w:r>
      <w:r>
        <w:rPr>
          <w:rFonts w:hint="eastAsia"/>
        </w:rPr>
        <w:t>、</w:t>
      </w:r>
      <w:r w:rsidR="009E1406">
        <w:rPr>
          <w:rFonts w:hint="eastAsia"/>
        </w:rPr>
        <w:t>lw</w:t>
      </w:r>
      <w:r w:rsidR="009E1406">
        <w:rPr>
          <w:rFonts w:hint="eastAsia"/>
        </w:rPr>
        <w:t>、</w:t>
      </w:r>
      <w:r w:rsidR="009E1406">
        <w:t>I</w:t>
      </w:r>
      <w:r w:rsidR="009E1406">
        <w:t>型指令、</w:t>
      </w:r>
      <w:r w:rsidR="009E1406">
        <w:rPr>
          <w:rFonts w:hint="eastAsia"/>
        </w:rPr>
        <w:t>beq</w:t>
      </w:r>
      <w:r w:rsidR="009E1406">
        <w:rPr>
          <w:rFonts w:hint="eastAsia"/>
        </w:rPr>
        <w:t>、</w:t>
      </w:r>
      <w:r w:rsidR="009E1406">
        <w:rPr>
          <w:rFonts w:hint="eastAsia"/>
        </w:rPr>
        <w:t>bne</w:t>
      </w:r>
      <w:r w:rsidR="009E1406">
        <w:rPr>
          <w:rFonts w:hint="eastAsia"/>
        </w:rPr>
        <w:t>、</w:t>
      </w:r>
      <w:r w:rsidR="009E1406">
        <w:rPr>
          <w:rFonts w:hint="eastAsia"/>
        </w:rPr>
        <w:t>jr</w:t>
      </w:r>
      <w:r w:rsidR="009E1406">
        <w:rPr>
          <w:rFonts w:hint="eastAsia"/>
        </w:rPr>
        <w:t>指令以及除</w:t>
      </w:r>
      <w:r w:rsidR="009E1406">
        <w:rPr>
          <w:rFonts w:hint="eastAsia"/>
        </w:rPr>
        <w:t>syscall</w:t>
      </w:r>
      <w:r w:rsidR="009E1406">
        <w:rPr>
          <w:rFonts w:hint="eastAsia"/>
        </w:rPr>
        <w:t>以外的</w:t>
      </w:r>
      <w:r w:rsidR="009E1406">
        <w:rPr>
          <w:rFonts w:hint="eastAsia"/>
        </w:rPr>
        <w:t>R</w:t>
      </w:r>
      <w:r w:rsidR="009E1406">
        <w:rPr>
          <w:rFonts w:hint="eastAsia"/>
        </w:rPr>
        <w:t>型指令，以上信号相或即可得到</w:t>
      </w:r>
      <w:r w:rsidR="009E1406">
        <w:rPr>
          <w:rFonts w:hint="eastAsia"/>
        </w:rPr>
        <w:t>rs_use</w:t>
      </w:r>
      <w:r w:rsidR="009E1406">
        <w:rPr>
          <w:rFonts w:hint="eastAsia"/>
        </w:rPr>
        <w:t>信号。</w:t>
      </w:r>
    </w:p>
    <w:p w14:paraId="4F2826A4" w14:textId="77777777" w:rsidR="00203DDA" w:rsidRDefault="00663DF0" w:rsidP="00203DDA">
      <w:pPr>
        <w:keepNext/>
        <w:ind w:firstLine="480"/>
        <w:jc w:val="center"/>
      </w:pPr>
      <w:r>
        <w:rPr>
          <w:noProof/>
        </w:rPr>
        <w:drawing>
          <wp:inline distT="0" distB="0" distL="0" distR="0" wp14:anchorId="387B1443" wp14:editId="3B9A2188">
            <wp:extent cx="4619896" cy="3952875"/>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4836" cy="3957102"/>
                    </a:xfrm>
                    <a:prstGeom prst="rect">
                      <a:avLst/>
                    </a:prstGeom>
                  </pic:spPr>
                </pic:pic>
              </a:graphicData>
            </a:graphic>
          </wp:inline>
        </w:drawing>
      </w:r>
    </w:p>
    <w:p w14:paraId="4A6CC355" w14:textId="280AC97A" w:rsidR="00663DF0" w:rsidRDefault="00203DDA" w:rsidP="00203DDA">
      <w:pPr>
        <w:pStyle w:val="aff1"/>
        <w:spacing w:before="91" w:after="91"/>
        <w:ind w:firstLine="420"/>
      </w:pPr>
      <w:bookmarkStart w:id="74" w:name="_Ref477784874"/>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16</w:t>
      </w:r>
      <w:r w:rsidR="00956513">
        <w:fldChar w:fldCharType="end"/>
      </w:r>
      <w:bookmarkEnd w:id="74"/>
      <w:r>
        <w:t xml:space="preserve"> </w:t>
      </w:r>
      <w:r>
        <w:rPr>
          <w:rFonts w:hint="eastAsia"/>
        </w:rPr>
        <w:t>数据相关产生气泡模块电路图</w:t>
      </w:r>
    </w:p>
    <w:p w14:paraId="27789D90" w14:textId="77777777" w:rsidR="00214B51" w:rsidRDefault="00214B51" w:rsidP="00214B51">
      <w:pPr>
        <w:ind w:firstLine="480"/>
      </w:pPr>
      <w:r>
        <w:rPr>
          <w:rFonts w:hint="eastAsia"/>
        </w:rPr>
        <w:t>除此之外还需要判断特殊指令是否产生数据相关。这里判断了</w:t>
      </w:r>
      <w:r>
        <w:rPr>
          <w:rFonts w:hint="eastAsia"/>
        </w:rPr>
        <w:t>syscall</w:t>
      </w:r>
      <w:r>
        <w:rPr>
          <w:rFonts w:hint="eastAsia"/>
        </w:rPr>
        <w:t>指令。由于</w:t>
      </w:r>
      <w:r>
        <w:rPr>
          <w:rFonts w:hint="eastAsia"/>
        </w:rPr>
        <w:t>syscall</w:t>
      </w:r>
      <w:r>
        <w:rPr>
          <w:rFonts w:hint="eastAsia"/>
        </w:rPr>
        <w:t>指令需要判断</w:t>
      </w:r>
      <w:r>
        <w:rPr>
          <w:rFonts w:hint="eastAsia"/>
        </w:rPr>
        <w:t>$v0</w:t>
      </w:r>
      <w:r>
        <w:rPr>
          <w:rFonts w:hint="eastAsia"/>
        </w:rPr>
        <w:t>寄存器的值，并显示</w:t>
      </w:r>
      <w:r>
        <w:rPr>
          <w:rFonts w:hint="eastAsia"/>
        </w:rPr>
        <w:t>$a0</w:t>
      </w:r>
      <w:r>
        <w:rPr>
          <w:rFonts w:hint="eastAsia"/>
        </w:rPr>
        <w:t>的值，故需要用上述判断</w:t>
      </w:r>
      <w:r>
        <w:rPr>
          <w:rFonts w:hint="eastAsia"/>
        </w:rPr>
        <w:t>rt</w:t>
      </w:r>
      <w:r>
        <w:rPr>
          <w:rFonts w:hint="eastAsia"/>
        </w:rPr>
        <w:t>、</w:t>
      </w:r>
      <w:r>
        <w:rPr>
          <w:rFonts w:hint="eastAsia"/>
        </w:rPr>
        <w:t>rs</w:t>
      </w:r>
      <w:r>
        <w:rPr>
          <w:rFonts w:hint="eastAsia"/>
        </w:rPr>
        <w:t>数据相关的方法来判断</w:t>
      </w:r>
      <w:r>
        <w:rPr>
          <w:rFonts w:hint="eastAsia"/>
        </w:rPr>
        <w:t>$v0</w:t>
      </w:r>
      <w:r>
        <w:rPr>
          <w:rFonts w:hint="eastAsia"/>
        </w:rPr>
        <w:t>和</w:t>
      </w:r>
      <w:r>
        <w:rPr>
          <w:rFonts w:hint="eastAsia"/>
        </w:rPr>
        <w:t>$a0</w:t>
      </w:r>
      <w:r>
        <w:rPr>
          <w:rFonts w:hint="eastAsia"/>
        </w:rPr>
        <w:t>寄存器是否数据相关，区别在于上述的</w:t>
      </w:r>
      <w:r>
        <w:rPr>
          <w:rFonts w:hint="eastAsia"/>
        </w:rPr>
        <w:t>rt</w:t>
      </w:r>
      <w:r>
        <w:t>_use</w:t>
      </w:r>
      <w:r>
        <w:rPr>
          <w:rFonts w:hint="eastAsia"/>
        </w:rPr>
        <w:t>此处用</w:t>
      </w:r>
      <w:r>
        <w:rPr>
          <w:rFonts w:hint="eastAsia"/>
        </w:rPr>
        <w:t>syscall</w:t>
      </w:r>
      <w:r>
        <w:rPr>
          <w:rFonts w:hint="eastAsia"/>
        </w:rPr>
        <w:t>信号替代。此处根据汇编代码中每次调用</w:t>
      </w:r>
      <w:r>
        <w:rPr>
          <w:rFonts w:hint="eastAsia"/>
        </w:rPr>
        <w:t>syscall</w:t>
      </w:r>
      <w:r>
        <w:rPr>
          <w:rFonts w:hint="eastAsia"/>
        </w:rPr>
        <w:t>之前都会先对</w:t>
      </w:r>
      <w:r>
        <w:rPr>
          <w:rFonts w:hint="eastAsia"/>
        </w:rPr>
        <w:t>$a0</w:t>
      </w:r>
      <w:r>
        <w:rPr>
          <w:rFonts w:hint="eastAsia"/>
        </w:rPr>
        <w:t>赋值，再对</w:t>
      </w:r>
      <w:r>
        <w:rPr>
          <w:rFonts w:hint="eastAsia"/>
        </w:rPr>
        <w:lastRenderedPageBreak/>
        <w:t>$v0</w:t>
      </w:r>
      <w:r>
        <w:rPr>
          <w:rFonts w:hint="eastAsia"/>
        </w:rPr>
        <w:t>进行判断，所以此处只需要判断</w:t>
      </w:r>
      <w:r>
        <w:rPr>
          <w:rFonts w:hint="eastAsia"/>
        </w:rPr>
        <w:t>$v0</w:t>
      </w:r>
      <w:r>
        <w:rPr>
          <w:rFonts w:hint="eastAsia"/>
        </w:rPr>
        <w:t>是否发生冲突就能同时判断出</w:t>
      </w:r>
      <w:r>
        <w:rPr>
          <w:rFonts w:hint="eastAsia"/>
        </w:rPr>
        <w:t>$a0</w:t>
      </w:r>
      <w:r>
        <w:rPr>
          <w:rFonts w:hint="eastAsia"/>
        </w:rPr>
        <w:t>的数据相关。</w:t>
      </w:r>
    </w:p>
    <w:p w14:paraId="3E7F73A1" w14:textId="28410DD1" w:rsidR="00214B51" w:rsidRPr="00214B51" w:rsidRDefault="00214B51" w:rsidP="00214B51">
      <w:pPr>
        <w:ind w:firstLine="480"/>
      </w:pPr>
      <w:r>
        <w:rPr>
          <w:rFonts w:hint="eastAsia"/>
        </w:rPr>
        <w:t>最后将上述三种判断的结果相或，得到最后的</w:t>
      </w:r>
      <w:r>
        <w:rPr>
          <w:rFonts w:hint="eastAsia"/>
        </w:rPr>
        <w:t>nop</w:t>
      </w:r>
      <w:r>
        <w:rPr>
          <w:rFonts w:hint="eastAsia"/>
        </w:rPr>
        <w:t>信号，即最终的是否存在数据相关的信号。其总体电路如</w:t>
      </w:r>
      <w:r>
        <w:fldChar w:fldCharType="begin"/>
      </w:r>
      <w:r>
        <w:instrText xml:space="preserve"> </w:instrText>
      </w:r>
      <w:r>
        <w:rPr>
          <w:rFonts w:hint="eastAsia"/>
        </w:rPr>
        <w:instrText>REF _Ref477784874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16</w:t>
      </w:r>
      <w:r>
        <w:fldChar w:fldCharType="end"/>
      </w:r>
      <w:r>
        <w:rPr>
          <w:rFonts w:hint="eastAsia"/>
        </w:rPr>
        <w:t>所示。</w:t>
      </w:r>
    </w:p>
    <w:p w14:paraId="569388DA" w14:textId="4CE709BD" w:rsidR="00166B31" w:rsidRPr="00166B31" w:rsidRDefault="00166B31" w:rsidP="00166B31">
      <w:pPr>
        <w:pStyle w:val="30"/>
        <w:spacing w:before="229"/>
        <w:ind w:left="120"/>
      </w:pPr>
      <w:r>
        <w:rPr>
          <w:rFonts w:hint="eastAsia"/>
        </w:rPr>
        <w:t>分支相关处理</w:t>
      </w:r>
    </w:p>
    <w:p w14:paraId="5EB01B51" w14:textId="08A03FAE" w:rsidR="00166B31" w:rsidRDefault="00822F4B" w:rsidP="00822F4B">
      <w:pPr>
        <w:pStyle w:val="a3"/>
        <w:ind w:firstLine="480"/>
      </w:pPr>
      <w:r>
        <w:rPr>
          <w:rFonts w:hint="eastAsia"/>
        </w:rPr>
        <w:t>分支相关发生的条件是分支指令成功跳转和直接跳转指令来临时，</w:t>
      </w:r>
      <w:r w:rsidR="001A5CA6" w:rsidRPr="001A5CA6">
        <w:rPr>
          <w:rFonts w:hint="eastAsia"/>
        </w:rPr>
        <w:t>转移指令使得流水线发生中断</w:t>
      </w:r>
      <w:r>
        <w:rPr>
          <w:rFonts w:hint="eastAsia"/>
        </w:rPr>
        <w:t>，</w:t>
      </w:r>
      <w:r w:rsidR="001A5CA6" w:rsidRPr="001A5CA6">
        <w:rPr>
          <w:rFonts w:hint="eastAsia"/>
        </w:rPr>
        <w:t>提前取出</w:t>
      </w:r>
      <w:r>
        <w:rPr>
          <w:rFonts w:hint="eastAsia"/>
        </w:rPr>
        <w:t>的</w:t>
      </w:r>
      <w:r w:rsidR="001A5CA6" w:rsidRPr="001A5CA6">
        <w:rPr>
          <w:rFonts w:hint="eastAsia"/>
        </w:rPr>
        <w:t>指令作废，流水线</w:t>
      </w:r>
      <w:r>
        <w:rPr>
          <w:rFonts w:hint="eastAsia"/>
        </w:rPr>
        <w:t>需要</w:t>
      </w:r>
      <w:r w:rsidR="001A5CA6" w:rsidRPr="001A5CA6">
        <w:rPr>
          <w:rFonts w:hint="eastAsia"/>
        </w:rPr>
        <w:t>清空</w:t>
      </w:r>
      <w:r>
        <w:rPr>
          <w:rFonts w:hint="eastAsia"/>
        </w:rPr>
        <w:t>，</w:t>
      </w:r>
      <w:r>
        <w:rPr>
          <w:rFonts w:hint="eastAsia"/>
        </w:rPr>
        <w:t>PC</w:t>
      </w:r>
      <w:r>
        <w:rPr>
          <w:rFonts w:hint="eastAsia"/>
        </w:rPr>
        <w:t>值设置为跳转地址再继续运行。</w:t>
      </w:r>
    </w:p>
    <w:p w14:paraId="06B7AA24" w14:textId="08226941" w:rsidR="00822F4B" w:rsidRDefault="00822F4B" w:rsidP="00822F4B">
      <w:pPr>
        <w:pStyle w:val="a3"/>
        <w:ind w:firstLine="480"/>
      </w:pPr>
      <w:r>
        <w:rPr>
          <w:rFonts w:hint="eastAsia"/>
        </w:rPr>
        <w:t>针对分支指令，在</w:t>
      </w:r>
      <w:r>
        <w:rPr>
          <w:rFonts w:hint="eastAsia"/>
        </w:rPr>
        <w:t>EX</w:t>
      </w:r>
      <w:r>
        <w:rPr>
          <w:rFonts w:hint="eastAsia"/>
        </w:rPr>
        <w:t>段才能判断是否跳转，故在</w:t>
      </w:r>
      <w:r>
        <w:rPr>
          <w:rFonts w:hint="eastAsia"/>
        </w:rPr>
        <w:t>EX</w:t>
      </w:r>
      <w:r>
        <w:rPr>
          <w:rFonts w:hint="eastAsia"/>
        </w:rPr>
        <w:t>段对分支指令进行判断，若成功跳转，则需要分别在</w:t>
      </w:r>
      <w:r>
        <w:rPr>
          <w:rFonts w:hint="eastAsia"/>
        </w:rPr>
        <w:t>ID</w:t>
      </w:r>
      <w:r>
        <w:rPr>
          <w:rFonts w:hint="eastAsia"/>
        </w:rPr>
        <w:t>段和</w:t>
      </w:r>
      <w:r>
        <w:rPr>
          <w:rFonts w:hint="eastAsia"/>
        </w:rPr>
        <w:t>EX</w:t>
      </w:r>
      <w:r>
        <w:rPr>
          <w:rFonts w:hint="eastAsia"/>
        </w:rPr>
        <w:t>段插入气泡，即</w:t>
      </w:r>
      <w:r>
        <w:rPr>
          <w:rFonts w:hint="eastAsia"/>
        </w:rPr>
        <w:t>nop</w:t>
      </w:r>
      <w:r>
        <w:t>_IF_ID</w:t>
      </w:r>
      <w:r>
        <w:rPr>
          <w:rFonts w:hint="eastAsia"/>
        </w:rPr>
        <w:t>信号和</w:t>
      </w:r>
      <w:r>
        <w:rPr>
          <w:rFonts w:hint="eastAsia"/>
        </w:rPr>
        <w:t>nop_</w:t>
      </w:r>
      <w:r>
        <w:t>ID_EX</w:t>
      </w:r>
      <w:r>
        <w:rPr>
          <w:rFonts w:hint="eastAsia"/>
        </w:rPr>
        <w:t>信号置为</w:t>
      </w:r>
      <w:r>
        <w:rPr>
          <w:rFonts w:hint="eastAsia"/>
        </w:rPr>
        <w:t>1</w:t>
      </w:r>
      <w:r>
        <w:rPr>
          <w:rFonts w:hint="eastAsia"/>
        </w:rPr>
        <w:t>。</w:t>
      </w:r>
    </w:p>
    <w:p w14:paraId="2B2C8BE6" w14:textId="386D195D" w:rsidR="00822F4B" w:rsidRDefault="00822F4B" w:rsidP="00822F4B">
      <w:pPr>
        <w:pStyle w:val="a3"/>
        <w:ind w:firstLine="480"/>
      </w:pPr>
      <w:r>
        <w:rPr>
          <w:rFonts w:hint="eastAsia"/>
        </w:rPr>
        <w:t>针对直接跳转指令，因为在译码段就可以知道需要跳转，故在译码段处理直接跳转指令可以少插入一个气泡。当译码段判断为是直接跳转指令时，</w:t>
      </w:r>
      <w:r>
        <w:rPr>
          <w:rFonts w:hint="eastAsia"/>
        </w:rPr>
        <w:t>nop</w:t>
      </w:r>
      <w:r>
        <w:t>_IF_ID</w:t>
      </w:r>
      <w:r>
        <w:rPr>
          <w:rFonts w:hint="eastAsia"/>
        </w:rPr>
        <w:t>信号置为</w:t>
      </w:r>
      <w:r>
        <w:rPr>
          <w:rFonts w:hint="eastAsia"/>
        </w:rPr>
        <w:t>1</w:t>
      </w:r>
      <w:r>
        <w:rPr>
          <w:rFonts w:hint="eastAsia"/>
        </w:rPr>
        <w:t>，给</w:t>
      </w:r>
      <w:r>
        <w:rPr>
          <w:rFonts w:hint="eastAsia"/>
        </w:rPr>
        <w:t>ID</w:t>
      </w:r>
      <w:r>
        <w:rPr>
          <w:rFonts w:hint="eastAsia"/>
        </w:rPr>
        <w:t>段插入一个气泡。</w:t>
      </w:r>
    </w:p>
    <w:p w14:paraId="4C72D87B" w14:textId="2D5900AA" w:rsidR="00822F4B" w:rsidRDefault="00A14C61" w:rsidP="00822F4B">
      <w:pPr>
        <w:pStyle w:val="a3"/>
        <w:ind w:firstLine="480"/>
      </w:pPr>
      <w:r>
        <w:rPr>
          <w:rFonts w:hint="eastAsia"/>
        </w:rPr>
        <w:t>如</w:t>
      </w:r>
      <w:r>
        <w:fldChar w:fldCharType="begin"/>
      </w:r>
      <w:r>
        <w:instrText xml:space="preserve"> </w:instrText>
      </w:r>
      <w:r>
        <w:rPr>
          <w:rFonts w:hint="eastAsia"/>
        </w:rPr>
        <w:instrText>REF _Ref477784890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17</w:t>
      </w:r>
      <w:r>
        <w:fldChar w:fldCharType="end"/>
      </w:r>
      <w:r w:rsidR="00822F4B">
        <w:rPr>
          <w:rFonts w:hint="eastAsia"/>
        </w:rPr>
        <w:t>所示，</w:t>
      </w:r>
      <w:r w:rsidR="00822F4B">
        <w:rPr>
          <w:rFonts w:hint="eastAsia"/>
        </w:rPr>
        <w:t>branch</w:t>
      </w:r>
      <w:r w:rsidR="00822F4B">
        <w:rPr>
          <w:rFonts w:hint="eastAsia"/>
        </w:rPr>
        <w:t>是</w:t>
      </w:r>
      <w:r w:rsidR="00822F4B">
        <w:rPr>
          <w:rFonts w:hint="eastAsia"/>
        </w:rPr>
        <w:t>bne</w:t>
      </w:r>
      <w:r w:rsidR="00822F4B">
        <w:rPr>
          <w:rFonts w:hint="eastAsia"/>
        </w:rPr>
        <w:t>、</w:t>
      </w:r>
      <w:r w:rsidR="00822F4B">
        <w:rPr>
          <w:rFonts w:hint="eastAsia"/>
        </w:rPr>
        <w:t>beq</w:t>
      </w:r>
      <w:r w:rsidR="00822F4B">
        <w:rPr>
          <w:rFonts w:hint="eastAsia"/>
        </w:rPr>
        <w:t>以及扩展指令</w:t>
      </w:r>
      <w:r w:rsidR="00822F4B">
        <w:rPr>
          <w:rFonts w:hint="eastAsia"/>
        </w:rPr>
        <w:t>bgez</w:t>
      </w:r>
      <w:r w:rsidR="00822F4B">
        <w:rPr>
          <w:rFonts w:hint="eastAsia"/>
        </w:rPr>
        <w:t>在</w:t>
      </w:r>
      <w:r w:rsidR="00822F4B">
        <w:rPr>
          <w:rFonts w:hint="eastAsia"/>
        </w:rPr>
        <w:t>EX</w:t>
      </w:r>
      <w:r w:rsidR="00822F4B">
        <w:rPr>
          <w:rFonts w:hint="eastAsia"/>
        </w:rPr>
        <w:t>段最后判断出来的是否跳转信号，</w:t>
      </w:r>
      <w:r w:rsidR="00822F4B">
        <w:rPr>
          <w:rFonts w:hint="eastAsia"/>
        </w:rPr>
        <w:t>1</w:t>
      </w:r>
      <w:r w:rsidR="00822F4B">
        <w:rPr>
          <w:rFonts w:hint="eastAsia"/>
        </w:rPr>
        <w:t>代表成功跳转。</w:t>
      </w:r>
      <w:r w:rsidR="00822F4B">
        <w:rPr>
          <w:rFonts w:hint="eastAsia"/>
        </w:rPr>
        <w:t>Jmp</w:t>
      </w:r>
      <w:r w:rsidR="00822F4B">
        <w:rPr>
          <w:rFonts w:hint="eastAsia"/>
        </w:rPr>
        <w:t>信号值为</w:t>
      </w:r>
      <w:r w:rsidR="00822F4B">
        <w:rPr>
          <w:rFonts w:hint="eastAsia"/>
        </w:rPr>
        <w:t>00</w:t>
      </w:r>
      <w:r w:rsidR="00822F4B">
        <w:rPr>
          <w:rFonts w:hint="eastAsia"/>
        </w:rPr>
        <w:t>时代表</w:t>
      </w:r>
      <w:r w:rsidR="00822F4B">
        <w:rPr>
          <w:rFonts w:hint="eastAsia"/>
        </w:rPr>
        <w:t>j</w:t>
      </w:r>
      <w:r w:rsidR="00822F4B">
        <w:rPr>
          <w:rFonts w:hint="eastAsia"/>
        </w:rPr>
        <w:t>跳转或</w:t>
      </w:r>
      <w:r w:rsidR="00822F4B">
        <w:rPr>
          <w:rFonts w:hint="eastAsia"/>
        </w:rPr>
        <w:t>jal</w:t>
      </w:r>
      <w:r w:rsidR="00822F4B">
        <w:rPr>
          <w:rFonts w:hint="eastAsia"/>
        </w:rPr>
        <w:t>跳转，为</w:t>
      </w:r>
      <w:r w:rsidR="00822F4B">
        <w:rPr>
          <w:rFonts w:hint="eastAsia"/>
        </w:rPr>
        <w:t>11</w:t>
      </w:r>
      <w:r w:rsidR="00822F4B">
        <w:rPr>
          <w:rFonts w:hint="eastAsia"/>
        </w:rPr>
        <w:t>时代表</w:t>
      </w:r>
      <w:r w:rsidR="00822F4B">
        <w:rPr>
          <w:rFonts w:hint="eastAsia"/>
        </w:rPr>
        <w:t>jr</w:t>
      </w:r>
      <w:r w:rsidR="00822F4B">
        <w:rPr>
          <w:rFonts w:hint="eastAsia"/>
        </w:rPr>
        <w:t>跳转，默认不会出现</w:t>
      </w:r>
      <w:r w:rsidR="00822F4B">
        <w:rPr>
          <w:rFonts w:hint="eastAsia"/>
        </w:rPr>
        <w:t>10</w:t>
      </w:r>
      <w:r w:rsidR="00822F4B">
        <w:rPr>
          <w:rFonts w:hint="eastAsia"/>
        </w:rPr>
        <w:t>情况，故只需要判断</w:t>
      </w:r>
      <w:r w:rsidR="00822F4B">
        <w:rPr>
          <w:rFonts w:hint="eastAsia"/>
        </w:rPr>
        <w:t>Jmp</w:t>
      </w:r>
      <w:r w:rsidR="00822F4B">
        <w:rPr>
          <w:rFonts w:hint="eastAsia"/>
        </w:rPr>
        <w:t>不等于</w:t>
      </w:r>
      <w:r w:rsidR="00822F4B">
        <w:rPr>
          <w:rFonts w:hint="eastAsia"/>
        </w:rPr>
        <w:t>01</w:t>
      </w:r>
      <w:r w:rsidR="00822F4B">
        <w:rPr>
          <w:rFonts w:hint="eastAsia"/>
        </w:rPr>
        <w:t>即为直接跳转指令。</w:t>
      </w:r>
    </w:p>
    <w:p w14:paraId="1A595BEC" w14:textId="5513D30D" w:rsidR="00822F4B" w:rsidRDefault="00822F4B" w:rsidP="00822F4B">
      <w:pPr>
        <w:pStyle w:val="a3"/>
        <w:ind w:firstLine="480"/>
      </w:pPr>
      <w:r>
        <w:rPr>
          <w:rFonts w:hint="eastAsia"/>
        </w:rPr>
        <w:t>此处将</w:t>
      </w:r>
      <w:r>
        <w:rPr>
          <w:rFonts w:hint="eastAsia"/>
        </w:rPr>
        <w:t>eret</w:t>
      </w:r>
      <w:r>
        <w:rPr>
          <w:rFonts w:hint="eastAsia"/>
        </w:rPr>
        <w:t>也看作是一条直接跳转指令，因为</w:t>
      </w:r>
      <w:r>
        <w:rPr>
          <w:rFonts w:hint="eastAsia"/>
        </w:rPr>
        <w:t>eret</w:t>
      </w:r>
      <w:r>
        <w:rPr>
          <w:rFonts w:hint="eastAsia"/>
        </w:rPr>
        <w:t>也会导致指令跳转。</w:t>
      </w:r>
    </w:p>
    <w:p w14:paraId="36F55E0D" w14:textId="77777777" w:rsidR="00203DDA" w:rsidRDefault="00166B31" w:rsidP="00203DDA">
      <w:pPr>
        <w:pStyle w:val="a3"/>
        <w:keepNext/>
        <w:ind w:firstLine="480"/>
        <w:jc w:val="center"/>
      </w:pPr>
      <w:r>
        <w:rPr>
          <w:noProof/>
        </w:rPr>
        <w:drawing>
          <wp:inline distT="0" distB="0" distL="0" distR="0" wp14:anchorId="7CBE2AB6" wp14:editId="26798121">
            <wp:extent cx="2428571" cy="112381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8571" cy="1123810"/>
                    </a:xfrm>
                    <a:prstGeom prst="rect">
                      <a:avLst/>
                    </a:prstGeom>
                  </pic:spPr>
                </pic:pic>
              </a:graphicData>
            </a:graphic>
          </wp:inline>
        </w:drawing>
      </w:r>
    </w:p>
    <w:p w14:paraId="258944BD" w14:textId="55F5C6E0" w:rsidR="00166B31" w:rsidRDefault="00203DDA" w:rsidP="00203DDA">
      <w:pPr>
        <w:pStyle w:val="aff1"/>
        <w:spacing w:before="91" w:after="91"/>
        <w:ind w:firstLine="420"/>
      </w:pPr>
      <w:bookmarkStart w:id="75" w:name="_Ref477784890"/>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17</w:t>
      </w:r>
      <w:r w:rsidR="00956513">
        <w:fldChar w:fldCharType="end"/>
      </w:r>
      <w:bookmarkEnd w:id="75"/>
      <w:r>
        <w:t xml:space="preserve"> </w:t>
      </w:r>
      <w:r>
        <w:rPr>
          <w:rFonts w:hint="eastAsia"/>
        </w:rPr>
        <w:t>分至相关气泡信号产生</w:t>
      </w:r>
    </w:p>
    <w:p w14:paraId="640D24E8" w14:textId="743EAE4C" w:rsidR="00787E7C" w:rsidRDefault="00787E7C" w:rsidP="00787E7C">
      <w:pPr>
        <w:ind w:firstLine="480"/>
      </w:pPr>
      <w:r>
        <w:rPr>
          <w:rFonts w:hint="eastAsia"/>
        </w:rPr>
        <w:t>由于理想流水线没有对分支跳转做处理，这里还需要处理非顺序的</w:t>
      </w:r>
      <w:r>
        <w:rPr>
          <w:rFonts w:hint="eastAsia"/>
        </w:rPr>
        <w:t>NPC</w:t>
      </w:r>
      <w:r w:rsidR="00A14C61">
        <w:rPr>
          <w:rFonts w:hint="eastAsia"/>
        </w:rPr>
        <w:t>判断过程。如</w:t>
      </w:r>
      <w:r w:rsidR="00A14C61">
        <w:fldChar w:fldCharType="begin"/>
      </w:r>
      <w:r w:rsidR="00A14C61">
        <w:instrText xml:space="preserve"> </w:instrText>
      </w:r>
      <w:r w:rsidR="00A14C61">
        <w:rPr>
          <w:rFonts w:hint="eastAsia"/>
        </w:rPr>
        <w:instrText>REF _Ref477784921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18</w:t>
      </w:r>
      <w:r w:rsidR="00A14C61">
        <w:fldChar w:fldCharType="end"/>
      </w:r>
      <w:r>
        <w:rPr>
          <w:rFonts w:hint="eastAsia"/>
        </w:rPr>
        <w:t>所示，在</w:t>
      </w:r>
      <w:r>
        <w:rPr>
          <w:rFonts w:hint="eastAsia"/>
        </w:rPr>
        <w:t>IF</w:t>
      </w:r>
      <w:r>
        <w:rPr>
          <w:rFonts w:hint="eastAsia"/>
        </w:rPr>
        <w:t>取值阶段，通过选择器选出</w:t>
      </w:r>
      <w:r>
        <w:rPr>
          <w:rFonts w:hint="eastAsia"/>
        </w:rPr>
        <w:t>NPC</w:t>
      </w:r>
      <w:r>
        <w:rPr>
          <w:rFonts w:hint="eastAsia"/>
        </w:rPr>
        <w:t>地址，其中除了</w:t>
      </w:r>
      <w:r>
        <w:rPr>
          <w:rFonts w:hint="eastAsia"/>
        </w:rPr>
        <w:t>PC</w:t>
      </w:r>
      <w:r>
        <w:t>+4</w:t>
      </w:r>
      <w:r>
        <w:rPr>
          <w:rFonts w:hint="eastAsia"/>
        </w:rPr>
        <w:t>，其余信号都是后续段的反馈信号。这里需要注意的是分支跳转</w:t>
      </w:r>
      <w:r>
        <w:rPr>
          <w:rFonts w:hint="eastAsia"/>
        </w:rPr>
        <w:t>branch</w:t>
      </w:r>
      <w:r>
        <w:rPr>
          <w:rFonts w:hint="eastAsia"/>
        </w:rPr>
        <w:t>和直接跳转的优先级。由于本人采用的是分支和直接跳转分开处理，故可能存在</w:t>
      </w:r>
      <w:r>
        <w:rPr>
          <w:rFonts w:hint="eastAsia"/>
        </w:rPr>
        <w:t>EX</w:t>
      </w:r>
      <w:r>
        <w:rPr>
          <w:rFonts w:hint="eastAsia"/>
        </w:rPr>
        <w:t>段分支成功</w:t>
      </w:r>
      <w:r>
        <w:rPr>
          <w:rFonts w:hint="eastAsia"/>
        </w:rPr>
        <w:t>branch</w:t>
      </w:r>
      <w:r>
        <w:rPr>
          <w:rFonts w:hint="eastAsia"/>
        </w:rPr>
        <w:t>为</w:t>
      </w:r>
      <w:r>
        <w:rPr>
          <w:rFonts w:hint="eastAsia"/>
        </w:rPr>
        <w:t>1</w:t>
      </w:r>
      <w:r>
        <w:rPr>
          <w:rFonts w:hint="eastAsia"/>
        </w:rPr>
        <w:t>且</w:t>
      </w:r>
      <w:r>
        <w:rPr>
          <w:rFonts w:hint="eastAsia"/>
        </w:rPr>
        <w:t>ID</w:t>
      </w:r>
      <w:r>
        <w:rPr>
          <w:rFonts w:hint="eastAsia"/>
        </w:rPr>
        <w:t>段时直接跳转指令，此时需要保证下一指令地址是分支指令的跳转</w:t>
      </w:r>
      <w:r>
        <w:rPr>
          <w:rFonts w:hint="eastAsia"/>
        </w:rPr>
        <w:lastRenderedPageBreak/>
        <w:t>地址，因为</w:t>
      </w:r>
      <w:r>
        <w:rPr>
          <w:rFonts w:hint="eastAsia"/>
        </w:rPr>
        <w:t>EX</w:t>
      </w:r>
      <w:r>
        <w:rPr>
          <w:rFonts w:hint="eastAsia"/>
        </w:rPr>
        <w:t>段的指令先执行。</w:t>
      </w:r>
    </w:p>
    <w:p w14:paraId="0054B804" w14:textId="77777777" w:rsidR="002867F8" w:rsidRDefault="00787E7C" w:rsidP="002867F8">
      <w:pPr>
        <w:pStyle w:val="a3"/>
        <w:keepNext/>
        <w:ind w:firstLine="480"/>
        <w:jc w:val="center"/>
      </w:pPr>
      <w:r>
        <w:rPr>
          <w:noProof/>
        </w:rPr>
        <w:drawing>
          <wp:inline distT="0" distB="0" distL="0" distR="0" wp14:anchorId="776DD17E" wp14:editId="7A97A5E1">
            <wp:extent cx="3148495" cy="1390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319" cy="1396756"/>
                    </a:xfrm>
                    <a:prstGeom prst="rect">
                      <a:avLst/>
                    </a:prstGeom>
                  </pic:spPr>
                </pic:pic>
              </a:graphicData>
            </a:graphic>
          </wp:inline>
        </w:drawing>
      </w:r>
    </w:p>
    <w:p w14:paraId="79E0DDC7" w14:textId="474F4525" w:rsidR="00787E7C" w:rsidRPr="00166B31" w:rsidRDefault="002867F8" w:rsidP="002867F8">
      <w:pPr>
        <w:pStyle w:val="aff1"/>
        <w:spacing w:before="91" w:after="91"/>
        <w:ind w:firstLine="420"/>
      </w:pPr>
      <w:bookmarkStart w:id="76" w:name="_Ref477784921"/>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18</w:t>
      </w:r>
      <w:r w:rsidR="00956513">
        <w:fldChar w:fldCharType="end"/>
      </w:r>
      <w:bookmarkEnd w:id="76"/>
      <w:r>
        <w:t xml:space="preserve"> </w:t>
      </w:r>
      <w:r>
        <w:rPr>
          <w:rFonts w:hint="eastAsia"/>
        </w:rPr>
        <w:t>目标地址选择模块</w:t>
      </w:r>
    </w:p>
    <w:p w14:paraId="26C15C0E" w14:textId="38E7990D" w:rsidR="006A4689" w:rsidRDefault="002230CD" w:rsidP="006A22E1">
      <w:pPr>
        <w:pStyle w:val="2"/>
      </w:pPr>
      <w:r w:rsidRPr="002230CD">
        <w:rPr>
          <w:noProof/>
        </w:rPr>
        <w:t xml:space="preserve"> </w:t>
      </w:r>
      <w:bookmarkStart w:id="77" w:name="_Toc478115246"/>
      <w:r w:rsidR="006A4689" w:rsidRPr="006A22E1">
        <w:rPr>
          <w:rFonts w:hint="eastAsia"/>
        </w:rPr>
        <w:t>数据转发流水线实现</w:t>
      </w:r>
      <w:bookmarkEnd w:id="77"/>
    </w:p>
    <w:p w14:paraId="27E767B5" w14:textId="58FF7C0F" w:rsidR="005E2456" w:rsidRDefault="005E2456" w:rsidP="005E2456">
      <w:pPr>
        <w:pStyle w:val="30"/>
        <w:spacing w:before="229"/>
        <w:ind w:left="120"/>
      </w:pPr>
      <w:r>
        <w:rPr>
          <w:rFonts w:hint="eastAsia"/>
        </w:rPr>
        <w:t>重定向整体实现</w:t>
      </w:r>
    </w:p>
    <w:p w14:paraId="5C473C5D" w14:textId="12EC1BDF" w:rsidR="00782D10" w:rsidRDefault="00782D10" w:rsidP="00C021B0">
      <w:pPr>
        <w:ind w:firstLine="480"/>
      </w:pPr>
      <w:r>
        <w:rPr>
          <w:rFonts w:hint="eastAsia"/>
        </w:rPr>
        <w:t>数据相关可以通过插入气泡的方式解决，但是该方法会造成程序周期数大大增加，造成资源浪费。下面用重定向的方法解决部分数据相关。</w:t>
      </w:r>
    </w:p>
    <w:p w14:paraId="06F6070B" w14:textId="7A611DC4" w:rsidR="009A1595" w:rsidRDefault="009A1595" w:rsidP="00C021B0">
      <w:pPr>
        <w:ind w:firstLine="480"/>
      </w:pPr>
      <w:r>
        <w:rPr>
          <w:rFonts w:hint="eastAsia"/>
        </w:rPr>
        <w:t>重定向主要由两部分实现，一是重定向的判断子模块，产生</w:t>
      </w:r>
      <w:r>
        <w:rPr>
          <w:rFonts w:hint="eastAsia"/>
        </w:rPr>
        <w:t>CPU</w:t>
      </w:r>
      <w:r>
        <w:rPr>
          <w:rFonts w:hint="eastAsia"/>
        </w:rPr>
        <w:t>重定向需要的信号；二是重定向处理子模块，依据判断子模块产生的重定向信号修正</w:t>
      </w:r>
      <w:r>
        <w:rPr>
          <w:rFonts w:hint="eastAsia"/>
        </w:rPr>
        <w:t>ID</w:t>
      </w:r>
      <w:r>
        <w:rPr>
          <w:rFonts w:hint="eastAsia"/>
        </w:rPr>
        <w:t>段从寄存器读出的值以及数码管显示模块的</w:t>
      </w:r>
      <w:r w:rsidR="00855264">
        <w:rPr>
          <w:rFonts w:hint="eastAsia"/>
        </w:rPr>
        <w:t>$a0</w:t>
      </w:r>
      <w:r w:rsidR="00855264">
        <w:rPr>
          <w:rFonts w:hint="eastAsia"/>
        </w:rPr>
        <w:t>和</w:t>
      </w:r>
      <w:r w:rsidR="00855264">
        <w:rPr>
          <w:rFonts w:hint="eastAsia"/>
        </w:rPr>
        <w:t>$v0</w:t>
      </w:r>
      <w:r w:rsidR="00855264">
        <w:rPr>
          <w:rFonts w:hint="eastAsia"/>
        </w:rPr>
        <w:t>的值。</w:t>
      </w:r>
      <w:r w:rsidR="00C021B0">
        <w:rPr>
          <w:rFonts w:hint="eastAsia"/>
        </w:rPr>
        <w:t>下面列举了各种情况重定向的处理方法。</w:t>
      </w:r>
    </w:p>
    <w:p w14:paraId="51C67F75" w14:textId="77777777" w:rsidR="009A1595" w:rsidRDefault="009A1595" w:rsidP="009A1595">
      <w:pPr>
        <w:pStyle w:val="a3"/>
        <w:numPr>
          <w:ilvl w:val="0"/>
          <w:numId w:val="37"/>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段的指令不是</w:t>
      </w:r>
      <w:r>
        <w:rPr>
          <w:rFonts w:hint="eastAsia"/>
        </w:rPr>
        <w:t>load</w:t>
      </w:r>
      <w:r>
        <w:rPr>
          <w:rFonts w:hint="eastAsia"/>
        </w:rPr>
        <w:t>指令或者</w:t>
      </w:r>
      <w:r>
        <w:rPr>
          <w:rFonts w:hint="eastAsia"/>
        </w:rPr>
        <w:t>mfc</w:t>
      </w:r>
      <w:r>
        <w:t>0</w:t>
      </w:r>
      <w:r>
        <w:rPr>
          <w:rFonts w:hint="eastAsia"/>
        </w:rPr>
        <w:t>指令，则直接将</w:t>
      </w:r>
      <w:r>
        <w:rPr>
          <w:rFonts w:hint="eastAsia"/>
        </w:rPr>
        <w:t>EX</w:t>
      </w:r>
      <w:r>
        <w:rPr>
          <w:rFonts w:hint="eastAsia"/>
        </w:rPr>
        <w:t>段</w:t>
      </w:r>
      <w:r>
        <w:rPr>
          <w:rFonts w:hint="eastAsia"/>
        </w:rPr>
        <w:t>ALU</w:t>
      </w:r>
      <w:r>
        <w:rPr>
          <w:rFonts w:hint="eastAsia"/>
        </w:rPr>
        <w:t>的运算结果作为</w:t>
      </w:r>
      <w:r>
        <w:rPr>
          <w:rFonts w:hint="eastAsia"/>
        </w:rPr>
        <w:t>ID</w:t>
      </w:r>
      <w:r>
        <w:rPr>
          <w:rFonts w:hint="eastAsia"/>
        </w:rPr>
        <w:t>段的对应寄存器的值；</w:t>
      </w:r>
    </w:p>
    <w:p w14:paraId="471491DB" w14:textId="77777777" w:rsidR="009A1595" w:rsidRDefault="009A1595" w:rsidP="009A1595">
      <w:pPr>
        <w:pStyle w:val="a3"/>
        <w:numPr>
          <w:ilvl w:val="0"/>
          <w:numId w:val="37"/>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段的指令是</w:t>
      </w:r>
      <w:r>
        <w:rPr>
          <w:rFonts w:hint="eastAsia"/>
        </w:rPr>
        <w:t>load</w:t>
      </w:r>
      <w:r>
        <w:rPr>
          <w:rFonts w:hint="eastAsia"/>
        </w:rPr>
        <w:t>指令或者</w:t>
      </w:r>
      <w:r>
        <w:rPr>
          <w:rFonts w:hint="eastAsia"/>
        </w:rPr>
        <w:t>mfc</w:t>
      </w:r>
      <w:r>
        <w:t>0</w:t>
      </w:r>
      <w:r>
        <w:rPr>
          <w:rFonts w:hint="eastAsia"/>
        </w:rPr>
        <w:t>指令，则需要用插入气泡的方法解决</w:t>
      </w:r>
      <w:r>
        <w:rPr>
          <w:rFonts w:hint="eastAsia"/>
        </w:rPr>
        <w:t>Load_Use</w:t>
      </w:r>
      <w:r>
        <w:rPr>
          <w:rFonts w:hint="eastAsia"/>
        </w:rPr>
        <w:t>冲突，其解决方法同气泡流水线。</w:t>
      </w:r>
    </w:p>
    <w:p w14:paraId="7B2C5D0A" w14:textId="77777777" w:rsidR="009A1595" w:rsidRDefault="009A1595" w:rsidP="009A1595">
      <w:pPr>
        <w:pStyle w:val="a3"/>
        <w:numPr>
          <w:ilvl w:val="0"/>
          <w:numId w:val="37"/>
        </w:numPr>
        <w:ind w:rightChars="11" w:right="26" w:firstLineChars="0"/>
      </w:pPr>
      <w:r>
        <w:rPr>
          <w:rFonts w:hint="eastAsia"/>
        </w:rPr>
        <w:t>ID</w:t>
      </w:r>
      <w:r>
        <w:rPr>
          <w:rFonts w:hint="eastAsia"/>
        </w:rPr>
        <w:t>段和</w:t>
      </w:r>
      <w:r>
        <w:rPr>
          <w:rFonts w:hint="eastAsia"/>
        </w:rPr>
        <w:t>Mem</w:t>
      </w:r>
      <w:r>
        <w:rPr>
          <w:rFonts w:hint="eastAsia"/>
        </w:rPr>
        <w:t>段的寄存器发生冲突，而</w:t>
      </w:r>
      <w:r>
        <w:rPr>
          <w:rFonts w:hint="eastAsia"/>
        </w:rPr>
        <w:t>EX</w:t>
      </w:r>
      <w:r>
        <w:rPr>
          <w:rFonts w:hint="eastAsia"/>
        </w:rPr>
        <w:t>段的指令不是</w:t>
      </w:r>
      <w:r>
        <w:rPr>
          <w:rFonts w:hint="eastAsia"/>
        </w:rPr>
        <w:t>load</w:t>
      </w:r>
      <w:r>
        <w:rPr>
          <w:rFonts w:hint="eastAsia"/>
        </w:rPr>
        <w:t>指令或者</w:t>
      </w:r>
      <w:r>
        <w:rPr>
          <w:rFonts w:hint="eastAsia"/>
        </w:rPr>
        <w:t>mfc</w:t>
      </w:r>
      <w:r>
        <w:t>0</w:t>
      </w:r>
      <w:r>
        <w:rPr>
          <w:rFonts w:hint="eastAsia"/>
        </w:rPr>
        <w:t>指令，则直接将</w:t>
      </w:r>
      <w:r>
        <w:rPr>
          <w:rFonts w:hint="eastAsia"/>
        </w:rPr>
        <w:t>Mem</w:t>
      </w:r>
      <w:r>
        <w:rPr>
          <w:rFonts w:hint="eastAsia"/>
        </w:rPr>
        <w:t>段</w:t>
      </w:r>
      <w:r>
        <w:rPr>
          <w:rFonts w:hint="eastAsia"/>
        </w:rPr>
        <w:t>ALU</w:t>
      </w:r>
      <w:r>
        <w:rPr>
          <w:rFonts w:hint="eastAsia"/>
        </w:rPr>
        <w:t>的运算结果作为</w:t>
      </w:r>
      <w:r>
        <w:rPr>
          <w:rFonts w:hint="eastAsia"/>
        </w:rPr>
        <w:t>ID</w:t>
      </w:r>
      <w:r>
        <w:rPr>
          <w:rFonts w:hint="eastAsia"/>
        </w:rPr>
        <w:t>段的对应寄存器的值；</w:t>
      </w:r>
    </w:p>
    <w:p w14:paraId="6FFA4AB5" w14:textId="77777777" w:rsidR="009A1595" w:rsidRDefault="009A1595" w:rsidP="009A1595">
      <w:pPr>
        <w:pStyle w:val="a3"/>
        <w:numPr>
          <w:ilvl w:val="0"/>
          <w:numId w:val="37"/>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段的指令不是</w:t>
      </w:r>
      <w:r>
        <w:rPr>
          <w:rFonts w:hint="eastAsia"/>
        </w:rPr>
        <w:t>load</w:t>
      </w:r>
      <w:r>
        <w:rPr>
          <w:rFonts w:hint="eastAsia"/>
        </w:rPr>
        <w:t>指令，则直接将</w:t>
      </w:r>
      <w:r>
        <w:rPr>
          <w:rFonts w:hint="eastAsia"/>
        </w:rPr>
        <w:t>Mem</w:t>
      </w:r>
      <w:r>
        <w:rPr>
          <w:rFonts w:hint="eastAsia"/>
        </w:rPr>
        <w:t>段内存读出数据</w:t>
      </w:r>
      <w:r>
        <w:rPr>
          <w:rFonts w:hint="eastAsia"/>
        </w:rPr>
        <w:t>MemDate</w:t>
      </w:r>
      <w:r>
        <w:rPr>
          <w:rFonts w:hint="eastAsia"/>
        </w:rPr>
        <w:t>作为</w:t>
      </w:r>
      <w:r>
        <w:rPr>
          <w:rFonts w:hint="eastAsia"/>
        </w:rPr>
        <w:t>ID</w:t>
      </w:r>
      <w:r>
        <w:rPr>
          <w:rFonts w:hint="eastAsia"/>
        </w:rPr>
        <w:t>段的对应寄存器的值；</w:t>
      </w:r>
    </w:p>
    <w:p w14:paraId="7010E82E" w14:textId="77777777" w:rsidR="009A1595" w:rsidRDefault="009A1595" w:rsidP="009A1595">
      <w:pPr>
        <w:pStyle w:val="a3"/>
        <w:numPr>
          <w:ilvl w:val="0"/>
          <w:numId w:val="37"/>
        </w:numPr>
        <w:ind w:rightChars="11" w:right="26" w:firstLineChars="0"/>
      </w:pPr>
      <w:r>
        <w:rPr>
          <w:rFonts w:hint="eastAsia"/>
        </w:rPr>
        <w:t>ID</w:t>
      </w:r>
      <w:r>
        <w:rPr>
          <w:rFonts w:hint="eastAsia"/>
        </w:rPr>
        <w:t>段和</w:t>
      </w:r>
      <w:r>
        <w:rPr>
          <w:rFonts w:hint="eastAsia"/>
        </w:rPr>
        <w:t>EX</w:t>
      </w:r>
      <w:r>
        <w:rPr>
          <w:rFonts w:hint="eastAsia"/>
        </w:rPr>
        <w:t>段的寄存器发生冲突，而</w:t>
      </w:r>
      <w:r>
        <w:rPr>
          <w:rFonts w:hint="eastAsia"/>
        </w:rPr>
        <w:t>EX</w:t>
      </w:r>
      <w:r>
        <w:rPr>
          <w:rFonts w:hint="eastAsia"/>
        </w:rPr>
        <w:t>段的指令不是</w:t>
      </w:r>
      <w:r>
        <w:rPr>
          <w:rFonts w:hint="eastAsia"/>
        </w:rPr>
        <w:t>mfc</w:t>
      </w:r>
      <w:r>
        <w:t>0</w:t>
      </w:r>
      <w:r>
        <w:rPr>
          <w:rFonts w:hint="eastAsia"/>
        </w:rPr>
        <w:t>指令，则直接将对应协处理器的寄存器的值作为</w:t>
      </w:r>
      <w:r>
        <w:rPr>
          <w:rFonts w:hint="eastAsia"/>
        </w:rPr>
        <w:t>ID</w:t>
      </w:r>
      <w:r>
        <w:rPr>
          <w:rFonts w:hint="eastAsia"/>
        </w:rPr>
        <w:t>段的对应寄存器的值；</w:t>
      </w:r>
    </w:p>
    <w:p w14:paraId="04234D0D" w14:textId="6DDD8339" w:rsidR="009A1595" w:rsidRDefault="009A1595" w:rsidP="00C021B0">
      <w:pPr>
        <w:pStyle w:val="a3"/>
        <w:numPr>
          <w:ilvl w:val="0"/>
          <w:numId w:val="37"/>
        </w:numPr>
        <w:ind w:rightChars="11" w:right="26" w:firstLineChars="0"/>
      </w:pPr>
      <w:r>
        <w:rPr>
          <w:rFonts w:hint="eastAsia"/>
        </w:rPr>
        <w:t>针对特殊指令如</w:t>
      </w:r>
      <w:r>
        <w:rPr>
          <w:rFonts w:hint="eastAsia"/>
        </w:rPr>
        <w:t>syscall</w:t>
      </w:r>
      <w:r>
        <w:rPr>
          <w:rFonts w:hint="eastAsia"/>
        </w:rPr>
        <w:t>等，直接判断</w:t>
      </w:r>
      <w:r>
        <w:rPr>
          <w:rFonts w:hint="eastAsia"/>
        </w:rPr>
        <w:t>EX</w:t>
      </w:r>
      <w:r>
        <w:rPr>
          <w:rFonts w:hint="eastAsia"/>
        </w:rPr>
        <w:t>段和</w:t>
      </w:r>
      <w:r>
        <w:rPr>
          <w:rFonts w:hint="eastAsia"/>
        </w:rPr>
        <w:t>Mem</w:t>
      </w:r>
      <w:r>
        <w:rPr>
          <w:rFonts w:hint="eastAsia"/>
        </w:rPr>
        <w:t>段是对</w:t>
      </w:r>
      <w:r>
        <w:rPr>
          <w:rFonts w:hint="eastAsia"/>
        </w:rPr>
        <w:t>a</w:t>
      </w:r>
      <w:r>
        <w:t>0</w:t>
      </w:r>
      <w:r>
        <w:rPr>
          <w:rFonts w:hint="eastAsia"/>
        </w:rPr>
        <w:t>或</w:t>
      </w:r>
      <w:r>
        <w:rPr>
          <w:rFonts w:hint="eastAsia"/>
        </w:rPr>
        <w:t>v0</w:t>
      </w:r>
      <w:r>
        <w:rPr>
          <w:rFonts w:hint="eastAsia"/>
        </w:rPr>
        <w:t>寄存器进行写操作，若使用了则直接将相应段的</w:t>
      </w:r>
      <w:r>
        <w:rPr>
          <w:rFonts w:hint="eastAsia"/>
        </w:rPr>
        <w:t>ALU</w:t>
      </w:r>
      <w:r>
        <w:rPr>
          <w:rFonts w:hint="eastAsia"/>
        </w:rPr>
        <w:t>计算结果作为相应寄存器的值进行处理。</w:t>
      </w:r>
    </w:p>
    <w:p w14:paraId="66000F07" w14:textId="439AC042" w:rsidR="00C021B0" w:rsidRPr="009A1595" w:rsidRDefault="00C021B0" w:rsidP="00C021B0">
      <w:pPr>
        <w:ind w:firstLine="480"/>
      </w:pPr>
      <w:r>
        <w:rPr>
          <w:rFonts w:hint="eastAsia"/>
        </w:rPr>
        <w:t>下面详细介绍重定向判断子模块和重定向处理子模块的实现。</w:t>
      </w:r>
    </w:p>
    <w:p w14:paraId="76C6E708" w14:textId="2313A4E3" w:rsidR="005E2456" w:rsidRDefault="005E2456" w:rsidP="005E2456">
      <w:pPr>
        <w:pStyle w:val="30"/>
        <w:spacing w:before="229"/>
        <w:ind w:left="120"/>
      </w:pPr>
      <w:r>
        <w:rPr>
          <w:rFonts w:hint="eastAsia"/>
        </w:rPr>
        <w:lastRenderedPageBreak/>
        <w:t>重定向判断子模块</w:t>
      </w:r>
    </w:p>
    <w:p w14:paraId="43A9596E" w14:textId="39AEF2B4" w:rsidR="00995E53" w:rsidRDefault="00995E53" w:rsidP="00995E53">
      <w:pPr>
        <w:pStyle w:val="a3"/>
        <w:ind w:firstLine="480"/>
      </w:pPr>
      <w:r>
        <w:rPr>
          <w:rFonts w:hint="eastAsia"/>
        </w:rPr>
        <w:t>重定向判断子模块电路在气泡流水线中数据相关判断子模块的基础上改进得到。针对上述各种情况产生信号方法如下：</w:t>
      </w:r>
    </w:p>
    <w:p w14:paraId="07A1AAA7" w14:textId="7DAEABEB" w:rsidR="00995E53" w:rsidRDefault="00995E53" w:rsidP="00995E53">
      <w:pPr>
        <w:pStyle w:val="a3"/>
        <w:numPr>
          <w:ilvl w:val="0"/>
          <w:numId w:val="38"/>
        </w:numPr>
        <w:ind w:firstLineChars="0"/>
      </w:pPr>
      <w:r>
        <w:rPr>
          <w:rFonts w:hint="eastAsia"/>
        </w:rPr>
        <w:t>若</w:t>
      </w:r>
      <w:r>
        <w:rPr>
          <w:rFonts w:hint="eastAsia"/>
        </w:rPr>
        <w:t>ID</w:t>
      </w:r>
      <w:r>
        <w:rPr>
          <w:rFonts w:hint="eastAsia"/>
        </w:rPr>
        <w:t>段的</w:t>
      </w:r>
      <w:r>
        <w:rPr>
          <w:rFonts w:hint="eastAsia"/>
        </w:rPr>
        <w:t>rt</w:t>
      </w:r>
      <w:r>
        <w:rPr>
          <w:rFonts w:hint="eastAsia"/>
        </w:rPr>
        <w:t>与</w:t>
      </w:r>
      <w:r>
        <w:rPr>
          <w:rFonts w:hint="eastAsia"/>
        </w:rPr>
        <w:t>EX</w:t>
      </w:r>
      <w:r>
        <w:rPr>
          <w:rFonts w:hint="eastAsia"/>
        </w:rPr>
        <w:t>段的写寄存器编号数据相关，判断方法同气泡流水线中数据相关的判断方法</w:t>
      </w:r>
      <w:r w:rsidR="00867635">
        <w:rPr>
          <w:rFonts w:hint="eastAsia"/>
        </w:rPr>
        <w:t>，</w:t>
      </w:r>
      <w:r w:rsidR="00867635">
        <w:t>这里对</w:t>
      </w:r>
      <w:r w:rsidR="00867635">
        <w:rPr>
          <w:rFonts w:hint="eastAsia"/>
        </w:rPr>
        <w:t>rt_use</w:t>
      </w:r>
      <w:r w:rsidR="00867635">
        <w:t>作出改进，</w:t>
      </w:r>
      <w:r w:rsidR="00867635">
        <w:rPr>
          <w:rFonts w:hint="eastAsia"/>
        </w:rPr>
        <w:t>将</w:t>
      </w:r>
      <w:r w:rsidR="00867635">
        <w:t>ID</w:t>
      </w:r>
      <w:r w:rsidR="00867635">
        <w:t>段的</w:t>
      </w:r>
      <w:r w:rsidR="00867635">
        <w:t>bne</w:t>
      </w:r>
      <w:r w:rsidR="00867635">
        <w:t>、</w:t>
      </w:r>
      <w:r w:rsidR="00867635">
        <w:t>beq</w:t>
      </w:r>
      <w:r w:rsidR="00867635">
        <w:t>和</w:t>
      </w:r>
      <w:r w:rsidR="00867635">
        <w:t>MemWrite</w:t>
      </w:r>
      <w:r w:rsidR="00867635">
        <w:t>信号</w:t>
      </w:r>
      <w:r w:rsidR="00867635">
        <w:rPr>
          <w:rFonts w:hint="eastAsia"/>
        </w:rPr>
        <w:t>、以及</w:t>
      </w:r>
      <w:r w:rsidR="00867635">
        <w:rPr>
          <w:rFonts w:hint="eastAsia"/>
        </w:rPr>
        <w:t>mtc</w:t>
      </w:r>
      <w:r w:rsidR="00867635">
        <w:t>0</w:t>
      </w:r>
      <w:r w:rsidR="00867635">
        <w:rPr>
          <w:rFonts w:hint="eastAsia"/>
        </w:rPr>
        <w:t>信号相或得到</w:t>
      </w:r>
      <w:r w:rsidR="00867635">
        <w:rPr>
          <w:rFonts w:hint="eastAsia"/>
        </w:rPr>
        <w:t>rt_use</w:t>
      </w:r>
      <w:r w:rsidR="00867635">
        <w:rPr>
          <w:rFonts w:hint="eastAsia"/>
        </w:rPr>
        <w:t>。</w:t>
      </w:r>
      <w:r>
        <w:rPr>
          <w:rFonts w:hint="eastAsia"/>
        </w:rPr>
        <w:t>此时若</w:t>
      </w:r>
      <w:r>
        <w:rPr>
          <w:rFonts w:hint="eastAsia"/>
        </w:rPr>
        <w:t>EX</w:t>
      </w:r>
      <w:r>
        <w:rPr>
          <w:rFonts w:hint="eastAsia"/>
        </w:rPr>
        <w:t>段不是</w:t>
      </w:r>
      <w:r>
        <w:rPr>
          <w:rFonts w:hint="eastAsia"/>
        </w:rPr>
        <w:t>Load</w:t>
      </w:r>
      <w:r>
        <w:rPr>
          <w:rFonts w:hint="eastAsia"/>
        </w:rPr>
        <w:t>类型指令或者</w:t>
      </w:r>
      <w:r>
        <w:rPr>
          <w:rFonts w:hint="eastAsia"/>
        </w:rPr>
        <w:t>mfc</w:t>
      </w:r>
      <w:r>
        <w:t>0</w:t>
      </w:r>
      <w:r>
        <w:rPr>
          <w:rFonts w:hint="eastAsia"/>
        </w:rPr>
        <w:t>指令，则用</w:t>
      </w:r>
      <w:r>
        <w:rPr>
          <w:rFonts w:hint="eastAsia"/>
        </w:rPr>
        <w:t>EX</w:t>
      </w:r>
      <w:r>
        <w:rPr>
          <w:rFonts w:hint="eastAsia"/>
        </w:rPr>
        <w:t>段的</w:t>
      </w:r>
      <w:r>
        <w:rPr>
          <w:rFonts w:hint="eastAsia"/>
        </w:rPr>
        <w:t>AluResult</w:t>
      </w:r>
      <w:r>
        <w:rPr>
          <w:rFonts w:hint="eastAsia"/>
        </w:rPr>
        <w:t>修正</w:t>
      </w:r>
      <w:r>
        <w:rPr>
          <w:rFonts w:hint="eastAsia"/>
        </w:rPr>
        <w:t>ID</w:t>
      </w:r>
      <w:r>
        <w:rPr>
          <w:rFonts w:hint="eastAsia"/>
        </w:rPr>
        <w:t>段的</w:t>
      </w:r>
      <w:r>
        <w:rPr>
          <w:rFonts w:hint="eastAsia"/>
        </w:rPr>
        <w:t>rt</w:t>
      </w:r>
      <w:r>
        <w:rPr>
          <w:rFonts w:hint="eastAsia"/>
        </w:rPr>
        <w:t>对应寄存器的读取值，将</w:t>
      </w:r>
      <w:r>
        <w:rPr>
          <w:rFonts w:hint="eastAsia"/>
        </w:rPr>
        <w:t>exRedT</w:t>
      </w:r>
      <w:r>
        <w:rPr>
          <w:rFonts w:hint="eastAsia"/>
        </w:rPr>
        <w:t>信号置为</w:t>
      </w:r>
      <w:r>
        <w:rPr>
          <w:rFonts w:hint="eastAsia"/>
        </w:rPr>
        <w:t>1</w:t>
      </w:r>
      <w:r>
        <w:rPr>
          <w:rFonts w:hint="eastAsia"/>
        </w:rPr>
        <w:t>；否则，若</w:t>
      </w:r>
      <w:r>
        <w:rPr>
          <w:rFonts w:hint="eastAsia"/>
        </w:rPr>
        <w:t>EX</w:t>
      </w:r>
      <w:r>
        <w:rPr>
          <w:rFonts w:hint="eastAsia"/>
        </w:rPr>
        <w:t>段是</w:t>
      </w:r>
      <w:r>
        <w:rPr>
          <w:rFonts w:hint="eastAsia"/>
        </w:rPr>
        <w:t>Load</w:t>
      </w:r>
      <w:r>
        <w:rPr>
          <w:rFonts w:hint="eastAsia"/>
        </w:rPr>
        <w:t>类型指令或者</w:t>
      </w:r>
      <w:r>
        <w:rPr>
          <w:rFonts w:hint="eastAsia"/>
        </w:rPr>
        <w:t>mfc</w:t>
      </w:r>
      <w:r>
        <w:t>0</w:t>
      </w:r>
      <w:r>
        <w:rPr>
          <w:rFonts w:hint="eastAsia"/>
        </w:rPr>
        <w:t>指令，则无法用重定向的方法解决，故仍用插入气泡的方法解决，能够使</w:t>
      </w:r>
      <w:r>
        <w:rPr>
          <w:rFonts w:hint="eastAsia"/>
        </w:rPr>
        <w:t>nop</w:t>
      </w:r>
      <w:r>
        <w:rPr>
          <w:rFonts w:hint="eastAsia"/>
        </w:rPr>
        <w:t>信号变为</w:t>
      </w:r>
      <w:r>
        <w:rPr>
          <w:rFonts w:hint="eastAsia"/>
        </w:rPr>
        <w:t>1</w:t>
      </w:r>
      <w:r>
        <w:rPr>
          <w:rFonts w:hint="eastAsia"/>
        </w:rPr>
        <w:t>。</w:t>
      </w:r>
    </w:p>
    <w:p w14:paraId="591B76DB" w14:textId="57437C68" w:rsidR="00AA6197" w:rsidRDefault="00995E53" w:rsidP="00AA6197">
      <w:pPr>
        <w:pStyle w:val="a3"/>
        <w:numPr>
          <w:ilvl w:val="0"/>
          <w:numId w:val="38"/>
        </w:numPr>
        <w:ind w:firstLineChars="0"/>
      </w:pPr>
      <w:r>
        <w:rPr>
          <w:rFonts w:hint="eastAsia"/>
        </w:rPr>
        <w:t>若</w:t>
      </w:r>
      <w:r>
        <w:rPr>
          <w:rFonts w:hint="eastAsia"/>
        </w:rPr>
        <w:t>ID</w:t>
      </w:r>
      <w:r>
        <w:rPr>
          <w:rFonts w:hint="eastAsia"/>
        </w:rPr>
        <w:t>段的</w:t>
      </w:r>
      <w:r>
        <w:rPr>
          <w:rFonts w:hint="eastAsia"/>
        </w:rPr>
        <w:t>rt</w:t>
      </w:r>
      <w:r>
        <w:rPr>
          <w:rFonts w:hint="eastAsia"/>
        </w:rPr>
        <w:t>与</w:t>
      </w:r>
      <w:r>
        <w:rPr>
          <w:rFonts w:hint="eastAsia"/>
        </w:rPr>
        <w:t>Mem</w:t>
      </w:r>
      <w:r>
        <w:rPr>
          <w:rFonts w:hint="eastAsia"/>
        </w:rPr>
        <w:t>段的写寄存器编号数据相关</w:t>
      </w:r>
      <w:r w:rsidR="00867635">
        <w:rPr>
          <w:rFonts w:hint="eastAsia"/>
        </w:rPr>
        <w:t>。</w:t>
      </w:r>
      <w:r>
        <w:rPr>
          <w:rFonts w:hint="eastAsia"/>
        </w:rPr>
        <w:t>此时若</w:t>
      </w:r>
      <w:r>
        <w:rPr>
          <w:rFonts w:hint="eastAsia"/>
        </w:rPr>
        <w:t>Mem</w:t>
      </w:r>
      <w:r>
        <w:rPr>
          <w:rFonts w:hint="eastAsia"/>
        </w:rPr>
        <w:t>段不是</w:t>
      </w:r>
      <w:r>
        <w:rPr>
          <w:rFonts w:hint="eastAsia"/>
        </w:rPr>
        <w:t>Load</w:t>
      </w:r>
      <w:r>
        <w:rPr>
          <w:rFonts w:hint="eastAsia"/>
        </w:rPr>
        <w:t>类型指令或者</w:t>
      </w:r>
      <w:r>
        <w:rPr>
          <w:rFonts w:hint="eastAsia"/>
        </w:rPr>
        <w:t>mfc</w:t>
      </w:r>
      <w:r>
        <w:t>0</w:t>
      </w:r>
      <w:r>
        <w:rPr>
          <w:rFonts w:hint="eastAsia"/>
        </w:rPr>
        <w:t>指令，则用</w:t>
      </w:r>
      <w:r>
        <w:rPr>
          <w:rFonts w:hint="eastAsia"/>
        </w:rPr>
        <w:t>Mem</w:t>
      </w:r>
      <w:r>
        <w:rPr>
          <w:rFonts w:hint="eastAsia"/>
        </w:rPr>
        <w:t>段的</w:t>
      </w:r>
      <w:r>
        <w:rPr>
          <w:rFonts w:hint="eastAsia"/>
        </w:rPr>
        <w:t>AluResult</w:t>
      </w:r>
      <w:r>
        <w:rPr>
          <w:rFonts w:hint="eastAsia"/>
        </w:rPr>
        <w:t>修正</w:t>
      </w:r>
      <w:r>
        <w:rPr>
          <w:rFonts w:hint="eastAsia"/>
        </w:rPr>
        <w:t>ID</w:t>
      </w:r>
      <w:r>
        <w:rPr>
          <w:rFonts w:hint="eastAsia"/>
        </w:rPr>
        <w:t>段的</w:t>
      </w:r>
      <w:r>
        <w:rPr>
          <w:rFonts w:hint="eastAsia"/>
        </w:rPr>
        <w:t>rt</w:t>
      </w:r>
      <w:r>
        <w:rPr>
          <w:rFonts w:hint="eastAsia"/>
        </w:rPr>
        <w:t>对应寄存器的读取值，将</w:t>
      </w:r>
      <w:r>
        <w:rPr>
          <w:rFonts w:hint="eastAsia"/>
        </w:rPr>
        <w:t>redAluT</w:t>
      </w:r>
      <w:r>
        <w:rPr>
          <w:rFonts w:hint="eastAsia"/>
        </w:rPr>
        <w:t>信号置为</w:t>
      </w:r>
      <w:r>
        <w:rPr>
          <w:rFonts w:hint="eastAsia"/>
        </w:rPr>
        <w:t>1</w:t>
      </w:r>
      <w:r>
        <w:rPr>
          <w:rFonts w:hint="eastAsia"/>
        </w:rPr>
        <w:t>；否则，若</w:t>
      </w:r>
      <w:r>
        <w:rPr>
          <w:rFonts w:hint="eastAsia"/>
        </w:rPr>
        <w:t>Mem</w:t>
      </w:r>
      <w:r>
        <w:rPr>
          <w:rFonts w:hint="eastAsia"/>
        </w:rPr>
        <w:t>段是</w:t>
      </w:r>
      <w:r>
        <w:rPr>
          <w:rFonts w:hint="eastAsia"/>
        </w:rPr>
        <w:t>Load</w:t>
      </w:r>
      <w:r>
        <w:rPr>
          <w:rFonts w:hint="eastAsia"/>
        </w:rPr>
        <w:t>类型指令，则用</w:t>
      </w:r>
      <w:r>
        <w:rPr>
          <w:rFonts w:hint="eastAsia"/>
        </w:rPr>
        <w:t>Mem</w:t>
      </w:r>
      <w:r>
        <w:rPr>
          <w:rFonts w:hint="eastAsia"/>
        </w:rPr>
        <w:t>段的</w:t>
      </w:r>
      <w:r>
        <w:rPr>
          <w:rFonts w:hint="eastAsia"/>
        </w:rPr>
        <w:t>RAM</w:t>
      </w:r>
      <w:r>
        <w:rPr>
          <w:rFonts w:hint="eastAsia"/>
        </w:rPr>
        <w:t>读取值</w:t>
      </w:r>
      <w:r>
        <w:rPr>
          <w:rFonts w:hint="eastAsia"/>
        </w:rPr>
        <w:t>MemData</w:t>
      </w:r>
      <w:r>
        <w:rPr>
          <w:rFonts w:hint="eastAsia"/>
        </w:rPr>
        <w:t>修正</w:t>
      </w:r>
      <w:r>
        <w:rPr>
          <w:rFonts w:hint="eastAsia"/>
        </w:rPr>
        <w:t>ID</w:t>
      </w:r>
      <w:r>
        <w:rPr>
          <w:rFonts w:hint="eastAsia"/>
        </w:rPr>
        <w:t>段的</w:t>
      </w:r>
      <w:r>
        <w:rPr>
          <w:rFonts w:hint="eastAsia"/>
        </w:rPr>
        <w:t>rt</w:t>
      </w:r>
      <w:r>
        <w:rPr>
          <w:rFonts w:hint="eastAsia"/>
        </w:rPr>
        <w:t>对应寄存器的读取值，将</w:t>
      </w:r>
      <w:r w:rsidR="00066017">
        <w:rPr>
          <w:rFonts w:hint="eastAsia"/>
        </w:rPr>
        <w:t>redLoadT</w:t>
      </w:r>
      <w:r w:rsidR="00066017">
        <w:t>置为</w:t>
      </w:r>
      <w:r w:rsidR="00066017">
        <w:rPr>
          <w:rFonts w:hint="eastAsia"/>
        </w:rPr>
        <w:t>1</w:t>
      </w:r>
      <w:r w:rsidR="00AA6197">
        <w:rPr>
          <w:rFonts w:hint="eastAsia"/>
        </w:rPr>
        <w:t>；</w:t>
      </w:r>
      <w:r w:rsidR="00AA6197">
        <w:t>否则，</w:t>
      </w:r>
      <w:r w:rsidR="00AA6197">
        <w:rPr>
          <w:rFonts w:hint="eastAsia"/>
        </w:rPr>
        <w:t>若</w:t>
      </w:r>
      <w:r w:rsidR="00AA6197">
        <w:rPr>
          <w:rFonts w:hint="eastAsia"/>
        </w:rPr>
        <w:t>Mem</w:t>
      </w:r>
      <w:r w:rsidR="00AA6197">
        <w:rPr>
          <w:rFonts w:hint="eastAsia"/>
        </w:rPr>
        <w:t>段是</w:t>
      </w:r>
      <w:r w:rsidR="00AA6197">
        <w:t>mfc0</w:t>
      </w:r>
      <w:r w:rsidR="00AA6197">
        <w:rPr>
          <w:rFonts w:hint="eastAsia"/>
        </w:rPr>
        <w:t>指令，</w:t>
      </w:r>
      <w:r w:rsidR="00AA6197">
        <w:t>同样不能</w:t>
      </w:r>
      <w:r w:rsidR="00AA6197">
        <w:rPr>
          <w:rFonts w:hint="eastAsia"/>
        </w:rPr>
        <w:t>用</w:t>
      </w:r>
      <w:r w:rsidR="00AA6197">
        <w:t>重定向解决，</w:t>
      </w:r>
      <w:r w:rsidR="00AA6197">
        <w:rPr>
          <w:rFonts w:hint="eastAsia"/>
        </w:rPr>
        <w:t>故仍用插入气泡的方法解决，能够使</w:t>
      </w:r>
      <w:r w:rsidR="00AA6197">
        <w:rPr>
          <w:rFonts w:hint="eastAsia"/>
        </w:rPr>
        <w:t>nop</w:t>
      </w:r>
      <w:r w:rsidR="00AA6197">
        <w:rPr>
          <w:rFonts w:hint="eastAsia"/>
        </w:rPr>
        <w:t>信号变为</w:t>
      </w:r>
      <w:r w:rsidR="00AA6197">
        <w:rPr>
          <w:rFonts w:hint="eastAsia"/>
        </w:rPr>
        <w:t>1</w:t>
      </w:r>
      <w:r w:rsidR="00AA6197">
        <w:rPr>
          <w:rFonts w:hint="eastAsia"/>
        </w:rPr>
        <w:t>。</w:t>
      </w:r>
    </w:p>
    <w:p w14:paraId="3582EB8A" w14:textId="58F56996" w:rsidR="00995E53" w:rsidRDefault="001B0340" w:rsidP="00995E53">
      <w:pPr>
        <w:pStyle w:val="a3"/>
        <w:numPr>
          <w:ilvl w:val="0"/>
          <w:numId w:val="38"/>
        </w:numPr>
        <w:ind w:firstLineChars="0"/>
      </w:pPr>
      <w:r>
        <w:rPr>
          <w:rFonts w:hint="eastAsia"/>
        </w:rPr>
        <w:t>针对</w:t>
      </w:r>
      <w:r>
        <w:rPr>
          <w:rFonts w:hint="eastAsia"/>
        </w:rPr>
        <w:t>rs</w:t>
      </w:r>
      <w:r>
        <w:rPr>
          <w:rFonts w:hint="eastAsia"/>
        </w:rPr>
        <w:t>段的判断方法同针对</w:t>
      </w:r>
      <w:r>
        <w:rPr>
          <w:rFonts w:hint="eastAsia"/>
        </w:rPr>
        <w:t>rt</w:t>
      </w:r>
      <w:r>
        <w:rPr>
          <w:rFonts w:hint="eastAsia"/>
        </w:rPr>
        <w:t>段的判断方法类似，得到</w:t>
      </w:r>
      <w:r>
        <w:rPr>
          <w:rFonts w:hint="eastAsia"/>
        </w:rPr>
        <w:t>exRedS</w:t>
      </w:r>
      <w:r>
        <w:rPr>
          <w:rFonts w:hint="eastAsia"/>
        </w:rPr>
        <w:t>信号、</w:t>
      </w:r>
      <w:r>
        <w:rPr>
          <w:rFonts w:hint="eastAsia"/>
        </w:rPr>
        <w:t>redLoadS</w:t>
      </w:r>
      <w:r>
        <w:rPr>
          <w:rFonts w:hint="eastAsia"/>
        </w:rPr>
        <w:t>信号、</w:t>
      </w:r>
      <w:r>
        <w:rPr>
          <w:rFonts w:hint="eastAsia"/>
        </w:rPr>
        <w:t>redAluS</w:t>
      </w:r>
      <w:r>
        <w:rPr>
          <w:rFonts w:hint="eastAsia"/>
        </w:rPr>
        <w:t>信号，同时也对</w:t>
      </w:r>
      <w:r>
        <w:rPr>
          <w:rFonts w:hint="eastAsia"/>
        </w:rPr>
        <w:t>nop</w:t>
      </w:r>
      <w:r>
        <w:rPr>
          <w:rFonts w:hint="eastAsia"/>
        </w:rPr>
        <w:t>信号产生作出修改。</w:t>
      </w:r>
    </w:p>
    <w:p w14:paraId="474C3198" w14:textId="2346AF80" w:rsidR="00C837ED" w:rsidRDefault="00CB0771" w:rsidP="009638C0">
      <w:pPr>
        <w:pStyle w:val="a3"/>
        <w:ind w:left="840" w:firstLineChars="0" w:firstLine="0"/>
      </w:pPr>
      <w:r>
        <w:rPr>
          <w:rFonts w:hint="eastAsia"/>
        </w:rPr>
        <w:t>针对</w:t>
      </w:r>
      <w:r>
        <w:rPr>
          <w:rFonts w:hint="eastAsia"/>
        </w:rPr>
        <w:t>syscall</w:t>
      </w:r>
      <w:r>
        <w:rPr>
          <w:rFonts w:hint="eastAsia"/>
        </w:rPr>
        <w:t>指令，需要对</w:t>
      </w:r>
      <w:r>
        <w:rPr>
          <w:rFonts w:hint="eastAsia"/>
        </w:rPr>
        <w:t>$a0</w:t>
      </w:r>
      <w:r>
        <w:rPr>
          <w:rFonts w:hint="eastAsia"/>
        </w:rPr>
        <w:t>和</w:t>
      </w:r>
      <w:r>
        <w:rPr>
          <w:rFonts w:hint="eastAsia"/>
        </w:rPr>
        <w:t>$v0</w:t>
      </w:r>
      <w:r>
        <w:rPr>
          <w:rFonts w:hint="eastAsia"/>
        </w:rPr>
        <w:t>进行重定向判断。此处不能像气泡流水线一样省略对</w:t>
      </w:r>
      <w:r>
        <w:rPr>
          <w:rFonts w:hint="eastAsia"/>
        </w:rPr>
        <w:t>$a0</w:t>
      </w:r>
      <w:r>
        <w:rPr>
          <w:rFonts w:hint="eastAsia"/>
        </w:rPr>
        <w:t>的判断，因为在气泡流水线中，对</w:t>
      </w:r>
      <w:r>
        <w:rPr>
          <w:rFonts w:hint="eastAsia"/>
        </w:rPr>
        <w:t>$v0</w:t>
      </w:r>
      <w:r>
        <w:rPr>
          <w:rFonts w:hint="eastAsia"/>
        </w:rPr>
        <w:t>的数据相关解决中插入气泡时其实已经解决了</w:t>
      </w:r>
      <w:r>
        <w:rPr>
          <w:rFonts w:hint="eastAsia"/>
        </w:rPr>
        <w:t>$a0</w:t>
      </w:r>
      <w:r>
        <w:rPr>
          <w:rFonts w:hint="eastAsia"/>
        </w:rPr>
        <w:t>的数据相关，但在重定向中，对</w:t>
      </w:r>
      <w:r>
        <w:rPr>
          <w:rFonts w:hint="eastAsia"/>
        </w:rPr>
        <w:t>$v0</w:t>
      </w:r>
      <w:r>
        <w:rPr>
          <w:rFonts w:hint="eastAsia"/>
        </w:rPr>
        <w:t>的重定向不能</w:t>
      </w:r>
      <w:r w:rsidR="009638C0">
        <w:rPr>
          <w:rFonts w:hint="eastAsia"/>
        </w:rPr>
        <w:t>解决</w:t>
      </w:r>
      <w:r w:rsidR="009638C0">
        <w:rPr>
          <w:rFonts w:hint="eastAsia"/>
        </w:rPr>
        <w:t>$a0</w:t>
      </w:r>
      <w:r w:rsidR="009638C0">
        <w:rPr>
          <w:rFonts w:hint="eastAsia"/>
        </w:rPr>
        <w:t>的数据相关，故此处需要对</w:t>
      </w:r>
      <w:r w:rsidR="009638C0">
        <w:rPr>
          <w:rFonts w:hint="eastAsia"/>
        </w:rPr>
        <w:t>$a0</w:t>
      </w:r>
      <w:r w:rsidR="009638C0">
        <w:rPr>
          <w:rFonts w:hint="eastAsia"/>
        </w:rPr>
        <w:t>单独进行重定向判断。对于</w:t>
      </w:r>
      <w:r w:rsidR="009638C0">
        <w:rPr>
          <w:rFonts w:hint="eastAsia"/>
        </w:rPr>
        <w:t>$v0,</w:t>
      </w:r>
      <w:r w:rsidR="009638C0">
        <w:rPr>
          <w:rFonts w:hint="eastAsia"/>
        </w:rPr>
        <w:t>若在</w:t>
      </w:r>
      <w:r w:rsidR="009638C0">
        <w:rPr>
          <w:rFonts w:hint="eastAsia"/>
        </w:rPr>
        <w:t>EX</w:t>
      </w:r>
      <w:r w:rsidR="009638C0">
        <w:rPr>
          <w:rFonts w:hint="eastAsia"/>
        </w:rPr>
        <w:t>段对</w:t>
      </w:r>
      <w:r w:rsidR="009638C0">
        <w:rPr>
          <w:rFonts w:hint="eastAsia"/>
        </w:rPr>
        <w:t>$v0</w:t>
      </w:r>
      <w:r w:rsidR="009638C0">
        <w:rPr>
          <w:rFonts w:hint="eastAsia"/>
        </w:rPr>
        <w:t>进行了写，则用</w:t>
      </w:r>
      <w:r w:rsidR="009638C0">
        <w:rPr>
          <w:rFonts w:hint="eastAsia"/>
        </w:rPr>
        <w:t>EX</w:t>
      </w:r>
      <w:r w:rsidR="009638C0">
        <w:rPr>
          <w:rFonts w:hint="eastAsia"/>
        </w:rPr>
        <w:t>段</w:t>
      </w:r>
      <w:r w:rsidR="009638C0">
        <w:rPr>
          <w:rFonts w:hint="eastAsia"/>
        </w:rPr>
        <w:t>AluResult</w:t>
      </w:r>
      <w:r w:rsidR="009638C0">
        <w:rPr>
          <w:rFonts w:hint="eastAsia"/>
        </w:rPr>
        <w:t>对</w:t>
      </w:r>
      <w:r w:rsidR="009638C0">
        <w:rPr>
          <w:rFonts w:hint="eastAsia"/>
        </w:rPr>
        <w:t>$v0</w:t>
      </w:r>
      <w:r w:rsidR="009638C0">
        <w:rPr>
          <w:rFonts w:hint="eastAsia"/>
        </w:rPr>
        <w:t>进行修正，将信号</w:t>
      </w:r>
      <w:r w:rsidR="009638C0">
        <w:rPr>
          <w:rFonts w:hint="eastAsia"/>
        </w:rPr>
        <w:t>exRed</w:t>
      </w:r>
      <w:r w:rsidR="009638C0">
        <w:t>v0</w:t>
      </w:r>
      <w:r w:rsidR="009638C0">
        <w:rPr>
          <w:rFonts w:hint="eastAsia"/>
        </w:rPr>
        <w:t>置为</w:t>
      </w:r>
      <w:r w:rsidR="009638C0">
        <w:rPr>
          <w:rFonts w:hint="eastAsia"/>
        </w:rPr>
        <w:t>1</w:t>
      </w:r>
      <w:r w:rsidR="009638C0">
        <w:rPr>
          <w:rFonts w:hint="eastAsia"/>
        </w:rPr>
        <w:t>；若</w:t>
      </w:r>
      <w:r w:rsidR="009638C0">
        <w:rPr>
          <w:rFonts w:hint="eastAsia"/>
        </w:rPr>
        <w:t>Mem</w:t>
      </w:r>
      <w:r w:rsidR="009638C0">
        <w:rPr>
          <w:rFonts w:hint="eastAsia"/>
        </w:rPr>
        <w:t>段对</w:t>
      </w:r>
      <w:r w:rsidR="009638C0">
        <w:rPr>
          <w:rFonts w:hint="eastAsia"/>
        </w:rPr>
        <w:t>$v0</w:t>
      </w:r>
      <w:r w:rsidR="009638C0">
        <w:rPr>
          <w:rFonts w:hint="eastAsia"/>
        </w:rPr>
        <w:t>进行了写，则用</w:t>
      </w:r>
      <w:r w:rsidR="009638C0">
        <w:t>Mem</w:t>
      </w:r>
      <w:r w:rsidR="009638C0">
        <w:rPr>
          <w:rFonts w:hint="eastAsia"/>
        </w:rPr>
        <w:t>段</w:t>
      </w:r>
      <w:r w:rsidR="009638C0">
        <w:rPr>
          <w:rFonts w:hint="eastAsia"/>
        </w:rPr>
        <w:t>AluResult</w:t>
      </w:r>
      <w:r w:rsidR="009638C0">
        <w:rPr>
          <w:rFonts w:hint="eastAsia"/>
        </w:rPr>
        <w:t>对</w:t>
      </w:r>
      <w:r w:rsidR="009638C0">
        <w:rPr>
          <w:rFonts w:hint="eastAsia"/>
        </w:rPr>
        <w:t>$v0</w:t>
      </w:r>
      <w:r w:rsidR="009638C0">
        <w:rPr>
          <w:rFonts w:hint="eastAsia"/>
        </w:rPr>
        <w:t>进行修正，将信号</w:t>
      </w:r>
      <w:r w:rsidR="009638C0">
        <w:t>redAluv0</w:t>
      </w:r>
      <w:r w:rsidR="009638C0">
        <w:rPr>
          <w:rFonts w:hint="eastAsia"/>
        </w:rPr>
        <w:t>置为</w:t>
      </w:r>
      <w:r w:rsidR="009638C0">
        <w:rPr>
          <w:rFonts w:hint="eastAsia"/>
        </w:rPr>
        <w:t>1</w:t>
      </w:r>
      <w:r w:rsidR="009638C0">
        <w:rPr>
          <w:rFonts w:hint="eastAsia"/>
        </w:rPr>
        <w:t>。同理，判断</w:t>
      </w:r>
      <w:r w:rsidR="009638C0">
        <w:rPr>
          <w:rFonts w:hint="eastAsia"/>
        </w:rPr>
        <w:t>$a0</w:t>
      </w:r>
      <w:r w:rsidR="009638C0">
        <w:rPr>
          <w:rFonts w:hint="eastAsia"/>
        </w:rPr>
        <w:t>的数据相关情况产生信号</w:t>
      </w:r>
      <w:r w:rsidR="009638C0">
        <w:rPr>
          <w:rFonts w:hint="eastAsia"/>
        </w:rPr>
        <w:t>exReda</w:t>
      </w:r>
      <w:r w:rsidR="009638C0">
        <w:t>0</w:t>
      </w:r>
      <w:r w:rsidR="009638C0">
        <w:rPr>
          <w:rFonts w:hint="eastAsia"/>
        </w:rPr>
        <w:t>和</w:t>
      </w:r>
      <w:r w:rsidR="009638C0">
        <w:rPr>
          <w:rFonts w:hint="eastAsia"/>
        </w:rPr>
        <w:t>redAlua</w:t>
      </w:r>
      <w:r w:rsidR="009638C0">
        <w:t>0</w:t>
      </w:r>
      <w:r w:rsidR="009638C0">
        <w:rPr>
          <w:rFonts w:hint="eastAsia"/>
        </w:rPr>
        <w:t>信号。</w:t>
      </w:r>
    </w:p>
    <w:p w14:paraId="69C7780C" w14:textId="485DE441" w:rsidR="009638C0" w:rsidRPr="009638C0" w:rsidRDefault="009638C0" w:rsidP="009638C0">
      <w:pPr>
        <w:ind w:firstLine="480"/>
      </w:pPr>
      <w:r>
        <w:rPr>
          <w:rFonts w:hint="eastAsia"/>
        </w:rPr>
        <w:t>重定向判断的电路如</w:t>
      </w:r>
      <w:r>
        <w:fldChar w:fldCharType="begin"/>
      </w:r>
      <w:r>
        <w:instrText xml:space="preserve"> </w:instrText>
      </w:r>
      <w:r>
        <w:rPr>
          <w:rFonts w:hint="eastAsia"/>
        </w:rPr>
        <w:instrText>REF _Ref477784932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19</w:t>
      </w:r>
      <w:r>
        <w:fldChar w:fldCharType="end"/>
      </w:r>
      <w:r>
        <w:rPr>
          <w:rFonts w:hint="eastAsia"/>
        </w:rPr>
        <w:t>所示。</w:t>
      </w:r>
    </w:p>
    <w:p w14:paraId="32F73FF7" w14:textId="7A486B60" w:rsidR="002867F8" w:rsidRDefault="00995E53" w:rsidP="00C837ED">
      <w:pPr>
        <w:pStyle w:val="a3"/>
        <w:ind w:left="840" w:firstLineChars="0" w:firstLine="0"/>
        <w:jc w:val="center"/>
      </w:pPr>
      <w:r>
        <w:rPr>
          <w:noProof/>
        </w:rPr>
        <w:lastRenderedPageBreak/>
        <w:drawing>
          <wp:inline distT="0" distB="0" distL="0" distR="0" wp14:anchorId="4F156EE9" wp14:editId="62A7F508">
            <wp:extent cx="3991871" cy="323850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4441" cy="3240585"/>
                    </a:xfrm>
                    <a:prstGeom prst="rect">
                      <a:avLst/>
                    </a:prstGeom>
                  </pic:spPr>
                </pic:pic>
              </a:graphicData>
            </a:graphic>
          </wp:inline>
        </w:drawing>
      </w:r>
    </w:p>
    <w:p w14:paraId="37134669" w14:textId="04181F38" w:rsidR="00B3740D" w:rsidRDefault="002867F8" w:rsidP="002867F8">
      <w:pPr>
        <w:pStyle w:val="aff1"/>
        <w:spacing w:before="91" w:after="91"/>
        <w:ind w:firstLine="420"/>
      </w:pPr>
      <w:bookmarkStart w:id="78" w:name="_Ref477784932"/>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19</w:t>
      </w:r>
      <w:r w:rsidR="00956513">
        <w:fldChar w:fldCharType="end"/>
      </w:r>
      <w:bookmarkEnd w:id="78"/>
      <w:r>
        <w:t xml:space="preserve"> </w:t>
      </w:r>
      <w:r>
        <w:rPr>
          <w:rFonts w:hint="eastAsia"/>
        </w:rPr>
        <w:t>重定向信号产生模块</w:t>
      </w:r>
    </w:p>
    <w:p w14:paraId="0398D03C" w14:textId="0219F441" w:rsidR="00D62D9A" w:rsidRDefault="00D62D9A" w:rsidP="00D62D9A">
      <w:pPr>
        <w:ind w:firstLine="480"/>
      </w:pPr>
      <w:r>
        <w:rPr>
          <w:rFonts w:hint="eastAsia"/>
        </w:rPr>
        <w:t>其对应部分代码如下：</w:t>
      </w:r>
    </w:p>
    <w:p w14:paraId="4C5799ED" w14:textId="77777777" w:rsidR="00D62D9A" w:rsidRDefault="00D62D9A" w:rsidP="00214B51">
      <w:pPr>
        <w:pStyle w:val="16"/>
        <w:ind w:left="480" w:right="480"/>
      </w:pPr>
      <w:r>
        <w:t>Equal_5 equal3(W_Reg_EX, 5'b0, W_Reg_temp_EX);          //'</w:t>
      </w:r>
    </w:p>
    <w:p w14:paraId="57B9019F" w14:textId="77777777" w:rsidR="00D62D9A" w:rsidRDefault="00D62D9A" w:rsidP="00214B51">
      <w:pPr>
        <w:pStyle w:val="16"/>
        <w:ind w:left="480" w:right="480"/>
      </w:pPr>
      <w:r>
        <w:t>assign W_EX = ~W_Reg_temp_EX &amp; (W_R_EX | mfc0_EX);</w:t>
      </w:r>
    </w:p>
    <w:p w14:paraId="6F801982" w14:textId="77777777" w:rsidR="00D62D9A" w:rsidRDefault="00D62D9A" w:rsidP="00214B51">
      <w:pPr>
        <w:pStyle w:val="16"/>
        <w:ind w:left="480" w:right="480"/>
      </w:pPr>
      <w:r>
        <w:t>Equal_5 equal4(W_Reg_EX, rt, rt_equal_EX);</w:t>
      </w:r>
    </w:p>
    <w:p w14:paraId="205F8DE2" w14:textId="77777777" w:rsidR="00D62D9A" w:rsidRDefault="00D62D9A" w:rsidP="00214B51">
      <w:pPr>
        <w:pStyle w:val="16"/>
        <w:ind w:left="480" w:right="480"/>
      </w:pPr>
      <w:r>
        <w:t>assign rt_1 = W_EX &amp; rt_equal_EX &amp; rt_use;</w:t>
      </w:r>
    </w:p>
    <w:p w14:paraId="0CD2E21C" w14:textId="77777777" w:rsidR="00D62D9A" w:rsidRDefault="00D62D9A" w:rsidP="00214B51">
      <w:pPr>
        <w:pStyle w:val="16"/>
        <w:ind w:left="480" w:right="480"/>
      </w:pPr>
    </w:p>
    <w:p w14:paraId="1138F8D5" w14:textId="77777777" w:rsidR="00D62D9A" w:rsidRDefault="00D62D9A" w:rsidP="00214B51">
      <w:pPr>
        <w:pStyle w:val="16"/>
        <w:ind w:left="480" w:right="480"/>
      </w:pPr>
      <w:r>
        <w:t>Equal_5 equal5(W_Reg_Mem, 5'b0, W_Reg_temp_Mem);                //'</w:t>
      </w:r>
    </w:p>
    <w:p w14:paraId="51AEC0BF" w14:textId="77777777" w:rsidR="00D62D9A" w:rsidRDefault="00D62D9A" w:rsidP="00214B51">
      <w:pPr>
        <w:pStyle w:val="16"/>
        <w:ind w:left="480" w:right="480"/>
      </w:pPr>
      <w:r>
        <w:t>assign W_Mem = ~W_Reg_temp_Mem &amp; (W_R_Mem | mfc0_Mem);</w:t>
      </w:r>
    </w:p>
    <w:p w14:paraId="38253029" w14:textId="77777777" w:rsidR="00D62D9A" w:rsidRDefault="00D62D9A" w:rsidP="00214B51">
      <w:pPr>
        <w:pStyle w:val="16"/>
        <w:ind w:left="480" w:right="480"/>
      </w:pPr>
      <w:r>
        <w:t>Equal_5 equal6(W_Reg_Mem, rt, rt_equal_Mem);</w:t>
      </w:r>
    </w:p>
    <w:p w14:paraId="05B56765" w14:textId="77777777" w:rsidR="00D62D9A" w:rsidRDefault="00D62D9A" w:rsidP="00214B51">
      <w:pPr>
        <w:pStyle w:val="16"/>
        <w:ind w:left="480" w:right="480"/>
      </w:pPr>
      <w:r>
        <w:t>assign rt_2 = W_Mem &amp; rt_equal_Mem &amp; rt_use;</w:t>
      </w:r>
    </w:p>
    <w:p w14:paraId="1B4C40A5" w14:textId="77777777" w:rsidR="00D62D9A" w:rsidRDefault="00D62D9A" w:rsidP="00214B51">
      <w:pPr>
        <w:pStyle w:val="16"/>
        <w:ind w:left="480" w:right="480"/>
      </w:pPr>
    </w:p>
    <w:p w14:paraId="5758C132" w14:textId="77777777" w:rsidR="00D62D9A" w:rsidRDefault="00D62D9A" w:rsidP="00214B51">
      <w:pPr>
        <w:pStyle w:val="16"/>
        <w:ind w:left="480" w:right="480"/>
      </w:pPr>
      <w:r>
        <w:t>assign exRedT = ~(MemRead_EX | mfc0_EX) &amp; rt_1;</w:t>
      </w:r>
    </w:p>
    <w:p w14:paraId="02F89168" w14:textId="77777777" w:rsidR="00D62D9A" w:rsidRDefault="00D62D9A" w:rsidP="00214B51">
      <w:pPr>
        <w:pStyle w:val="16"/>
        <w:ind w:left="480" w:right="480"/>
      </w:pPr>
      <w:r>
        <w:t>assign redAluT = ~MemRead_Mem &amp; ~mfc0_Mem &amp; rt_2;</w:t>
      </w:r>
    </w:p>
    <w:p w14:paraId="38BC0E32" w14:textId="14EEE806" w:rsidR="00D62D9A" w:rsidRPr="00D62D9A" w:rsidRDefault="00D62D9A" w:rsidP="00214B51">
      <w:pPr>
        <w:pStyle w:val="16"/>
        <w:ind w:left="480" w:right="480"/>
      </w:pPr>
      <w:r>
        <w:t>assign redLoadT = MemRead_Mem &amp; rt_2;</w:t>
      </w:r>
    </w:p>
    <w:p w14:paraId="0CDC189F" w14:textId="6EB52B8C" w:rsidR="005E2456" w:rsidRDefault="005E2456" w:rsidP="005E2456">
      <w:pPr>
        <w:pStyle w:val="30"/>
        <w:spacing w:before="229"/>
        <w:ind w:left="120"/>
      </w:pPr>
      <w:r>
        <w:rPr>
          <w:rFonts w:hint="eastAsia"/>
        </w:rPr>
        <w:lastRenderedPageBreak/>
        <w:t>重定向处理子模块</w:t>
      </w:r>
    </w:p>
    <w:p w14:paraId="24D30BA2" w14:textId="77777777" w:rsidR="002867F8" w:rsidRDefault="005B1FD2" w:rsidP="002867F8">
      <w:pPr>
        <w:pStyle w:val="a3"/>
        <w:keepNext/>
        <w:ind w:firstLine="480"/>
        <w:jc w:val="center"/>
      </w:pPr>
      <w:r>
        <w:rPr>
          <w:noProof/>
        </w:rPr>
        <w:drawing>
          <wp:inline distT="0" distB="0" distL="0" distR="0" wp14:anchorId="61E96C7D" wp14:editId="3FEE9AA9">
            <wp:extent cx="3419730" cy="2543175"/>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7238" cy="2548758"/>
                    </a:xfrm>
                    <a:prstGeom prst="rect">
                      <a:avLst/>
                    </a:prstGeom>
                  </pic:spPr>
                </pic:pic>
              </a:graphicData>
            </a:graphic>
          </wp:inline>
        </w:drawing>
      </w:r>
    </w:p>
    <w:p w14:paraId="52326B9C" w14:textId="1A51F10E" w:rsidR="005B1FD2" w:rsidRDefault="002867F8" w:rsidP="002867F8">
      <w:pPr>
        <w:pStyle w:val="aff1"/>
        <w:spacing w:before="91" w:after="91"/>
        <w:ind w:firstLine="420"/>
      </w:pPr>
      <w:bookmarkStart w:id="79" w:name="_Ref477784944"/>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20</w:t>
      </w:r>
      <w:r w:rsidR="00956513">
        <w:fldChar w:fldCharType="end"/>
      </w:r>
      <w:bookmarkEnd w:id="79"/>
      <w:r>
        <w:t xml:space="preserve"> </w:t>
      </w:r>
      <w:r>
        <w:rPr>
          <w:rFonts w:hint="eastAsia"/>
        </w:rPr>
        <w:t>重定向处理模块</w:t>
      </w:r>
    </w:p>
    <w:p w14:paraId="20FAEEEE" w14:textId="6C1B106E" w:rsidR="00C837ED" w:rsidRPr="00C837ED" w:rsidRDefault="00C837ED" w:rsidP="00C837ED">
      <w:pPr>
        <w:pStyle w:val="a3"/>
        <w:ind w:firstLine="480"/>
      </w:pPr>
      <w:r>
        <w:rPr>
          <w:rFonts w:hint="eastAsia"/>
        </w:rPr>
        <w:t>依据重定向判断子模块产生的信号，修正寄存器读出值</w:t>
      </w:r>
      <w:r>
        <w:rPr>
          <w:rFonts w:hint="eastAsia"/>
        </w:rPr>
        <w:t>R1</w:t>
      </w:r>
      <w:r>
        <w:rPr>
          <w:rFonts w:hint="eastAsia"/>
        </w:rPr>
        <w:t>和</w:t>
      </w:r>
      <w:r>
        <w:rPr>
          <w:rFonts w:hint="eastAsia"/>
        </w:rPr>
        <w:t>R2</w:t>
      </w:r>
      <w:r>
        <w:rPr>
          <w:rFonts w:hint="eastAsia"/>
        </w:rPr>
        <w:t>，其中</w:t>
      </w:r>
      <w:r>
        <w:rPr>
          <w:rFonts w:hint="eastAsia"/>
        </w:rPr>
        <w:t>R1</w:t>
      </w:r>
      <w:r>
        <w:rPr>
          <w:rFonts w:hint="eastAsia"/>
        </w:rPr>
        <w:t>对应</w:t>
      </w:r>
      <w:r>
        <w:rPr>
          <w:rFonts w:hint="eastAsia"/>
        </w:rPr>
        <w:t>rs</w:t>
      </w:r>
      <w:r>
        <w:rPr>
          <w:rFonts w:hint="eastAsia"/>
        </w:rPr>
        <w:t>，</w:t>
      </w:r>
      <w:r>
        <w:rPr>
          <w:rFonts w:hint="eastAsia"/>
        </w:rPr>
        <w:t>R2</w:t>
      </w:r>
      <w:r>
        <w:rPr>
          <w:rFonts w:hint="eastAsia"/>
        </w:rPr>
        <w:t>对应</w:t>
      </w:r>
      <w:r>
        <w:rPr>
          <w:rFonts w:hint="eastAsia"/>
        </w:rPr>
        <w:t>rt</w:t>
      </w:r>
      <w:r>
        <w:rPr>
          <w:rFonts w:hint="eastAsia"/>
        </w:rPr>
        <w:t>。重定向处理子模块内部电路如</w:t>
      </w:r>
      <w:r>
        <w:fldChar w:fldCharType="begin"/>
      </w:r>
      <w:r>
        <w:instrText xml:space="preserve"> </w:instrText>
      </w:r>
      <w:r>
        <w:rPr>
          <w:rFonts w:hint="eastAsia"/>
        </w:rPr>
        <w:instrText>REF _Ref477784944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20</w:t>
      </w:r>
      <w:r>
        <w:fldChar w:fldCharType="end"/>
      </w:r>
      <w:r>
        <w:rPr>
          <w:rFonts w:hint="eastAsia"/>
        </w:rPr>
        <w:t>所示。将</w:t>
      </w:r>
      <w:r>
        <w:rPr>
          <w:rFonts w:hint="eastAsia"/>
        </w:rPr>
        <w:t>EX</w:t>
      </w:r>
      <w:r>
        <w:rPr>
          <w:rFonts w:hint="eastAsia"/>
        </w:rPr>
        <w:t>段的</w:t>
      </w:r>
      <w:r>
        <w:rPr>
          <w:rFonts w:hint="eastAsia"/>
        </w:rPr>
        <w:t>ALU</w:t>
      </w:r>
      <w:r>
        <w:rPr>
          <w:rFonts w:hint="eastAsia"/>
        </w:rPr>
        <w:t>计算结果</w:t>
      </w:r>
      <w:r>
        <w:rPr>
          <w:rFonts w:hint="eastAsia"/>
        </w:rPr>
        <w:t>Alu_EX</w:t>
      </w:r>
      <w:r>
        <w:rPr>
          <w:rFonts w:hint="eastAsia"/>
        </w:rPr>
        <w:t>、</w:t>
      </w:r>
      <w:r>
        <w:rPr>
          <w:rFonts w:hint="eastAsia"/>
        </w:rPr>
        <w:t>Mem</w:t>
      </w:r>
      <w:r>
        <w:rPr>
          <w:rFonts w:hint="eastAsia"/>
        </w:rPr>
        <w:t>段的</w:t>
      </w:r>
      <w:r>
        <w:rPr>
          <w:rFonts w:hint="eastAsia"/>
        </w:rPr>
        <w:t>ALU</w:t>
      </w:r>
      <w:r>
        <w:rPr>
          <w:rFonts w:hint="eastAsia"/>
        </w:rPr>
        <w:t>计算结果</w:t>
      </w:r>
      <w:r>
        <w:rPr>
          <w:rFonts w:hint="eastAsia"/>
        </w:rPr>
        <w:t>Alu_Mem</w:t>
      </w:r>
      <w:r>
        <w:rPr>
          <w:rFonts w:hint="eastAsia"/>
        </w:rPr>
        <w:t>以及</w:t>
      </w:r>
      <w:r>
        <w:rPr>
          <w:rFonts w:hint="eastAsia"/>
        </w:rPr>
        <w:t>Mem</w:t>
      </w:r>
      <w:r>
        <w:rPr>
          <w:rFonts w:hint="eastAsia"/>
        </w:rPr>
        <w:t>段</w:t>
      </w:r>
      <w:r>
        <w:rPr>
          <w:rFonts w:hint="eastAsia"/>
        </w:rPr>
        <w:t>RAM</w:t>
      </w:r>
      <w:r>
        <w:rPr>
          <w:rFonts w:hint="eastAsia"/>
        </w:rPr>
        <w:t>读出值</w:t>
      </w:r>
      <w:r>
        <w:rPr>
          <w:rFonts w:hint="eastAsia"/>
        </w:rPr>
        <w:t>MemData</w:t>
      </w:r>
      <w:r>
        <w:rPr>
          <w:rFonts w:hint="eastAsia"/>
        </w:rPr>
        <w:t>作为输入，</w:t>
      </w:r>
      <w:r>
        <w:rPr>
          <w:rFonts w:hint="eastAsia"/>
        </w:rPr>
        <w:t>exRedT</w:t>
      </w:r>
      <w:r>
        <w:rPr>
          <w:rFonts w:hint="eastAsia"/>
        </w:rPr>
        <w:t>、</w:t>
      </w:r>
      <w:r>
        <w:rPr>
          <w:rFonts w:hint="eastAsia"/>
        </w:rPr>
        <w:t>redLoadT</w:t>
      </w:r>
      <w:r>
        <w:rPr>
          <w:rFonts w:hint="eastAsia"/>
        </w:rPr>
        <w:t>、</w:t>
      </w:r>
      <w:r>
        <w:rPr>
          <w:rFonts w:hint="eastAsia"/>
        </w:rPr>
        <w:t>redAluT</w:t>
      </w:r>
      <w:r>
        <w:rPr>
          <w:rFonts w:hint="eastAsia"/>
        </w:rPr>
        <w:t>、</w:t>
      </w:r>
      <w:r>
        <w:rPr>
          <w:rFonts w:hint="eastAsia"/>
        </w:rPr>
        <w:t>exRedS</w:t>
      </w:r>
      <w:r>
        <w:rPr>
          <w:rFonts w:hint="eastAsia"/>
        </w:rPr>
        <w:t>、</w:t>
      </w:r>
      <w:r>
        <w:rPr>
          <w:rFonts w:hint="eastAsia"/>
        </w:rPr>
        <w:t>redLoadS</w:t>
      </w:r>
      <w:r>
        <w:rPr>
          <w:rFonts w:hint="eastAsia"/>
        </w:rPr>
        <w:t>、</w:t>
      </w:r>
      <w:r>
        <w:rPr>
          <w:rFonts w:hint="eastAsia"/>
        </w:rPr>
        <w:t>redAluS</w:t>
      </w:r>
      <w:r>
        <w:rPr>
          <w:rFonts w:hint="eastAsia"/>
        </w:rPr>
        <w:t>作为选择信号选择最后修正的寄存器读出值。这里需要注意各个信号的优先级。比如对于</w:t>
      </w:r>
      <w:r>
        <w:rPr>
          <w:rFonts w:hint="eastAsia"/>
        </w:rPr>
        <w:t>rt</w:t>
      </w:r>
      <w:r>
        <w:rPr>
          <w:rFonts w:hint="eastAsia"/>
        </w:rPr>
        <w:t>，由于</w:t>
      </w:r>
      <w:r>
        <w:rPr>
          <w:rFonts w:hint="eastAsia"/>
        </w:rPr>
        <w:t>EX</w:t>
      </w:r>
      <w:r>
        <w:rPr>
          <w:rFonts w:hint="eastAsia"/>
        </w:rPr>
        <w:t>段对</w:t>
      </w:r>
      <w:r>
        <w:rPr>
          <w:rFonts w:hint="eastAsia"/>
        </w:rPr>
        <w:t>ID</w:t>
      </w:r>
      <w:r>
        <w:rPr>
          <w:rFonts w:hint="eastAsia"/>
        </w:rPr>
        <w:t>段时最近的指令，</w:t>
      </w:r>
      <w:r>
        <w:rPr>
          <w:rFonts w:hint="eastAsia"/>
        </w:rPr>
        <w:t>rt</w:t>
      </w:r>
      <w:r>
        <w:rPr>
          <w:rFonts w:hint="eastAsia"/>
        </w:rPr>
        <w:t>的值应该等于</w:t>
      </w:r>
      <w:r>
        <w:rPr>
          <w:rFonts w:hint="eastAsia"/>
        </w:rPr>
        <w:t>EX</w:t>
      </w:r>
      <w:r>
        <w:rPr>
          <w:rFonts w:hint="eastAsia"/>
        </w:rPr>
        <w:t>段时</w:t>
      </w:r>
      <w:r>
        <w:rPr>
          <w:rFonts w:hint="eastAsia"/>
        </w:rPr>
        <w:t>rt</w:t>
      </w:r>
      <w:r>
        <w:rPr>
          <w:rFonts w:hint="eastAsia"/>
        </w:rPr>
        <w:t>的值，所以</w:t>
      </w:r>
      <w:r>
        <w:rPr>
          <w:rFonts w:hint="eastAsia"/>
        </w:rPr>
        <w:t>exRedT</w:t>
      </w:r>
      <w:r>
        <w:rPr>
          <w:rFonts w:hint="eastAsia"/>
        </w:rPr>
        <w:t>信号的优先级要高于另外两个信号。</w:t>
      </w:r>
    </w:p>
    <w:p w14:paraId="0FE8BF90" w14:textId="265B2F66" w:rsidR="00AD7E03" w:rsidRDefault="00AD7E03" w:rsidP="00AD7E03">
      <w:pPr>
        <w:ind w:firstLine="480"/>
      </w:pPr>
      <w:r>
        <w:rPr>
          <w:rFonts w:hint="eastAsia"/>
        </w:rPr>
        <w:t>其部分代码如下：</w:t>
      </w:r>
    </w:p>
    <w:p w14:paraId="40BAB170" w14:textId="77777777" w:rsidR="00AD7E03" w:rsidRDefault="00AD7E03" w:rsidP="00214B51">
      <w:pPr>
        <w:pStyle w:val="16"/>
        <w:ind w:left="480" w:right="480"/>
      </w:pPr>
      <w:r>
        <w:t>mux2_1width_32 mux1(redLoadS, rs, MemDate, x1);</w:t>
      </w:r>
    </w:p>
    <w:p w14:paraId="5535E51C" w14:textId="77777777" w:rsidR="00AD7E03" w:rsidRDefault="00AD7E03" w:rsidP="00214B51">
      <w:pPr>
        <w:pStyle w:val="16"/>
        <w:ind w:left="480" w:right="480"/>
      </w:pPr>
      <w:r>
        <w:t>mux2_1width_32 mux2(redAluS, x1, Alu_Mem, x2);</w:t>
      </w:r>
    </w:p>
    <w:p w14:paraId="0FA351B2" w14:textId="77777777" w:rsidR="00AD7E03" w:rsidRDefault="00AD7E03" w:rsidP="00214B51">
      <w:pPr>
        <w:pStyle w:val="16"/>
        <w:ind w:left="480" w:right="480"/>
      </w:pPr>
      <w:r>
        <w:t>mux2_1width_32 mux3(exRedS, x2, Alu_EX, rs_out);</w:t>
      </w:r>
    </w:p>
    <w:p w14:paraId="0781CA12" w14:textId="77777777" w:rsidR="00AD7E03" w:rsidRDefault="00AD7E03" w:rsidP="00214B51">
      <w:pPr>
        <w:pStyle w:val="16"/>
        <w:ind w:left="480" w:right="480"/>
      </w:pPr>
    </w:p>
    <w:p w14:paraId="1931D50E" w14:textId="77777777" w:rsidR="00AD7E03" w:rsidRDefault="00AD7E03" w:rsidP="00214B51">
      <w:pPr>
        <w:pStyle w:val="16"/>
        <w:ind w:left="480" w:right="480"/>
      </w:pPr>
      <w:r>
        <w:t>mux2_1width_32 mux4(redLoadT, rt, MemDate, y1);</w:t>
      </w:r>
    </w:p>
    <w:p w14:paraId="27C73CA0" w14:textId="77777777" w:rsidR="00AD7E03" w:rsidRDefault="00AD7E03" w:rsidP="00214B51">
      <w:pPr>
        <w:pStyle w:val="16"/>
        <w:ind w:left="480" w:right="480"/>
      </w:pPr>
      <w:r>
        <w:t>mux2_1width_32 mux5(redAluT, y1, Alu_Mem, y2);</w:t>
      </w:r>
    </w:p>
    <w:p w14:paraId="13361CDF" w14:textId="216D84FE" w:rsidR="00AD7E03" w:rsidRPr="00AD7E03" w:rsidRDefault="00AD7E03" w:rsidP="00214B51">
      <w:pPr>
        <w:pStyle w:val="16"/>
        <w:ind w:left="480" w:right="480"/>
      </w:pPr>
      <w:r>
        <w:t>mux2_1width_32 mux6(exRedT, y2, Alu_EX, rt_out);</w:t>
      </w:r>
    </w:p>
    <w:p w14:paraId="4408E937" w14:textId="7A05A509" w:rsidR="00B8739D" w:rsidRDefault="00B8739D" w:rsidP="00B8739D">
      <w:pPr>
        <w:ind w:firstLine="480"/>
      </w:pPr>
      <w:r>
        <w:rPr>
          <w:rFonts w:hint="eastAsia"/>
        </w:rPr>
        <w:t>在主模块中调用重定向处理子模块，结构如图所示。</w:t>
      </w:r>
      <w:r w:rsidR="002F6D8F">
        <w:rPr>
          <w:rFonts w:hint="eastAsia"/>
        </w:rPr>
        <w:t>修正后的</w:t>
      </w:r>
      <w:r w:rsidR="002F6D8F">
        <w:rPr>
          <w:rFonts w:hint="eastAsia"/>
        </w:rPr>
        <w:t>R1</w:t>
      </w:r>
      <w:r w:rsidR="002F6D8F">
        <w:rPr>
          <w:rFonts w:hint="eastAsia"/>
        </w:rPr>
        <w:t>和</w:t>
      </w:r>
      <w:r w:rsidR="002F6D8F">
        <w:rPr>
          <w:rFonts w:hint="eastAsia"/>
        </w:rPr>
        <w:t>R2</w:t>
      </w:r>
      <w:r w:rsidR="002F6D8F">
        <w:rPr>
          <w:rFonts w:hint="eastAsia"/>
        </w:rPr>
        <w:t>送入</w:t>
      </w:r>
      <w:r w:rsidR="002F6D8F">
        <w:rPr>
          <w:rFonts w:hint="eastAsia"/>
        </w:rPr>
        <w:t>ID/EX</w:t>
      </w:r>
      <w:r w:rsidR="002F6D8F">
        <w:rPr>
          <w:rFonts w:hint="eastAsia"/>
        </w:rPr>
        <w:t>流水线寄存器，从而下一节拍传到</w:t>
      </w:r>
      <w:r w:rsidR="002F6D8F">
        <w:rPr>
          <w:rFonts w:hint="eastAsia"/>
        </w:rPr>
        <w:t>EX</w:t>
      </w:r>
      <w:r w:rsidR="002F6D8F">
        <w:rPr>
          <w:rFonts w:hint="eastAsia"/>
        </w:rPr>
        <w:t>段的</w:t>
      </w:r>
      <w:r w:rsidR="002F6D8F">
        <w:rPr>
          <w:rFonts w:hint="eastAsia"/>
        </w:rPr>
        <w:t>R1</w:t>
      </w:r>
      <w:r w:rsidR="002F6D8F">
        <w:rPr>
          <w:rFonts w:hint="eastAsia"/>
        </w:rPr>
        <w:t>和</w:t>
      </w:r>
      <w:r w:rsidR="002F6D8F">
        <w:rPr>
          <w:rFonts w:hint="eastAsia"/>
        </w:rPr>
        <w:t>R2</w:t>
      </w:r>
      <w:r w:rsidR="002F6D8F">
        <w:rPr>
          <w:rFonts w:hint="eastAsia"/>
        </w:rPr>
        <w:t>值就已经是修正后的值了。</w:t>
      </w:r>
      <w:r w:rsidR="00A14C61">
        <w:rPr>
          <w:rFonts w:hint="eastAsia"/>
        </w:rPr>
        <w:t>重定向处理模块接口如</w:t>
      </w:r>
      <w:r w:rsidR="00A14C61">
        <w:fldChar w:fldCharType="begin"/>
      </w:r>
      <w:r w:rsidR="00A14C61">
        <w:instrText xml:space="preserve"> </w:instrText>
      </w:r>
      <w:r w:rsidR="00A14C61">
        <w:rPr>
          <w:rFonts w:hint="eastAsia"/>
        </w:rPr>
        <w:instrText>REF _Ref477784975 \h</w:instrText>
      </w:r>
      <w:r w:rsidR="00A14C61">
        <w:instrText xml:space="preserve"> </w:instrText>
      </w:r>
      <w:r w:rsidR="00A14C61">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21</w:t>
      </w:r>
      <w:r w:rsidR="00A14C61">
        <w:fldChar w:fldCharType="end"/>
      </w:r>
      <w:r w:rsidR="00A14C61">
        <w:rPr>
          <w:rFonts w:hint="eastAsia"/>
        </w:rPr>
        <w:t>所示。</w:t>
      </w:r>
      <w:r w:rsidR="00F63E91">
        <w:rPr>
          <w:rFonts w:hint="eastAsia"/>
        </w:rPr>
        <w:t>代码略。</w:t>
      </w:r>
    </w:p>
    <w:p w14:paraId="097F6819" w14:textId="77777777" w:rsidR="002867F8" w:rsidRDefault="005B1FD2" w:rsidP="002867F8">
      <w:pPr>
        <w:pStyle w:val="a3"/>
        <w:keepNext/>
        <w:ind w:firstLine="480"/>
        <w:jc w:val="center"/>
      </w:pPr>
      <w:r>
        <w:rPr>
          <w:noProof/>
        </w:rPr>
        <w:lastRenderedPageBreak/>
        <w:drawing>
          <wp:inline distT="0" distB="0" distL="0" distR="0" wp14:anchorId="4EF80646" wp14:editId="3AA354C1">
            <wp:extent cx="2333625" cy="212214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619" cy="2131230"/>
                    </a:xfrm>
                    <a:prstGeom prst="rect">
                      <a:avLst/>
                    </a:prstGeom>
                  </pic:spPr>
                </pic:pic>
              </a:graphicData>
            </a:graphic>
          </wp:inline>
        </w:drawing>
      </w:r>
    </w:p>
    <w:p w14:paraId="3EAF8922" w14:textId="6E06E20B" w:rsidR="005B1FD2" w:rsidRDefault="002867F8" w:rsidP="002867F8">
      <w:pPr>
        <w:pStyle w:val="aff1"/>
        <w:spacing w:before="91" w:after="91"/>
        <w:ind w:firstLine="420"/>
      </w:pPr>
      <w:bookmarkStart w:id="80" w:name="_Ref477784975"/>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21</w:t>
      </w:r>
      <w:r w:rsidR="00956513">
        <w:fldChar w:fldCharType="end"/>
      </w:r>
      <w:bookmarkEnd w:id="80"/>
      <w:r>
        <w:t xml:space="preserve"> </w:t>
      </w:r>
      <w:r>
        <w:rPr>
          <w:rFonts w:hint="eastAsia"/>
        </w:rPr>
        <w:t>重定向处理模块接口</w:t>
      </w:r>
    </w:p>
    <w:p w14:paraId="750F8102" w14:textId="52E154A9" w:rsidR="00F51AE9" w:rsidRDefault="00A14C61" w:rsidP="00F51AE9">
      <w:pPr>
        <w:pStyle w:val="a3"/>
        <w:ind w:firstLine="480"/>
      </w:pPr>
      <w:r>
        <w:rPr>
          <w:rFonts w:hint="eastAsia"/>
        </w:rPr>
        <w:t>如</w:t>
      </w:r>
      <w:r>
        <w:fldChar w:fldCharType="begin"/>
      </w:r>
      <w:r>
        <w:instrText xml:space="preserve"> </w:instrText>
      </w:r>
      <w:r>
        <w:rPr>
          <w:rFonts w:hint="eastAsia"/>
        </w:rPr>
        <w:instrText>REF _Ref477785010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22</w:t>
      </w:r>
      <w:r>
        <w:fldChar w:fldCharType="end"/>
      </w:r>
      <w:r>
        <w:rPr>
          <w:rFonts w:hint="eastAsia"/>
        </w:rPr>
        <w:t>所示，</w:t>
      </w:r>
      <w:r w:rsidR="00F51AE9">
        <w:rPr>
          <w:rFonts w:hint="eastAsia"/>
        </w:rPr>
        <w:t>实现对</w:t>
      </w:r>
      <w:r w:rsidR="00F51AE9">
        <w:rPr>
          <w:rFonts w:hint="eastAsia"/>
        </w:rPr>
        <w:t>$v0</w:t>
      </w:r>
      <w:r w:rsidR="00F51AE9">
        <w:rPr>
          <w:rFonts w:hint="eastAsia"/>
        </w:rPr>
        <w:t>的重定向处理，用重定向信号</w:t>
      </w:r>
      <w:r w:rsidR="00F51AE9">
        <w:rPr>
          <w:rFonts w:hint="eastAsia"/>
        </w:rPr>
        <w:t>exRedv</w:t>
      </w:r>
      <w:r w:rsidR="00F51AE9">
        <w:t>0</w:t>
      </w:r>
      <w:r w:rsidR="00F51AE9">
        <w:rPr>
          <w:rFonts w:hint="eastAsia"/>
        </w:rPr>
        <w:t>和</w:t>
      </w:r>
      <w:r w:rsidR="00F51AE9">
        <w:rPr>
          <w:rFonts w:hint="eastAsia"/>
        </w:rPr>
        <w:t>redAluv0</w:t>
      </w:r>
      <w:r w:rsidR="00F51AE9">
        <w:rPr>
          <w:rFonts w:hint="eastAsia"/>
        </w:rPr>
        <w:t>修正</w:t>
      </w:r>
      <w:r w:rsidR="00F51AE9">
        <w:rPr>
          <w:rFonts w:hint="eastAsia"/>
        </w:rPr>
        <w:t>$v0</w:t>
      </w:r>
      <w:r w:rsidR="00F51AE9">
        <w:rPr>
          <w:rFonts w:hint="eastAsia"/>
        </w:rPr>
        <w:t>的值，同样这里也有优先级，</w:t>
      </w:r>
      <w:r w:rsidR="00F51AE9">
        <w:rPr>
          <w:rFonts w:hint="eastAsia"/>
        </w:rPr>
        <w:t>EX</w:t>
      </w:r>
      <w:r w:rsidR="00F51AE9">
        <w:rPr>
          <w:rFonts w:hint="eastAsia"/>
        </w:rPr>
        <w:t>段产生的</w:t>
      </w:r>
      <w:r w:rsidR="00F51AE9">
        <w:rPr>
          <w:rFonts w:hint="eastAsia"/>
        </w:rPr>
        <w:t>exRedv0</w:t>
      </w:r>
      <w:r w:rsidR="00F51AE9">
        <w:rPr>
          <w:rFonts w:hint="eastAsia"/>
        </w:rPr>
        <w:t>优先级要高于</w:t>
      </w:r>
      <w:r w:rsidR="00F51AE9">
        <w:rPr>
          <w:rFonts w:hint="eastAsia"/>
        </w:rPr>
        <w:t>redAluv0</w:t>
      </w:r>
      <w:r w:rsidR="00F51AE9">
        <w:rPr>
          <w:rFonts w:hint="eastAsia"/>
        </w:rPr>
        <w:t>。</w:t>
      </w:r>
      <w:r w:rsidR="00F63E91">
        <w:rPr>
          <w:rFonts w:hint="eastAsia"/>
        </w:rPr>
        <w:t>代码略。</w:t>
      </w:r>
    </w:p>
    <w:p w14:paraId="5F07629C" w14:textId="77777777" w:rsidR="002867F8" w:rsidRDefault="00F51AE9" w:rsidP="002867F8">
      <w:pPr>
        <w:pStyle w:val="a3"/>
        <w:keepNext/>
        <w:ind w:firstLine="480"/>
        <w:jc w:val="center"/>
      </w:pPr>
      <w:r>
        <w:rPr>
          <w:noProof/>
        </w:rPr>
        <w:drawing>
          <wp:inline distT="0" distB="0" distL="0" distR="0" wp14:anchorId="3A2255FA" wp14:editId="18886C82">
            <wp:extent cx="1780695" cy="18573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3365" cy="1860160"/>
                    </a:xfrm>
                    <a:prstGeom prst="rect">
                      <a:avLst/>
                    </a:prstGeom>
                  </pic:spPr>
                </pic:pic>
              </a:graphicData>
            </a:graphic>
          </wp:inline>
        </w:drawing>
      </w:r>
    </w:p>
    <w:p w14:paraId="5078CF52" w14:textId="31B759C1" w:rsidR="00F51AE9" w:rsidRDefault="002867F8" w:rsidP="002867F8">
      <w:pPr>
        <w:pStyle w:val="aff1"/>
        <w:spacing w:before="91" w:after="91"/>
        <w:ind w:firstLine="420"/>
      </w:pPr>
      <w:bookmarkStart w:id="81" w:name="_Ref477785010"/>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22</w:t>
      </w:r>
      <w:r w:rsidR="00956513">
        <w:fldChar w:fldCharType="end"/>
      </w:r>
      <w:bookmarkEnd w:id="81"/>
      <w:r>
        <w:t xml:space="preserve"> </w:t>
      </w:r>
      <w:r>
        <w:rPr>
          <w:rFonts w:hint="eastAsia"/>
        </w:rPr>
        <w:t>对$</w:t>
      </w:r>
      <w:r>
        <w:t>v0</w:t>
      </w:r>
      <w:r>
        <w:rPr>
          <w:rFonts w:hint="eastAsia"/>
        </w:rPr>
        <w:t>的重定向处理</w:t>
      </w:r>
    </w:p>
    <w:p w14:paraId="270264B4" w14:textId="63B48F0A" w:rsidR="008526E7" w:rsidRDefault="00A14C61" w:rsidP="008526E7">
      <w:pPr>
        <w:pStyle w:val="a3"/>
        <w:ind w:firstLine="480"/>
      </w:pPr>
      <w:r>
        <w:rPr>
          <w:rFonts w:hint="eastAsia"/>
        </w:rPr>
        <w:t>如</w:t>
      </w:r>
      <w:r>
        <w:fldChar w:fldCharType="begin"/>
      </w:r>
      <w:r>
        <w:instrText xml:space="preserve"> </w:instrText>
      </w:r>
      <w:r>
        <w:rPr>
          <w:rFonts w:hint="eastAsia"/>
        </w:rPr>
        <w:instrText>REF _Ref477785021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23</w:t>
      </w:r>
      <w:r>
        <w:fldChar w:fldCharType="end"/>
      </w:r>
      <w:r>
        <w:rPr>
          <w:rFonts w:hint="eastAsia"/>
        </w:rPr>
        <w:t>所示，</w:t>
      </w:r>
      <w:r w:rsidR="008526E7">
        <w:rPr>
          <w:rFonts w:hint="eastAsia"/>
        </w:rPr>
        <w:t>是显示模块中对</w:t>
      </w:r>
      <w:r w:rsidR="008526E7">
        <w:rPr>
          <w:rFonts w:hint="eastAsia"/>
        </w:rPr>
        <w:t>$</w:t>
      </w:r>
      <w:r w:rsidR="008526E7">
        <w:t>a0</w:t>
      </w:r>
      <w:r w:rsidR="008526E7">
        <w:rPr>
          <w:rFonts w:hint="eastAsia"/>
        </w:rPr>
        <w:t>的重定向处理，用重定向信号</w:t>
      </w:r>
      <w:r w:rsidR="008526E7">
        <w:rPr>
          <w:rFonts w:hint="eastAsia"/>
        </w:rPr>
        <w:t>exReda</w:t>
      </w:r>
      <w:r w:rsidR="008526E7">
        <w:t>0</w:t>
      </w:r>
      <w:r w:rsidR="008526E7">
        <w:rPr>
          <w:rFonts w:hint="eastAsia"/>
        </w:rPr>
        <w:t>和</w:t>
      </w:r>
      <w:r w:rsidR="008526E7">
        <w:rPr>
          <w:rFonts w:hint="eastAsia"/>
        </w:rPr>
        <w:t>redAlua0</w:t>
      </w:r>
      <w:r w:rsidR="008526E7">
        <w:rPr>
          <w:rFonts w:hint="eastAsia"/>
        </w:rPr>
        <w:t>修正</w:t>
      </w:r>
      <w:r w:rsidR="008526E7">
        <w:rPr>
          <w:rFonts w:hint="eastAsia"/>
        </w:rPr>
        <w:t>$a0</w:t>
      </w:r>
      <w:r w:rsidR="008526E7">
        <w:rPr>
          <w:rFonts w:hint="eastAsia"/>
        </w:rPr>
        <w:t>的值，同样这里也有优先级，</w:t>
      </w:r>
      <w:r w:rsidR="008526E7">
        <w:rPr>
          <w:rFonts w:hint="eastAsia"/>
        </w:rPr>
        <w:t>EX</w:t>
      </w:r>
      <w:r w:rsidR="008526E7">
        <w:rPr>
          <w:rFonts w:hint="eastAsia"/>
        </w:rPr>
        <w:t>段产生的</w:t>
      </w:r>
      <w:r w:rsidR="008526E7">
        <w:rPr>
          <w:rFonts w:hint="eastAsia"/>
        </w:rPr>
        <w:t>exReda0</w:t>
      </w:r>
      <w:r w:rsidR="008526E7">
        <w:rPr>
          <w:rFonts w:hint="eastAsia"/>
        </w:rPr>
        <w:t>优先级要高于</w:t>
      </w:r>
      <w:r w:rsidR="008526E7">
        <w:rPr>
          <w:rFonts w:hint="eastAsia"/>
        </w:rPr>
        <w:t>redAlua0</w:t>
      </w:r>
      <w:r w:rsidR="008526E7">
        <w:rPr>
          <w:rFonts w:hint="eastAsia"/>
        </w:rPr>
        <w:t>。</w:t>
      </w:r>
    </w:p>
    <w:p w14:paraId="71658D38" w14:textId="77777777" w:rsidR="002867F8" w:rsidRDefault="008526E7" w:rsidP="002867F8">
      <w:pPr>
        <w:pStyle w:val="a3"/>
        <w:keepNext/>
        <w:ind w:firstLine="480"/>
        <w:jc w:val="center"/>
      </w:pPr>
      <w:r>
        <w:rPr>
          <w:noProof/>
        </w:rPr>
        <w:lastRenderedPageBreak/>
        <w:drawing>
          <wp:inline distT="0" distB="0" distL="0" distR="0" wp14:anchorId="50D454A2" wp14:editId="12E07B3C">
            <wp:extent cx="2497448" cy="20764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1020" cy="2079420"/>
                    </a:xfrm>
                    <a:prstGeom prst="rect">
                      <a:avLst/>
                    </a:prstGeom>
                  </pic:spPr>
                </pic:pic>
              </a:graphicData>
            </a:graphic>
          </wp:inline>
        </w:drawing>
      </w:r>
    </w:p>
    <w:p w14:paraId="56A90CEC" w14:textId="40FCE5F8" w:rsidR="008526E7" w:rsidRDefault="002867F8" w:rsidP="002867F8">
      <w:pPr>
        <w:pStyle w:val="aff1"/>
        <w:spacing w:before="91" w:after="91"/>
        <w:ind w:firstLine="420"/>
      </w:pPr>
      <w:bookmarkStart w:id="82" w:name="_Ref477785021"/>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23</w:t>
      </w:r>
      <w:r w:rsidR="00956513">
        <w:fldChar w:fldCharType="end"/>
      </w:r>
      <w:bookmarkEnd w:id="82"/>
      <w:r>
        <w:t xml:space="preserve"> </w:t>
      </w:r>
      <w:r>
        <w:rPr>
          <w:rFonts w:hint="eastAsia"/>
        </w:rPr>
        <w:t>数码管显示/对$</w:t>
      </w:r>
      <w:r>
        <w:t>a0</w:t>
      </w:r>
      <w:r>
        <w:rPr>
          <w:rFonts w:hint="eastAsia"/>
        </w:rPr>
        <w:t>重定向处理</w:t>
      </w:r>
    </w:p>
    <w:p w14:paraId="796CE0E6" w14:textId="31363AA7" w:rsidR="00F63E91" w:rsidRDefault="00F63E91" w:rsidP="00F63E91">
      <w:pPr>
        <w:ind w:firstLine="480"/>
      </w:pPr>
      <w:r>
        <w:rPr>
          <w:rFonts w:hint="eastAsia"/>
        </w:rPr>
        <w:t>对</w:t>
      </w:r>
      <w:r>
        <w:rPr>
          <w:rFonts w:hint="eastAsia"/>
        </w:rPr>
        <w:t>$a0</w:t>
      </w:r>
      <w:r>
        <w:rPr>
          <w:rFonts w:hint="eastAsia"/>
        </w:rPr>
        <w:t>重定向部分代码如下：</w:t>
      </w:r>
    </w:p>
    <w:p w14:paraId="6D20F5B8" w14:textId="77777777" w:rsidR="00F63E91" w:rsidRDefault="00F63E91" w:rsidP="00214B51">
      <w:pPr>
        <w:pStyle w:val="16"/>
        <w:ind w:left="480" w:right="480"/>
      </w:pPr>
      <w:r>
        <w:t>mux2_1width_32 mux17(redAlua0, a0, Alu_Mem, led_temp1);</w:t>
      </w:r>
    </w:p>
    <w:p w14:paraId="247F7EFE" w14:textId="77777777" w:rsidR="00F63E91" w:rsidRDefault="00F63E91" w:rsidP="00214B51">
      <w:pPr>
        <w:pStyle w:val="16"/>
        <w:ind w:left="480" w:right="480"/>
      </w:pPr>
      <w:r>
        <w:t>mux2_1width_32 mux18(exReda0, led_temp1, Alu_EX, led_temp2);</w:t>
      </w:r>
    </w:p>
    <w:p w14:paraId="0874DAAF" w14:textId="4A37A685" w:rsidR="00F63E91" w:rsidRPr="00F63E91" w:rsidRDefault="00F63E91" w:rsidP="00214B51">
      <w:pPr>
        <w:pStyle w:val="16"/>
        <w:ind w:left="480" w:right="480"/>
      </w:pPr>
      <w:r>
        <w:t>register_32 reg3(.date(led_temp2), .clk(clk), .en(Syscall), .clr(clear), .out(led_temp3));</w:t>
      </w:r>
    </w:p>
    <w:p w14:paraId="14B5CCF8" w14:textId="1802B64D" w:rsidR="00830064" w:rsidRDefault="00830064" w:rsidP="006A22E1">
      <w:pPr>
        <w:pStyle w:val="2"/>
      </w:pPr>
      <w:bookmarkStart w:id="83" w:name="_Toc478115247"/>
      <w:r>
        <w:rPr>
          <w:rFonts w:hint="eastAsia"/>
        </w:rPr>
        <w:t>FPGA</w:t>
      </w:r>
      <w:r>
        <w:rPr>
          <w:rFonts w:hint="eastAsia"/>
        </w:rPr>
        <w:t>流水线实现</w:t>
      </w:r>
      <w:bookmarkEnd w:id="83"/>
    </w:p>
    <w:p w14:paraId="3B18735A" w14:textId="34EAF8F5" w:rsidR="00510926" w:rsidRDefault="00510926" w:rsidP="00510926">
      <w:pPr>
        <w:pStyle w:val="a3"/>
        <w:ind w:firstLine="480"/>
      </w:pPr>
      <w:r>
        <w:rPr>
          <w:rFonts w:hint="eastAsia"/>
        </w:rPr>
        <w:t>在</w:t>
      </w:r>
      <w:r>
        <w:rPr>
          <w:rFonts w:hint="eastAsia"/>
        </w:rPr>
        <w:t>logisim</w:t>
      </w:r>
      <w:r>
        <w:rPr>
          <w:rFonts w:hint="eastAsia"/>
        </w:rPr>
        <w:t>上完成重定向流水线之后，将其用</w:t>
      </w:r>
      <w:r>
        <w:rPr>
          <w:rFonts w:hint="eastAsia"/>
        </w:rPr>
        <w:t>verilog</w:t>
      </w:r>
      <w:r>
        <w:rPr>
          <w:rFonts w:hint="eastAsia"/>
        </w:rPr>
        <w:t>语言在</w:t>
      </w:r>
      <w:r>
        <w:rPr>
          <w:rFonts w:hint="eastAsia"/>
        </w:rPr>
        <w:t>vivado</w:t>
      </w:r>
      <w:r>
        <w:rPr>
          <w:rFonts w:hint="eastAsia"/>
        </w:rPr>
        <w:t>上实现。此处针对指令存储器</w:t>
      </w:r>
      <w:r>
        <w:rPr>
          <w:rFonts w:hint="eastAsia"/>
        </w:rPr>
        <w:t>ROM</w:t>
      </w:r>
      <w:r>
        <w:rPr>
          <w:rFonts w:hint="eastAsia"/>
        </w:rPr>
        <w:t>和数据存储器</w:t>
      </w:r>
      <w:r>
        <w:rPr>
          <w:rFonts w:hint="eastAsia"/>
        </w:rPr>
        <w:t>RAM</w:t>
      </w:r>
      <w:r>
        <w:rPr>
          <w:rFonts w:hint="eastAsia"/>
        </w:rPr>
        <w:t>由</w:t>
      </w:r>
      <w:r>
        <w:rPr>
          <w:rFonts w:hint="eastAsia"/>
        </w:rPr>
        <w:t>vivado</w:t>
      </w:r>
      <w:r>
        <w:rPr>
          <w:rFonts w:hint="eastAsia"/>
        </w:rPr>
        <w:t>自带的</w:t>
      </w:r>
      <w:r>
        <w:rPr>
          <w:rFonts w:hint="eastAsia"/>
        </w:rPr>
        <w:t>IP</w:t>
      </w:r>
      <w:r>
        <w:rPr>
          <w:rFonts w:hint="eastAsia"/>
        </w:rPr>
        <w:t>核实现，其他模块都</w:t>
      </w:r>
    </w:p>
    <w:p w14:paraId="63412FD6" w14:textId="77777777" w:rsidR="00F9055C" w:rsidRDefault="00F9055C" w:rsidP="00F9055C">
      <w:pPr>
        <w:pStyle w:val="a3"/>
        <w:keepNext/>
        <w:ind w:firstLine="480"/>
        <w:jc w:val="center"/>
      </w:pPr>
      <w:r>
        <w:rPr>
          <w:noProof/>
        </w:rPr>
        <w:drawing>
          <wp:inline distT="0" distB="0" distL="0" distR="0" wp14:anchorId="41BBCD25" wp14:editId="372A41AB">
            <wp:extent cx="4686300" cy="26745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2837" cy="2683983"/>
                    </a:xfrm>
                    <a:prstGeom prst="rect">
                      <a:avLst/>
                    </a:prstGeom>
                  </pic:spPr>
                </pic:pic>
              </a:graphicData>
            </a:graphic>
          </wp:inline>
        </w:drawing>
      </w:r>
    </w:p>
    <w:p w14:paraId="12FA177F" w14:textId="09A2A95D" w:rsidR="00F9055C" w:rsidRDefault="00F9055C" w:rsidP="00F9055C">
      <w:pPr>
        <w:pStyle w:val="aff1"/>
        <w:spacing w:before="91" w:after="91"/>
        <w:ind w:firstLine="420"/>
      </w:pPr>
      <w:bookmarkStart w:id="84" w:name="_Ref478114799"/>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24</w:t>
      </w:r>
      <w:r w:rsidR="00956513">
        <w:fldChar w:fldCharType="end"/>
      </w:r>
      <w:bookmarkEnd w:id="84"/>
      <w:r>
        <w:t xml:space="preserve"> </w:t>
      </w:r>
      <w:r>
        <w:rPr>
          <w:rFonts w:hint="eastAsia"/>
        </w:rPr>
        <w:t>隧道版电路图</w:t>
      </w:r>
    </w:p>
    <w:p w14:paraId="34D14311" w14:textId="015BE74B" w:rsidR="00384D1E" w:rsidRPr="00384D1E" w:rsidRDefault="00384D1E" w:rsidP="00384D1E">
      <w:pPr>
        <w:ind w:firstLine="480"/>
      </w:pPr>
      <w:r>
        <w:rPr>
          <w:rFonts w:hint="eastAsia"/>
        </w:rPr>
        <w:t>由自己编写。部分</w:t>
      </w:r>
      <w:r>
        <w:rPr>
          <w:rFonts w:hint="eastAsia"/>
        </w:rPr>
        <w:t>verilog</w:t>
      </w:r>
      <w:r>
        <w:rPr>
          <w:rFonts w:hint="eastAsia"/>
        </w:rPr>
        <w:t>代码见各模块介绍。此处用到一个技巧是将电路图里</w:t>
      </w:r>
      <w:r>
        <w:rPr>
          <w:rFonts w:hint="eastAsia"/>
        </w:rPr>
        <w:lastRenderedPageBreak/>
        <w:t>面的连线全部用隧道表示，提前为每一个信号命名，如</w:t>
      </w:r>
      <w:r>
        <w:fldChar w:fldCharType="begin"/>
      </w:r>
      <w:r>
        <w:instrText xml:space="preserve"> </w:instrText>
      </w:r>
      <w:r>
        <w:rPr>
          <w:rFonts w:hint="eastAsia"/>
        </w:rPr>
        <w:instrText>REF _Ref478114799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24</w:t>
      </w:r>
      <w:r>
        <w:fldChar w:fldCharType="end"/>
      </w:r>
      <w:r>
        <w:rPr>
          <w:rFonts w:hint="eastAsia"/>
        </w:rPr>
        <w:t>所示。所谓的磨刀不误砍柴工，虽然花了较长时间将原电路图转化成全用隧道实现的电路图，但同坐这种方式就不必在写代码的时候还去思考如何为某个输出或某个输入命名，后续写代码的时候轻松了很多。</w:t>
      </w:r>
    </w:p>
    <w:p w14:paraId="731C0787" w14:textId="40DB47A8" w:rsidR="00830064" w:rsidRDefault="00830064" w:rsidP="00830064">
      <w:pPr>
        <w:pStyle w:val="2"/>
      </w:pPr>
      <w:bookmarkStart w:id="85" w:name="_Toc478115248"/>
      <w:r>
        <w:rPr>
          <w:rFonts w:hint="eastAsia"/>
        </w:rPr>
        <w:t>中断流水线实现</w:t>
      </w:r>
      <w:bookmarkEnd w:id="85"/>
    </w:p>
    <w:p w14:paraId="0DDB37B8" w14:textId="433EF010" w:rsidR="00782B59" w:rsidRDefault="007F5BDD" w:rsidP="007F5BDD">
      <w:pPr>
        <w:pStyle w:val="a3"/>
        <w:ind w:firstLine="480"/>
      </w:pPr>
      <w:r>
        <w:rPr>
          <w:rFonts w:hint="eastAsia"/>
        </w:rPr>
        <w:t>前面已经实现单周期</w:t>
      </w:r>
      <w:r>
        <w:rPr>
          <w:rFonts w:hint="eastAsia"/>
        </w:rPr>
        <w:t>CPU</w:t>
      </w:r>
      <w:r w:rsidR="00782B59">
        <w:rPr>
          <w:rFonts w:hint="eastAsia"/>
        </w:rPr>
        <w:t>上的中断处理，中断流水大体思路与</w:t>
      </w:r>
      <w:r>
        <w:rPr>
          <w:rFonts w:hint="eastAsia"/>
        </w:rPr>
        <w:t>单周期中断</w:t>
      </w:r>
      <w:r w:rsidR="00782B59">
        <w:rPr>
          <w:rFonts w:hint="eastAsia"/>
        </w:rPr>
        <w:t>相同</w:t>
      </w:r>
      <w:r>
        <w:rPr>
          <w:rFonts w:hint="eastAsia"/>
        </w:rPr>
        <w:t>，主要改动</w:t>
      </w:r>
      <w:r w:rsidR="00782B59">
        <w:rPr>
          <w:rFonts w:hint="eastAsia"/>
        </w:rPr>
        <w:t>在设计中已经给出，下面介绍具体实现方式</w:t>
      </w:r>
      <w:r>
        <w:rPr>
          <w:rFonts w:hint="eastAsia"/>
        </w:rPr>
        <w:t>。</w:t>
      </w:r>
    </w:p>
    <w:p w14:paraId="608C6B27" w14:textId="6CA1B27E" w:rsidR="0024068C" w:rsidRDefault="0024068C" w:rsidP="0024068C">
      <w:pPr>
        <w:pStyle w:val="30"/>
        <w:spacing w:before="229"/>
        <w:ind w:left="120"/>
      </w:pPr>
      <w:r>
        <w:rPr>
          <w:rFonts w:hint="eastAsia"/>
        </w:rPr>
        <w:t>中断处理模块接口</w:t>
      </w:r>
    </w:p>
    <w:p w14:paraId="43928DA3" w14:textId="77777777" w:rsidR="002537B4" w:rsidRDefault="0024068C" w:rsidP="002537B4">
      <w:pPr>
        <w:pStyle w:val="a3"/>
        <w:keepNext/>
        <w:ind w:firstLineChars="0"/>
        <w:jc w:val="center"/>
      </w:pPr>
      <w:r>
        <w:rPr>
          <w:noProof/>
        </w:rPr>
        <w:drawing>
          <wp:inline distT="0" distB="0" distL="0" distR="0" wp14:anchorId="75AD72AF" wp14:editId="1A15928C">
            <wp:extent cx="3195027" cy="2733675"/>
            <wp:effectExtent l="0" t="0" r="571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5952" cy="2743023"/>
                    </a:xfrm>
                    <a:prstGeom prst="rect">
                      <a:avLst/>
                    </a:prstGeom>
                  </pic:spPr>
                </pic:pic>
              </a:graphicData>
            </a:graphic>
          </wp:inline>
        </w:drawing>
      </w:r>
    </w:p>
    <w:p w14:paraId="12498E27" w14:textId="4413FB90" w:rsidR="0024068C" w:rsidRDefault="002537B4" w:rsidP="002537B4">
      <w:pPr>
        <w:pStyle w:val="aff1"/>
        <w:spacing w:before="91" w:after="91"/>
        <w:ind w:firstLine="420"/>
      </w:pPr>
      <w:bookmarkStart w:id="86" w:name="_Ref477785036"/>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25</w:t>
      </w:r>
      <w:r w:rsidR="00956513">
        <w:fldChar w:fldCharType="end"/>
      </w:r>
      <w:bookmarkEnd w:id="86"/>
      <w:r>
        <w:t xml:space="preserve"> </w:t>
      </w:r>
      <w:r>
        <w:rPr>
          <w:rFonts w:hint="eastAsia"/>
        </w:rPr>
        <w:t>中断模块接口</w:t>
      </w:r>
    </w:p>
    <w:p w14:paraId="71921489" w14:textId="39B1C728" w:rsidR="00F9055C" w:rsidRPr="00F9055C" w:rsidRDefault="00F9055C" w:rsidP="00F9055C">
      <w:pPr>
        <w:pStyle w:val="a3"/>
        <w:ind w:firstLineChars="0"/>
      </w:pPr>
      <w:r>
        <w:rPr>
          <w:rFonts w:hint="eastAsia"/>
        </w:rPr>
        <w:t>中断模块输入如图所示，</w:t>
      </w:r>
      <w:r>
        <w:rPr>
          <w:rFonts w:hint="eastAsia"/>
        </w:rPr>
        <w:t>epc</w:t>
      </w:r>
      <w:r>
        <w:t>_W</w:t>
      </w:r>
      <w:r>
        <w:rPr>
          <w:rFonts w:hint="eastAsia"/>
        </w:rPr>
        <w:t>信号接口专门用于中断产生时硬件对</w:t>
      </w:r>
      <w:r>
        <w:rPr>
          <w:rFonts w:hint="eastAsia"/>
        </w:rPr>
        <w:t>0</w:t>
      </w:r>
      <w:r>
        <w:rPr>
          <w:rFonts w:hint="eastAsia"/>
        </w:rPr>
        <w:t>号寄存器的写操作。信号</w:t>
      </w:r>
      <w:r>
        <w:rPr>
          <w:rFonts w:hint="eastAsia"/>
        </w:rPr>
        <w:t>eret_halt2</w:t>
      </w:r>
      <w:r>
        <w:rPr>
          <w:rFonts w:hint="eastAsia"/>
        </w:rPr>
        <w:t>用于中断返回时控制协处理器</w:t>
      </w:r>
      <w:r>
        <w:rPr>
          <w:rFonts w:hint="eastAsia"/>
        </w:rPr>
        <w:t>2</w:t>
      </w:r>
      <w:r>
        <w:rPr>
          <w:rFonts w:hint="eastAsia"/>
        </w:rPr>
        <w:t>号寄存器的值改变，使其能够返回用户程序或接受正在等待的中断程序。如</w:t>
      </w:r>
      <w:r>
        <w:fldChar w:fldCharType="begin"/>
      </w:r>
      <w:r>
        <w:instrText xml:space="preserve"> </w:instrText>
      </w:r>
      <w:r>
        <w:rPr>
          <w:rFonts w:hint="eastAsia"/>
        </w:rPr>
        <w:instrText>REF _Ref477785036 \h</w:instrText>
      </w:r>
      <w:r>
        <w:instrText xml:space="preserve"> </w:instrText>
      </w:r>
      <w:r>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25</w:t>
      </w:r>
      <w:r>
        <w:fldChar w:fldCharType="end"/>
      </w:r>
      <w:r>
        <w:rPr>
          <w:rFonts w:hint="eastAsia"/>
        </w:rPr>
        <w:t>所示。</w:t>
      </w:r>
    </w:p>
    <w:p w14:paraId="75010503" w14:textId="2189722E" w:rsidR="00782B59" w:rsidRDefault="00782B59" w:rsidP="00782B59">
      <w:pPr>
        <w:pStyle w:val="30"/>
        <w:spacing w:before="229"/>
        <w:ind w:left="120"/>
      </w:pPr>
      <w:r>
        <w:rPr>
          <w:rFonts w:hint="eastAsia"/>
        </w:rPr>
        <w:t>中断进入</w:t>
      </w:r>
    </w:p>
    <w:p w14:paraId="3758D192" w14:textId="5AF5507B" w:rsidR="007F5BDD" w:rsidRDefault="00782B59" w:rsidP="00782B59">
      <w:pPr>
        <w:pStyle w:val="a3"/>
        <w:ind w:firstLineChars="0"/>
      </w:pPr>
      <w:r>
        <w:rPr>
          <w:rFonts w:hint="eastAsia"/>
        </w:rPr>
        <w:t>由于采用了译码段打断程序并处理中断的方式，</w:t>
      </w:r>
      <w:r w:rsidR="007F5BDD">
        <w:rPr>
          <w:rFonts w:hint="eastAsia"/>
        </w:rPr>
        <w:t>故需要等待当前译码段指令执行结束后再进入中断程序。</w:t>
      </w:r>
      <w:r w:rsidR="00A14C61">
        <w:rPr>
          <w:rFonts w:hint="eastAsia"/>
        </w:rPr>
        <w:t>实现方法如</w:t>
      </w:r>
      <w:r w:rsidR="00F9055C">
        <w:fldChar w:fldCharType="begin"/>
      </w:r>
      <w:r w:rsidR="00F9055C">
        <w:instrText xml:space="preserve"> </w:instrText>
      </w:r>
      <w:r w:rsidR="00F9055C">
        <w:rPr>
          <w:rFonts w:hint="eastAsia"/>
        </w:rPr>
        <w:instrText>REF _Ref477785057 \h</w:instrText>
      </w:r>
      <w:r w:rsidR="00F9055C">
        <w:instrText xml:space="preserve"> </w:instrText>
      </w:r>
      <w:r w:rsidR="00F9055C">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26</w:t>
      </w:r>
      <w:r w:rsidR="00F9055C">
        <w:fldChar w:fldCharType="end"/>
      </w:r>
      <w:r>
        <w:rPr>
          <w:rFonts w:hint="eastAsia"/>
        </w:rPr>
        <w:t>所示，中断信号</w:t>
      </w:r>
      <w:r>
        <w:rPr>
          <w:rFonts w:hint="eastAsia"/>
        </w:rPr>
        <w:t>trap</w:t>
      </w:r>
      <w:r>
        <w:rPr>
          <w:rFonts w:hint="eastAsia"/>
        </w:rPr>
        <w:t>为</w:t>
      </w:r>
      <w:r>
        <w:rPr>
          <w:rFonts w:hint="eastAsia"/>
        </w:rPr>
        <w:t>1</w:t>
      </w:r>
      <w:r>
        <w:rPr>
          <w:rFonts w:hint="eastAsia"/>
        </w:rPr>
        <w:t>时，</w:t>
      </w:r>
      <w:r w:rsidR="00CB724C">
        <w:rPr>
          <w:rFonts w:hint="eastAsia"/>
        </w:rPr>
        <w:t>产生</w:t>
      </w:r>
      <w:r w:rsidR="00CB724C">
        <w:t>trap_halt</w:t>
      </w:r>
      <w:r w:rsidR="00CB724C">
        <w:t>信号控制</w:t>
      </w:r>
      <w:r w:rsidR="00CB724C">
        <w:t>PC</w:t>
      </w:r>
      <w:r w:rsidR="00CB724C">
        <w:t>计数器</w:t>
      </w:r>
      <w:r w:rsidR="00CB724C">
        <w:rPr>
          <w:rFonts w:hint="eastAsia"/>
        </w:rPr>
        <w:t>暂停</w:t>
      </w:r>
      <w:r w:rsidR="00CB724C">
        <w:t>和</w:t>
      </w:r>
      <w:r w:rsidR="00191531">
        <w:rPr>
          <w:rFonts w:hint="eastAsia"/>
        </w:rPr>
        <w:t>IF</w:t>
      </w:r>
      <w:r w:rsidR="00191531">
        <w:t>/ID</w:t>
      </w:r>
      <w:r w:rsidR="00CB724C">
        <w:t>流水寄存器传递气泡。</w:t>
      </w:r>
      <w:r w:rsidR="00CB724C">
        <w:rPr>
          <w:rFonts w:hint="eastAsia"/>
        </w:rPr>
        <w:t>同时计数器开始计数，计数器的输出非零时也能控制</w:t>
      </w:r>
      <w:r w:rsidR="00CB724C">
        <w:rPr>
          <w:rFonts w:hint="eastAsia"/>
        </w:rPr>
        <w:t>trap_halt</w:t>
      </w:r>
      <w:r w:rsidR="00CB724C">
        <w:rPr>
          <w:rFonts w:hint="eastAsia"/>
        </w:rPr>
        <w:t>信号为</w:t>
      </w:r>
      <w:r w:rsidR="00CB724C">
        <w:rPr>
          <w:rFonts w:hint="eastAsia"/>
        </w:rPr>
        <w:t>1</w:t>
      </w:r>
      <w:r w:rsidR="00CB724C">
        <w:rPr>
          <w:rFonts w:hint="eastAsia"/>
        </w:rPr>
        <w:t>，保证能等到流水线中的指令执行完成。直到</w:t>
      </w:r>
      <w:r w:rsidR="007F5BDD">
        <w:rPr>
          <w:rFonts w:hint="eastAsia"/>
        </w:rPr>
        <w:t>计数器产生进位，</w:t>
      </w:r>
      <w:r w:rsidR="00CB724C">
        <w:rPr>
          <w:rFonts w:hint="eastAsia"/>
        </w:rPr>
        <w:t>进位信号即写</w:t>
      </w:r>
      <w:r w:rsidR="00CB724C">
        <w:rPr>
          <w:rFonts w:hint="eastAsia"/>
        </w:rPr>
        <w:t>epc</w:t>
      </w:r>
      <w:r w:rsidR="00CB724C">
        <w:rPr>
          <w:rFonts w:hint="eastAsia"/>
        </w:rPr>
        <w:t>信号</w:t>
      </w:r>
      <w:r w:rsidR="00CB724C">
        <w:rPr>
          <w:rFonts w:hint="eastAsia"/>
        </w:rPr>
        <w:t>epc_W</w:t>
      </w:r>
      <w:r w:rsidR="00CB724C">
        <w:rPr>
          <w:rFonts w:hint="eastAsia"/>
        </w:rPr>
        <w:t>为</w:t>
      </w:r>
      <w:r w:rsidR="00CB724C">
        <w:rPr>
          <w:rFonts w:hint="eastAsia"/>
        </w:rPr>
        <w:t>1</w:t>
      </w:r>
      <w:r w:rsidR="00CB724C">
        <w:rPr>
          <w:rFonts w:hint="eastAsia"/>
        </w:rPr>
        <w:t>，此时将被打断程序的</w:t>
      </w:r>
      <w:r w:rsidR="00CB724C">
        <w:rPr>
          <w:rFonts w:hint="eastAsia"/>
        </w:rPr>
        <w:t>NPC</w:t>
      </w:r>
      <w:r w:rsidR="00CB724C">
        <w:rPr>
          <w:rFonts w:hint="eastAsia"/>
        </w:rPr>
        <w:lastRenderedPageBreak/>
        <w:t>压入协处理器的</w:t>
      </w:r>
      <w:r w:rsidR="00CB724C">
        <w:rPr>
          <w:rFonts w:hint="eastAsia"/>
        </w:rPr>
        <w:t>0</w:t>
      </w:r>
      <w:r w:rsidR="00CB724C">
        <w:rPr>
          <w:rFonts w:hint="eastAsia"/>
        </w:rPr>
        <w:t>号寄存器中。</w:t>
      </w:r>
      <w:r w:rsidR="007604B5">
        <w:rPr>
          <w:rFonts w:hint="eastAsia"/>
        </w:rPr>
        <w:t>信号</w:t>
      </w:r>
      <w:r w:rsidR="007604B5">
        <w:rPr>
          <w:rFonts w:hint="eastAsia"/>
        </w:rPr>
        <w:t>epc_W</w:t>
      </w:r>
      <w:r w:rsidR="007604B5">
        <w:rPr>
          <w:rFonts w:hint="eastAsia"/>
        </w:rPr>
        <w:t>作为一寄存器的输入，</w:t>
      </w:r>
      <w:r w:rsidR="00CB724C">
        <w:rPr>
          <w:rFonts w:hint="eastAsia"/>
        </w:rPr>
        <w:t>下一时钟上升沿</w:t>
      </w:r>
      <w:r w:rsidR="00CB724C">
        <w:rPr>
          <w:rFonts w:hint="eastAsia"/>
        </w:rPr>
        <w:t>Rom_choose</w:t>
      </w:r>
      <w:r w:rsidR="00CB724C">
        <w:rPr>
          <w:rFonts w:hint="eastAsia"/>
        </w:rPr>
        <w:t>信号为</w:t>
      </w:r>
      <w:r w:rsidR="00CB724C">
        <w:rPr>
          <w:rFonts w:hint="eastAsia"/>
        </w:rPr>
        <w:t>1</w:t>
      </w:r>
      <w:r w:rsidR="00CB724C">
        <w:rPr>
          <w:rFonts w:hint="eastAsia"/>
        </w:rPr>
        <w:t>，表示</w:t>
      </w:r>
      <w:r w:rsidR="007F5BDD">
        <w:rPr>
          <w:rFonts w:hint="eastAsia"/>
        </w:rPr>
        <w:t>指令跳转到髙地址</w:t>
      </w:r>
      <w:r w:rsidR="007F5BDD">
        <w:rPr>
          <w:rFonts w:hint="eastAsia"/>
        </w:rPr>
        <w:t>ROM</w:t>
      </w:r>
      <w:r w:rsidR="007F5BDD">
        <w:rPr>
          <w:rFonts w:hint="eastAsia"/>
        </w:rPr>
        <w:t>运行，</w:t>
      </w:r>
      <w:r w:rsidR="00CB724C">
        <w:rPr>
          <w:rFonts w:hint="eastAsia"/>
        </w:rPr>
        <w:t>即</w:t>
      </w:r>
      <w:r w:rsidR="007F5BDD">
        <w:rPr>
          <w:rFonts w:hint="eastAsia"/>
        </w:rPr>
        <w:t>开始执行中断程序。</w:t>
      </w:r>
      <w:r w:rsidR="009F18EB">
        <w:rPr>
          <w:rFonts w:hint="eastAsia"/>
        </w:rPr>
        <w:t>Rom_choose</w:t>
      </w:r>
      <w:r w:rsidR="009F18EB">
        <w:rPr>
          <w:rFonts w:hint="eastAsia"/>
        </w:rPr>
        <w:t>输回计数器的异步清零端，使计数器清零。</w:t>
      </w:r>
    </w:p>
    <w:p w14:paraId="4898DC08" w14:textId="77777777" w:rsidR="004A0244" w:rsidRDefault="00CB724C" w:rsidP="004A0244">
      <w:pPr>
        <w:pStyle w:val="a3"/>
        <w:keepNext/>
        <w:ind w:firstLineChars="0"/>
        <w:jc w:val="center"/>
      </w:pPr>
      <w:r>
        <w:rPr>
          <w:noProof/>
        </w:rPr>
        <w:drawing>
          <wp:inline distT="0" distB="0" distL="0" distR="0" wp14:anchorId="1C609BB9" wp14:editId="4142B743">
            <wp:extent cx="3685714" cy="21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5714" cy="2123810"/>
                    </a:xfrm>
                    <a:prstGeom prst="rect">
                      <a:avLst/>
                    </a:prstGeom>
                  </pic:spPr>
                </pic:pic>
              </a:graphicData>
            </a:graphic>
          </wp:inline>
        </w:drawing>
      </w:r>
    </w:p>
    <w:p w14:paraId="765B2AAE" w14:textId="04274F62" w:rsidR="00173AF1" w:rsidRDefault="004A0244" w:rsidP="004A0244">
      <w:pPr>
        <w:pStyle w:val="aff1"/>
        <w:spacing w:before="91" w:after="91"/>
        <w:ind w:firstLine="420"/>
      </w:pPr>
      <w:bookmarkStart w:id="87" w:name="_Ref477785057"/>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26</w:t>
      </w:r>
      <w:r w:rsidR="00956513">
        <w:fldChar w:fldCharType="end"/>
      </w:r>
      <w:bookmarkEnd w:id="87"/>
      <w:r>
        <w:t xml:space="preserve"> </w:t>
      </w:r>
      <w:r>
        <w:rPr>
          <w:rFonts w:hint="eastAsia"/>
        </w:rPr>
        <w:t>中断进入模块</w:t>
      </w:r>
    </w:p>
    <w:p w14:paraId="05C77DFF" w14:textId="07DE3D4B" w:rsidR="00930EA6" w:rsidRDefault="00930EA6" w:rsidP="00930EA6">
      <w:pPr>
        <w:ind w:firstLine="480"/>
      </w:pPr>
      <w:r>
        <w:rPr>
          <w:rFonts w:hint="eastAsia"/>
        </w:rPr>
        <w:t>其对应部分代码如下：</w:t>
      </w:r>
    </w:p>
    <w:p w14:paraId="51795557" w14:textId="77777777" w:rsidR="00930EA6" w:rsidRDefault="00930EA6" w:rsidP="00214B51">
      <w:pPr>
        <w:pStyle w:val="16"/>
        <w:ind w:left="480" w:right="480"/>
      </w:pPr>
      <w:r>
        <w:t>assign trap_halt = trap | trap_temp;</w:t>
      </w:r>
    </w:p>
    <w:p w14:paraId="36CBC0A0" w14:textId="77777777" w:rsidR="00930EA6" w:rsidRDefault="00930EA6" w:rsidP="00214B51">
      <w:pPr>
        <w:pStyle w:val="16"/>
        <w:ind w:left="480" w:right="480"/>
      </w:pPr>
      <w:r>
        <w:t xml:space="preserve">CountUp #(.bound(7)) c_up1(.clk(clk), </w:t>
      </w:r>
    </w:p>
    <w:p w14:paraId="41A981AF" w14:textId="77777777" w:rsidR="00930EA6" w:rsidRDefault="00930EA6" w:rsidP="00214B51">
      <w:pPr>
        <w:pStyle w:val="16"/>
        <w:ind w:left="480" w:right="480"/>
      </w:pPr>
      <w:r>
        <w:t xml:space="preserve">    .clr(clear | Rom_choose), </w:t>
      </w:r>
    </w:p>
    <w:p w14:paraId="1EE0DBF6" w14:textId="77777777" w:rsidR="00930EA6" w:rsidRDefault="00930EA6" w:rsidP="00214B51">
      <w:pPr>
        <w:pStyle w:val="16"/>
        <w:ind w:left="480" w:right="480"/>
      </w:pPr>
      <w:r>
        <w:t xml:space="preserve">    .start(trap_halt),</w:t>
      </w:r>
    </w:p>
    <w:p w14:paraId="3363277D" w14:textId="77777777" w:rsidR="00930EA6" w:rsidRDefault="00930EA6" w:rsidP="00214B51">
      <w:pPr>
        <w:pStyle w:val="16"/>
        <w:ind w:left="480" w:right="480"/>
      </w:pPr>
      <w:r>
        <w:t xml:space="preserve">    .count(trap_count_temp),</w:t>
      </w:r>
    </w:p>
    <w:p w14:paraId="7DEEA5F2" w14:textId="77777777" w:rsidR="00930EA6" w:rsidRDefault="00930EA6" w:rsidP="00214B51">
      <w:pPr>
        <w:pStyle w:val="16"/>
        <w:ind w:left="480" w:right="480"/>
      </w:pPr>
      <w:r>
        <w:t xml:space="preserve">    .up(epc_W)</w:t>
      </w:r>
    </w:p>
    <w:p w14:paraId="47613651" w14:textId="77777777" w:rsidR="00930EA6" w:rsidRDefault="00930EA6" w:rsidP="00214B51">
      <w:pPr>
        <w:pStyle w:val="16"/>
        <w:ind w:left="480" w:right="480"/>
      </w:pPr>
      <w:r>
        <w:t>);</w:t>
      </w:r>
    </w:p>
    <w:p w14:paraId="776D8F93" w14:textId="77777777" w:rsidR="00930EA6" w:rsidRDefault="00930EA6" w:rsidP="00214B51">
      <w:pPr>
        <w:pStyle w:val="16"/>
        <w:ind w:left="480" w:right="480"/>
      </w:pPr>
      <w:r>
        <w:t>assign trap_count = trap_count_temp[2:0];</w:t>
      </w:r>
    </w:p>
    <w:p w14:paraId="4129E58D" w14:textId="77777777" w:rsidR="00930EA6" w:rsidRDefault="00930EA6" w:rsidP="00214B51">
      <w:pPr>
        <w:pStyle w:val="16"/>
        <w:ind w:left="480" w:right="480"/>
      </w:pPr>
      <w:r>
        <w:t>assign trap_temp = ~(~trap_count[0] &amp; ~trap_count[1] &amp; ~trap_count[2]);</w:t>
      </w:r>
    </w:p>
    <w:p w14:paraId="7F582278" w14:textId="77777777" w:rsidR="00930EA6" w:rsidRDefault="00930EA6" w:rsidP="00214B51">
      <w:pPr>
        <w:pStyle w:val="16"/>
        <w:ind w:left="480" w:right="480"/>
      </w:pPr>
      <w:r>
        <w:t>Register #(.width(1)) reg4(.date(epc_W), .clk(clk), .en(1), .clr(0),</w:t>
      </w:r>
    </w:p>
    <w:p w14:paraId="732F4409" w14:textId="77777777" w:rsidR="00930EA6" w:rsidRDefault="00930EA6" w:rsidP="00214B51">
      <w:pPr>
        <w:pStyle w:val="16"/>
        <w:ind w:left="480" w:right="480"/>
      </w:pPr>
      <w:r>
        <w:t xml:space="preserve">    .out(Rom_choose)</w:t>
      </w:r>
    </w:p>
    <w:p w14:paraId="73E20A6F" w14:textId="77520394" w:rsidR="00930EA6" w:rsidRPr="00930EA6" w:rsidRDefault="00930EA6" w:rsidP="00214B51">
      <w:pPr>
        <w:pStyle w:val="16"/>
        <w:ind w:left="480" w:right="480"/>
      </w:pPr>
      <w:r>
        <w:t xml:space="preserve">    );</w:t>
      </w:r>
    </w:p>
    <w:p w14:paraId="2E3E8AD4" w14:textId="017D9E3B" w:rsidR="00CB724C" w:rsidRDefault="00CB724C" w:rsidP="00CB724C">
      <w:pPr>
        <w:pStyle w:val="30"/>
        <w:spacing w:before="229"/>
        <w:ind w:left="120"/>
      </w:pPr>
      <w:r>
        <w:rPr>
          <w:rFonts w:hint="eastAsia"/>
        </w:rPr>
        <w:t>中断</w:t>
      </w:r>
      <w:r>
        <w:t>结束</w:t>
      </w:r>
    </w:p>
    <w:p w14:paraId="4B2BF7BA" w14:textId="16F1229F" w:rsidR="00844F02" w:rsidRPr="00844F02" w:rsidRDefault="00844F02" w:rsidP="0002749E">
      <w:pPr>
        <w:pStyle w:val="a3"/>
        <w:ind w:firstLineChars="0"/>
      </w:pPr>
      <w:r>
        <w:rPr>
          <w:rFonts w:hint="eastAsia"/>
        </w:rPr>
        <w:t>中断程序结束，执行最后一条指令</w:t>
      </w:r>
      <w:r w:rsidR="009F18EB">
        <w:rPr>
          <w:rFonts w:hint="eastAsia"/>
        </w:rPr>
        <w:t>eret</w:t>
      </w:r>
      <w:r w:rsidR="009F18EB">
        <w:rPr>
          <w:rFonts w:hint="eastAsia"/>
        </w:rPr>
        <w:t>，信号</w:t>
      </w:r>
      <w:r w:rsidR="009F18EB">
        <w:rPr>
          <w:rFonts w:hint="eastAsia"/>
        </w:rPr>
        <w:t>eret</w:t>
      </w:r>
      <w:r w:rsidR="009F18EB">
        <w:rPr>
          <w:rFonts w:hint="eastAsia"/>
        </w:rPr>
        <w:t>为</w:t>
      </w:r>
      <w:r w:rsidR="009F18EB">
        <w:rPr>
          <w:rFonts w:hint="eastAsia"/>
        </w:rPr>
        <w:t>1</w:t>
      </w:r>
      <w:r w:rsidR="009F18EB">
        <w:rPr>
          <w:rFonts w:hint="eastAsia"/>
        </w:rPr>
        <w:t>，为保证中断程序不对之后的程序产生影响，同样需要等待几个时钟周期让流水线的中断程序执行完毕。</w:t>
      </w:r>
      <w:r w:rsidR="0002749E">
        <w:rPr>
          <w:rFonts w:hint="eastAsia"/>
        </w:rPr>
        <w:t>实现方法如图所示，</w:t>
      </w:r>
      <w:r w:rsidR="0002749E">
        <w:rPr>
          <w:rFonts w:hint="eastAsia"/>
        </w:rPr>
        <w:t>eret</w:t>
      </w:r>
      <w:r w:rsidR="0002749E">
        <w:rPr>
          <w:rFonts w:hint="eastAsia"/>
        </w:rPr>
        <w:t>信号为</w:t>
      </w:r>
      <w:r w:rsidR="0002749E">
        <w:rPr>
          <w:rFonts w:hint="eastAsia"/>
        </w:rPr>
        <w:t>1</w:t>
      </w:r>
      <w:r w:rsidR="0002749E">
        <w:rPr>
          <w:rFonts w:hint="eastAsia"/>
        </w:rPr>
        <w:t>时，产生</w:t>
      </w:r>
      <w:r w:rsidR="0002749E">
        <w:rPr>
          <w:rFonts w:hint="eastAsia"/>
        </w:rPr>
        <w:t>eret</w:t>
      </w:r>
      <w:r w:rsidR="0002749E">
        <w:t>_halt</w:t>
      </w:r>
      <w:r w:rsidR="0002749E">
        <w:t>信号控制</w:t>
      </w:r>
      <w:r w:rsidR="0002749E">
        <w:t>PC</w:t>
      </w:r>
      <w:r w:rsidR="0002749E">
        <w:t>计数器</w:t>
      </w:r>
      <w:r w:rsidR="0002749E">
        <w:rPr>
          <w:rFonts w:hint="eastAsia"/>
        </w:rPr>
        <w:t>暂停</w:t>
      </w:r>
      <w:r w:rsidR="0002749E">
        <w:t>和</w:t>
      </w:r>
      <w:r w:rsidR="0002749E">
        <w:t>IF</w:t>
      </w:r>
      <w:r w:rsidR="0002749E">
        <w:t>流水寄存</w:t>
      </w:r>
      <w:r w:rsidR="0002749E">
        <w:lastRenderedPageBreak/>
        <w:t>器传递气泡。</w:t>
      </w:r>
      <w:r w:rsidR="0002749E">
        <w:rPr>
          <w:rFonts w:hint="eastAsia"/>
        </w:rPr>
        <w:t>同时计数器开始计数，计数器的输出非零时也能控制</w:t>
      </w:r>
      <w:r w:rsidR="0002749E">
        <w:rPr>
          <w:rFonts w:hint="eastAsia"/>
        </w:rPr>
        <w:t>eret_halt</w:t>
      </w:r>
      <w:r w:rsidR="0002749E">
        <w:rPr>
          <w:rFonts w:hint="eastAsia"/>
        </w:rPr>
        <w:t>信号为</w:t>
      </w:r>
      <w:r w:rsidR="0002749E">
        <w:rPr>
          <w:rFonts w:hint="eastAsia"/>
        </w:rPr>
        <w:t>1</w:t>
      </w:r>
      <w:r w:rsidR="0002749E">
        <w:rPr>
          <w:rFonts w:hint="eastAsia"/>
        </w:rPr>
        <w:t>，保证能等到流水线中的指令执行完成。直到计数器产生进位，进位信号作为一寄存器的输入，下一时钟上升沿</w:t>
      </w:r>
      <w:r w:rsidR="0002749E">
        <w:rPr>
          <w:rFonts w:hint="eastAsia"/>
        </w:rPr>
        <w:t>eret_halt</w:t>
      </w:r>
      <w:r w:rsidR="0002749E">
        <w:t>2</w:t>
      </w:r>
      <w:r w:rsidR="0002749E">
        <w:rPr>
          <w:rFonts w:hint="eastAsia"/>
        </w:rPr>
        <w:t>信号为</w:t>
      </w:r>
      <w:r w:rsidR="0002749E">
        <w:rPr>
          <w:rFonts w:hint="eastAsia"/>
        </w:rPr>
        <w:t>1</w:t>
      </w:r>
      <w:r w:rsidR="0002749E">
        <w:rPr>
          <w:rFonts w:hint="eastAsia"/>
        </w:rPr>
        <w:t>，该信号控制中断处理模块中协处理器</w:t>
      </w:r>
      <w:r w:rsidR="0002749E">
        <w:rPr>
          <w:rFonts w:hint="eastAsia"/>
        </w:rPr>
        <w:t>2</w:t>
      </w:r>
      <w:r w:rsidR="0002749E">
        <w:rPr>
          <w:rFonts w:hint="eastAsia"/>
        </w:rPr>
        <w:t>号寄存器的值改变，使其能够返回用户程序或接受正在等待的中断程序。信号</w:t>
      </w:r>
      <w:r w:rsidR="0002749E">
        <w:rPr>
          <w:rFonts w:hint="eastAsia"/>
        </w:rPr>
        <w:t>eret_halt</w:t>
      </w:r>
      <w:r w:rsidR="0002749E">
        <w:t>2</w:t>
      </w:r>
      <w:r w:rsidR="0002749E">
        <w:rPr>
          <w:rFonts w:hint="eastAsia"/>
        </w:rPr>
        <w:t>输回计数器的异步清零端，使计数器清零。</w:t>
      </w:r>
      <w:r w:rsidR="00A14C61">
        <w:rPr>
          <w:rFonts w:hint="eastAsia"/>
        </w:rPr>
        <w:t>如</w:t>
      </w:r>
      <w:r w:rsidR="00F9055C">
        <w:fldChar w:fldCharType="begin"/>
      </w:r>
      <w:r w:rsidR="00F9055C">
        <w:instrText xml:space="preserve"> </w:instrText>
      </w:r>
      <w:r w:rsidR="00F9055C">
        <w:rPr>
          <w:rFonts w:hint="eastAsia"/>
        </w:rPr>
        <w:instrText>REF _Ref477785078 \h</w:instrText>
      </w:r>
      <w:r w:rsidR="00F9055C">
        <w:instrText xml:space="preserve"> </w:instrText>
      </w:r>
      <w:r w:rsidR="00F9055C">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27</w:t>
      </w:r>
      <w:r w:rsidR="00F9055C">
        <w:fldChar w:fldCharType="end"/>
      </w:r>
      <w:r w:rsidR="00A14C61">
        <w:rPr>
          <w:rFonts w:hint="eastAsia"/>
        </w:rPr>
        <w:t>所示。</w:t>
      </w:r>
    </w:p>
    <w:p w14:paraId="64EDCE0F" w14:textId="77777777" w:rsidR="004A0244" w:rsidRDefault="00CB724C" w:rsidP="004A0244">
      <w:pPr>
        <w:pStyle w:val="a3"/>
        <w:keepNext/>
        <w:ind w:firstLine="480"/>
        <w:jc w:val="center"/>
      </w:pPr>
      <w:r>
        <w:rPr>
          <w:noProof/>
        </w:rPr>
        <w:drawing>
          <wp:inline distT="0" distB="0" distL="0" distR="0" wp14:anchorId="24732BDA" wp14:editId="7166071C">
            <wp:extent cx="3419048" cy="1923810"/>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9048" cy="1923810"/>
                    </a:xfrm>
                    <a:prstGeom prst="rect">
                      <a:avLst/>
                    </a:prstGeom>
                  </pic:spPr>
                </pic:pic>
              </a:graphicData>
            </a:graphic>
          </wp:inline>
        </w:drawing>
      </w:r>
    </w:p>
    <w:p w14:paraId="2BF5D0C7" w14:textId="64E20A10" w:rsidR="00CB724C" w:rsidRDefault="004A0244" w:rsidP="004A0244">
      <w:pPr>
        <w:pStyle w:val="aff1"/>
        <w:spacing w:before="91" w:after="91"/>
        <w:ind w:firstLine="420"/>
      </w:pPr>
      <w:bookmarkStart w:id="88" w:name="_Ref477785078"/>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27</w:t>
      </w:r>
      <w:r w:rsidR="00956513">
        <w:fldChar w:fldCharType="end"/>
      </w:r>
      <w:bookmarkEnd w:id="88"/>
      <w:r>
        <w:rPr>
          <w:rFonts w:hint="eastAsia"/>
        </w:rPr>
        <w:t xml:space="preserve"> 中断退出模块</w:t>
      </w:r>
    </w:p>
    <w:p w14:paraId="5B61107F" w14:textId="7FD468AC" w:rsidR="00930EA6" w:rsidRDefault="00930EA6" w:rsidP="00930EA6">
      <w:pPr>
        <w:ind w:firstLine="480"/>
      </w:pPr>
      <w:r>
        <w:rPr>
          <w:rFonts w:hint="eastAsia"/>
        </w:rPr>
        <w:t>其对应部分代码如下：</w:t>
      </w:r>
    </w:p>
    <w:p w14:paraId="27EBAE03" w14:textId="77777777" w:rsidR="00930EA6" w:rsidRDefault="00930EA6" w:rsidP="00214B51">
      <w:pPr>
        <w:pStyle w:val="16"/>
        <w:ind w:left="480" w:right="480"/>
      </w:pPr>
      <w:r>
        <w:t>assign eret_halt = eret | eret_count;</w:t>
      </w:r>
    </w:p>
    <w:p w14:paraId="177F7DE9" w14:textId="77777777" w:rsidR="00930EA6" w:rsidRDefault="00930EA6" w:rsidP="00214B51">
      <w:pPr>
        <w:pStyle w:val="16"/>
        <w:ind w:left="480" w:right="480"/>
      </w:pPr>
      <w:r>
        <w:t xml:space="preserve">CountUp #(.bound(1)) c_up2(.clk(clk), </w:t>
      </w:r>
    </w:p>
    <w:p w14:paraId="110E1ECD" w14:textId="77777777" w:rsidR="00930EA6" w:rsidRDefault="00930EA6" w:rsidP="00214B51">
      <w:pPr>
        <w:pStyle w:val="16"/>
        <w:ind w:left="480" w:right="480"/>
      </w:pPr>
      <w:r>
        <w:t xml:space="preserve">    .clr(clear | eret_halt2), </w:t>
      </w:r>
    </w:p>
    <w:p w14:paraId="65C05911" w14:textId="77777777" w:rsidR="00930EA6" w:rsidRDefault="00930EA6" w:rsidP="00214B51">
      <w:pPr>
        <w:pStyle w:val="16"/>
        <w:ind w:left="480" w:right="480"/>
      </w:pPr>
      <w:r>
        <w:t xml:space="preserve">    .start(eret_halt),</w:t>
      </w:r>
    </w:p>
    <w:p w14:paraId="1F25BCAA" w14:textId="77777777" w:rsidR="00930EA6" w:rsidRDefault="00930EA6" w:rsidP="00214B51">
      <w:pPr>
        <w:pStyle w:val="16"/>
        <w:ind w:left="480" w:right="480"/>
      </w:pPr>
      <w:r>
        <w:t xml:space="preserve">    .count(eret_count_temp),</w:t>
      </w:r>
    </w:p>
    <w:p w14:paraId="05C39749" w14:textId="77777777" w:rsidR="00930EA6" w:rsidRDefault="00930EA6" w:rsidP="00214B51">
      <w:pPr>
        <w:pStyle w:val="16"/>
        <w:ind w:left="480" w:right="480"/>
      </w:pPr>
      <w:r>
        <w:t xml:space="preserve">    .up(eret_up)</w:t>
      </w:r>
    </w:p>
    <w:p w14:paraId="3B8F709C" w14:textId="77777777" w:rsidR="00930EA6" w:rsidRDefault="00930EA6" w:rsidP="00214B51">
      <w:pPr>
        <w:pStyle w:val="16"/>
        <w:ind w:left="480" w:right="480"/>
      </w:pPr>
      <w:r>
        <w:t>);</w:t>
      </w:r>
    </w:p>
    <w:p w14:paraId="08DFE725" w14:textId="77777777" w:rsidR="00930EA6" w:rsidRDefault="00930EA6" w:rsidP="00214B51">
      <w:pPr>
        <w:pStyle w:val="16"/>
        <w:ind w:left="480" w:right="480"/>
      </w:pPr>
      <w:r>
        <w:t>assign eret_count = eret_count_temp[0];</w:t>
      </w:r>
    </w:p>
    <w:p w14:paraId="10B31B16" w14:textId="77777777" w:rsidR="00930EA6" w:rsidRDefault="00930EA6" w:rsidP="00214B51">
      <w:pPr>
        <w:pStyle w:val="16"/>
        <w:ind w:left="480" w:right="480"/>
      </w:pPr>
      <w:r>
        <w:t>Register #(.width(1)) reg21(.date(eret_up), .clk(clk), .en(1), .clr(0),</w:t>
      </w:r>
    </w:p>
    <w:p w14:paraId="4222C7A6" w14:textId="77777777" w:rsidR="00930EA6" w:rsidRDefault="00930EA6" w:rsidP="00214B51">
      <w:pPr>
        <w:pStyle w:val="16"/>
        <w:ind w:left="480" w:right="480"/>
      </w:pPr>
      <w:r>
        <w:t xml:space="preserve">    .out(eret_halt2)</w:t>
      </w:r>
    </w:p>
    <w:p w14:paraId="12C080E7" w14:textId="4B520F09" w:rsidR="00930EA6" w:rsidRPr="00930EA6" w:rsidRDefault="00930EA6" w:rsidP="00214B51">
      <w:pPr>
        <w:pStyle w:val="16"/>
        <w:ind w:left="480" w:right="480"/>
      </w:pPr>
      <w:r>
        <w:t xml:space="preserve">    );</w:t>
      </w:r>
    </w:p>
    <w:p w14:paraId="7873DD2F" w14:textId="2F7B0474" w:rsidR="00CB724C" w:rsidRDefault="00CB724C" w:rsidP="00CB724C">
      <w:pPr>
        <w:pStyle w:val="30"/>
        <w:spacing w:before="229"/>
        <w:ind w:left="120"/>
      </w:pPr>
      <w:r>
        <w:rPr>
          <w:rFonts w:hint="eastAsia"/>
        </w:rPr>
        <w:t>PC</w:t>
      </w:r>
      <w:r>
        <w:rPr>
          <w:rFonts w:hint="eastAsia"/>
        </w:rPr>
        <w:t>值的产生以及流水寄存器更改</w:t>
      </w:r>
    </w:p>
    <w:p w14:paraId="375B47B3" w14:textId="59BB962A" w:rsidR="007C74C4" w:rsidRDefault="007C74C4" w:rsidP="007C74C4">
      <w:pPr>
        <w:pStyle w:val="a3"/>
        <w:ind w:firstLine="480"/>
      </w:pPr>
      <w:r>
        <w:rPr>
          <w:rFonts w:hint="eastAsia"/>
        </w:rPr>
        <w:t>针对上述模块中产生的控制信号，对</w:t>
      </w:r>
      <w:r w:rsidR="00CB724C">
        <w:rPr>
          <w:rFonts w:hint="eastAsia"/>
        </w:rPr>
        <w:t>PC</w:t>
      </w:r>
      <w:r w:rsidR="00CB724C">
        <w:rPr>
          <w:rFonts w:hint="eastAsia"/>
        </w:rPr>
        <w:t>计数器</w:t>
      </w:r>
      <w:r>
        <w:rPr>
          <w:rFonts w:hint="eastAsia"/>
        </w:rPr>
        <w:t>、</w:t>
      </w:r>
      <w:r>
        <w:rPr>
          <w:rFonts w:hint="eastAsia"/>
        </w:rPr>
        <w:t>NPC</w:t>
      </w:r>
      <w:r>
        <w:rPr>
          <w:rFonts w:hint="eastAsia"/>
        </w:rPr>
        <w:t>的判断以及</w:t>
      </w:r>
      <w:r w:rsidR="00CB724C">
        <w:rPr>
          <w:rFonts w:hint="eastAsia"/>
        </w:rPr>
        <w:t>IF</w:t>
      </w:r>
      <w:r w:rsidR="00191531">
        <w:t>/ID</w:t>
      </w:r>
      <w:r>
        <w:rPr>
          <w:rFonts w:hint="eastAsia"/>
        </w:rPr>
        <w:t>流水寄存器做出更改。</w:t>
      </w:r>
      <w:r>
        <w:rPr>
          <w:rFonts w:hint="eastAsia"/>
        </w:rPr>
        <w:t>PC</w:t>
      </w:r>
      <w:r>
        <w:rPr>
          <w:rFonts w:hint="eastAsia"/>
        </w:rPr>
        <w:t>计数器增加两个使能信号</w:t>
      </w:r>
      <w:r>
        <w:rPr>
          <w:rFonts w:hint="eastAsia"/>
        </w:rPr>
        <w:t>trap</w:t>
      </w:r>
      <w:r>
        <w:t>_halt</w:t>
      </w:r>
      <w:r>
        <w:rPr>
          <w:rFonts w:hint="eastAsia"/>
        </w:rPr>
        <w:t>和</w:t>
      </w:r>
      <w:r>
        <w:rPr>
          <w:rFonts w:hint="eastAsia"/>
        </w:rPr>
        <w:t>eret_halt</w:t>
      </w:r>
      <w:r>
        <w:rPr>
          <w:rFonts w:hint="eastAsia"/>
        </w:rPr>
        <w:t>信号，两者其一为</w:t>
      </w:r>
      <w:r>
        <w:rPr>
          <w:rFonts w:hint="eastAsia"/>
        </w:rPr>
        <w:t>1</w:t>
      </w:r>
      <w:r>
        <w:rPr>
          <w:rFonts w:hint="eastAsia"/>
        </w:rPr>
        <w:t>时</w:t>
      </w:r>
      <w:r>
        <w:rPr>
          <w:rFonts w:hint="eastAsia"/>
        </w:rPr>
        <w:t>PC</w:t>
      </w:r>
      <w:r>
        <w:rPr>
          <w:rFonts w:hint="eastAsia"/>
        </w:rPr>
        <w:t>计数器停止指令地址传输。</w:t>
      </w:r>
      <w:r w:rsidR="00A14C61">
        <w:rPr>
          <w:rFonts w:hint="eastAsia"/>
        </w:rPr>
        <w:t>如</w:t>
      </w:r>
      <w:r w:rsidR="00F9055C">
        <w:fldChar w:fldCharType="begin"/>
      </w:r>
      <w:r w:rsidR="00F9055C">
        <w:instrText xml:space="preserve"> </w:instrText>
      </w:r>
      <w:r w:rsidR="00F9055C">
        <w:rPr>
          <w:rFonts w:hint="eastAsia"/>
        </w:rPr>
        <w:instrText>REF _Ref477785096 \h</w:instrText>
      </w:r>
      <w:r w:rsidR="00F9055C">
        <w:instrText xml:space="preserve"> </w:instrText>
      </w:r>
      <w:r w:rsidR="00F9055C">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28</w:t>
      </w:r>
      <w:r w:rsidR="00F9055C">
        <w:fldChar w:fldCharType="end"/>
      </w:r>
      <w:r w:rsidR="00A14C61">
        <w:rPr>
          <w:rFonts w:hint="eastAsia"/>
        </w:rPr>
        <w:t>所示。</w:t>
      </w:r>
    </w:p>
    <w:p w14:paraId="16D36934" w14:textId="77777777" w:rsidR="004A0244" w:rsidRDefault="00782B59" w:rsidP="004A0244">
      <w:pPr>
        <w:pStyle w:val="a3"/>
        <w:keepNext/>
        <w:ind w:firstLineChars="0"/>
        <w:jc w:val="center"/>
      </w:pPr>
      <w:r>
        <w:rPr>
          <w:noProof/>
        </w:rPr>
        <w:lastRenderedPageBreak/>
        <w:drawing>
          <wp:inline distT="0" distB="0" distL="0" distR="0" wp14:anchorId="3D068A96" wp14:editId="31E66438">
            <wp:extent cx="2984098" cy="1257300"/>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1906" cy="1260590"/>
                    </a:xfrm>
                    <a:prstGeom prst="rect">
                      <a:avLst/>
                    </a:prstGeom>
                  </pic:spPr>
                </pic:pic>
              </a:graphicData>
            </a:graphic>
          </wp:inline>
        </w:drawing>
      </w:r>
    </w:p>
    <w:p w14:paraId="6A17FFF8" w14:textId="5F00773A" w:rsidR="00782B59" w:rsidRDefault="004A0244" w:rsidP="004A0244">
      <w:pPr>
        <w:pStyle w:val="aff1"/>
        <w:spacing w:before="91" w:after="91"/>
        <w:ind w:firstLine="420"/>
      </w:pPr>
      <w:bookmarkStart w:id="89" w:name="_Ref477785096"/>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28</w:t>
      </w:r>
      <w:r w:rsidR="00956513">
        <w:fldChar w:fldCharType="end"/>
      </w:r>
      <w:bookmarkEnd w:id="89"/>
      <w:r>
        <w:t xml:space="preserve"> </w:t>
      </w:r>
      <w:r>
        <w:rPr>
          <w:rFonts w:hint="eastAsia"/>
        </w:rPr>
        <w:t>PC计数器处理</w:t>
      </w:r>
    </w:p>
    <w:p w14:paraId="15FE6BF1" w14:textId="7AA3FB28" w:rsidR="007C74C4" w:rsidRPr="00191531" w:rsidRDefault="007C74C4" w:rsidP="007C74C4">
      <w:pPr>
        <w:pStyle w:val="a3"/>
        <w:ind w:firstLineChars="0"/>
      </w:pPr>
      <w:r>
        <w:rPr>
          <w:rFonts w:hint="eastAsia"/>
        </w:rPr>
        <w:t>对于</w:t>
      </w:r>
      <w:r>
        <w:rPr>
          <w:rFonts w:hint="eastAsia"/>
        </w:rPr>
        <w:t>NPC</w:t>
      </w:r>
      <w:r>
        <w:rPr>
          <w:rFonts w:hint="eastAsia"/>
        </w:rPr>
        <w:t>的选择，用</w:t>
      </w:r>
      <w:r>
        <w:rPr>
          <w:rFonts w:hint="eastAsia"/>
        </w:rPr>
        <w:t>eret_halt2</w:t>
      </w:r>
      <w:r>
        <w:rPr>
          <w:rFonts w:hint="eastAsia"/>
        </w:rPr>
        <w:t>信号选择</w:t>
      </w:r>
      <w:r>
        <w:rPr>
          <w:rFonts w:hint="eastAsia"/>
        </w:rPr>
        <w:t>cp0_epc</w:t>
      </w:r>
      <w:r>
        <w:rPr>
          <w:rFonts w:hint="eastAsia"/>
        </w:rPr>
        <w:t>，即</w:t>
      </w:r>
      <w:r w:rsidR="00191531">
        <w:rPr>
          <w:rFonts w:hint="eastAsia"/>
        </w:rPr>
        <w:t>读出协处理器</w:t>
      </w:r>
      <w:r w:rsidR="00191531">
        <w:rPr>
          <w:rFonts w:hint="eastAsia"/>
        </w:rPr>
        <w:t>0</w:t>
      </w:r>
      <w:r w:rsidR="00191531">
        <w:rPr>
          <w:rFonts w:hint="eastAsia"/>
        </w:rPr>
        <w:t>号寄存器中的</w:t>
      </w:r>
      <w:r w:rsidR="00191531">
        <w:rPr>
          <w:rFonts w:hint="eastAsia"/>
        </w:rPr>
        <w:t>epc</w:t>
      </w:r>
      <w:r w:rsidR="00191531">
        <w:rPr>
          <w:rFonts w:hint="eastAsia"/>
        </w:rPr>
        <w:t>值。</w:t>
      </w:r>
      <w:r w:rsidR="00A14C61">
        <w:rPr>
          <w:rFonts w:hint="eastAsia"/>
        </w:rPr>
        <w:t>如</w:t>
      </w:r>
      <w:r w:rsidR="00F9055C">
        <w:fldChar w:fldCharType="begin"/>
      </w:r>
      <w:r w:rsidR="00F9055C">
        <w:instrText xml:space="preserve"> </w:instrText>
      </w:r>
      <w:r w:rsidR="00F9055C">
        <w:rPr>
          <w:rFonts w:hint="eastAsia"/>
        </w:rPr>
        <w:instrText>REF _Ref477785106 \h</w:instrText>
      </w:r>
      <w:r w:rsidR="00F9055C">
        <w:instrText xml:space="preserve"> </w:instrText>
      </w:r>
      <w:r w:rsidR="00F9055C">
        <w:fldChar w:fldCharType="separate"/>
      </w:r>
      <w:r w:rsidR="00703850">
        <w:t>图</w:t>
      </w:r>
      <w:r w:rsidR="00703850">
        <w:t xml:space="preserve"> </w:t>
      </w:r>
      <w:r w:rsidR="00703850">
        <w:rPr>
          <w:noProof/>
        </w:rPr>
        <w:t>3</w:t>
      </w:r>
      <w:r w:rsidR="00703850">
        <w:noBreakHyphen/>
      </w:r>
      <w:r w:rsidR="00703850">
        <w:rPr>
          <w:noProof/>
        </w:rPr>
        <w:t>29</w:t>
      </w:r>
      <w:r w:rsidR="00F9055C">
        <w:fldChar w:fldCharType="end"/>
      </w:r>
      <w:r w:rsidR="00A14C61">
        <w:rPr>
          <w:rFonts w:hint="eastAsia"/>
        </w:rPr>
        <w:t>所示。</w:t>
      </w:r>
    </w:p>
    <w:p w14:paraId="7B852BFD" w14:textId="77777777" w:rsidR="004A0244" w:rsidRDefault="007C74C4" w:rsidP="004A0244">
      <w:pPr>
        <w:pStyle w:val="a3"/>
        <w:keepNext/>
        <w:ind w:firstLineChars="0"/>
        <w:jc w:val="center"/>
      </w:pPr>
      <w:r>
        <w:rPr>
          <w:noProof/>
        </w:rPr>
        <w:drawing>
          <wp:inline distT="0" distB="0" distL="0" distR="0" wp14:anchorId="37B00D36" wp14:editId="68AEB18E">
            <wp:extent cx="2664647" cy="15716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0007" cy="1580684"/>
                    </a:xfrm>
                    <a:prstGeom prst="rect">
                      <a:avLst/>
                    </a:prstGeom>
                  </pic:spPr>
                </pic:pic>
              </a:graphicData>
            </a:graphic>
          </wp:inline>
        </w:drawing>
      </w:r>
    </w:p>
    <w:p w14:paraId="60CD6F58" w14:textId="464B142F" w:rsidR="00191531" w:rsidRDefault="004A0244" w:rsidP="004A0244">
      <w:pPr>
        <w:pStyle w:val="aff1"/>
        <w:spacing w:before="91" w:after="91"/>
        <w:ind w:firstLine="420"/>
      </w:pPr>
      <w:bookmarkStart w:id="90" w:name="_Ref477785106"/>
      <w:r>
        <w:t xml:space="preserve">图 </w:t>
      </w:r>
      <w:fldSimple w:instr=" STYLEREF 1 \s ">
        <w:r w:rsidR="00703850">
          <w:rPr>
            <w:noProof/>
          </w:rPr>
          <w:t>3</w:t>
        </w:r>
      </w:fldSimple>
      <w:r w:rsidR="00956513">
        <w:noBreakHyphen/>
      </w:r>
      <w:fldSimple w:instr=" SEQ 图 \* ARABIC \s 1 ">
        <w:r w:rsidR="00703850">
          <w:rPr>
            <w:noProof/>
          </w:rPr>
          <w:t>29</w:t>
        </w:r>
      </w:fldSimple>
      <w:bookmarkEnd w:id="90"/>
      <w:r>
        <w:t xml:space="preserve"> </w:t>
      </w:r>
      <w:r>
        <w:rPr>
          <w:rFonts w:hint="eastAsia"/>
        </w:rPr>
        <w:t>PC地址选择</w:t>
      </w:r>
    </w:p>
    <w:p w14:paraId="5AE7B68F" w14:textId="346A9A92" w:rsidR="00191531" w:rsidRDefault="00191531" w:rsidP="00191531">
      <w:pPr>
        <w:pStyle w:val="a3"/>
        <w:ind w:firstLineChars="0"/>
        <w:rPr>
          <w:noProof/>
        </w:rPr>
      </w:pPr>
      <w:r>
        <w:rPr>
          <w:rFonts w:hint="eastAsia"/>
          <w:noProof/>
        </w:rPr>
        <w:t>对于</w:t>
      </w:r>
      <w:r>
        <w:rPr>
          <w:rFonts w:hint="eastAsia"/>
        </w:rPr>
        <w:t>IF</w:t>
      </w:r>
      <w:r>
        <w:t>/ID</w:t>
      </w:r>
      <w:r>
        <w:rPr>
          <w:rFonts w:hint="eastAsia"/>
        </w:rPr>
        <w:t>流水寄存器，将</w:t>
      </w:r>
      <w:r>
        <w:rPr>
          <w:rFonts w:hint="eastAsia"/>
        </w:rPr>
        <w:t>eret</w:t>
      </w:r>
      <w:r>
        <w:t>_halt</w:t>
      </w:r>
      <w:r>
        <w:rPr>
          <w:rFonts w:hint="eastAsia"/>
        </w:rPr>
        <w:t>和</w:t>
      </w:r>
      <w:r>
        <w:rPr>
          <w:rFonts w:hint="eastAsia"/>
        </w:rPr>
        <w:t>trap_halt</w:t>
      </w:r>
      <w:r>
        <w:rPr>
          <w:rFonts w:hint="eastAsia"/>
        </w:rPr>
        <w:t>信号作为流水寄存器的</w:t>
      </w:r>
      <w:r>
        <w:rPr>
          <w:rFonts w:hint="eastAsia"/>
        </w:rPr>
        <w:t>nop</w:t>
      </w:r>
      <w:r>
        <w:rPr>
          <w:rFonts w:hint="eastAsia"/>
        </w:rPr>
        <w:t>信号输入，代表两者有其一为</w:t>
      </w:r>
      <w:r>
        <w:rPr>
          <w:rFonts w:hint="eastAsia"/>
        </w:rPr>
        <w:t>1</w:t>
      </w:r>
      <w:r>
        <w:rPr>
          <w:rFonts w:hint="eastAsia"/>
        </w:rPr>
        <w:t>时，流水寄存器传递一个气泡。</w:t>
      </w:r>
      <w:r w:rsidR="00A14C61">
        <w:rPr>
          <w:rFonts w:hint="eastAsia"/>
        </w:rPr>
        <w:t>如</w:t>
      </w:r>
      <w:r w:rsidR="00F9055C">
        <w:fldChar w:fldCharType="begin"/>
      </w:r>
      <w:r w:rsidR="00F9055C">
        <w:instrText xml:space="preserve"> </w:instrText>
      </w:r>
      <w:r w:rsidR="00F9055C">
        <w:rPr>
          <w:rFonts w:hint="eastAsia"/>
        </w:rPr>
        <w:instrText>REF _Ref477785115 \h</w:instrText>
      </w:r>
      <w:r w:rsidR="00F9055C">
        <w:instrText xml:space="preserve"> </w:instrText>
      </w:r>
      <w:r w:rsidR="00F9055C">
        <w:fldChar w:fldCharType="separate"/>
      </w:r>
      <w:r w:rsidR="00703850">
        <w:rPr>
          <w:rFonts w:hint="eastAsia"/>
        </w:rPr>
        <w:t>图</w:t>
      </w:r>
      <w:r w:rsidR="00703850">
        <w:rPr>
          <w:rFonts w:hint="eastAsia"/>
        </w:rPr>
        <w:t xml:space="preserve"> </w:t>
      </w:r>
      <w:r w:rsidR="00703850">
        <w:rPr>
          <w:noProof/>
        </w:rPr>
        <w:t>3</w:t>
      </w:r>
      <w:r w:rsidR="00703850">
        <w:noBreakHyphen/>
      </w:r>
      <w:r w:rsidR="00703850">
        <w:rPr>
          <w:noProof/>
        </w:rPr>
        <w:t>30</w:t>
      </w:r>
      <w:r w:rsidR="00F9055C">
        <w:fldChar w:fldCharType="end"/>
      </w:r>
      <w:r w:rsidR="00A14C61">
        <w:rPr>
          <w:rFonts w:hint="eastAsia"/>
        </w:rPr>
        <w:t>所示。</w:t>
      </w:r>
    </w:p>
    <w:p w14:paraId="41553ED4" w14:textId="77777777" w:rsidR="004A0244" w:rsidRDefault="007C74C4" w:rsidP="004A0244">
      <w:pPr>
        <w:pStyle w:val="a3"/>
        <w:keepNext/>
        <w:ind w:firstLineChars="0"/>
        <w:jc w:val="center"/>
      </w:pPr>
      <w:r>
        <w:rPr>
          <w:noProof/>
        </w:rPr>
        <w:drawing>
          <wp:inline distT="0" distB="0" distL="0" distR="0" wp14:anchorId="3A99ECF4" wp14:editId="3E2410E7">
            <wp:extent cx="2580952" cy="156190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0952" cy="1561905"/>
                    </a:xfrm>
                    <a:prstGeom prst="rect">
                      <a:avLst/>
                    </a:prstGeom>
                  </pic:spPr>
                </pic:pic>
              </a:graphicData>
            </a:graphic>
          </wp:inline>
        </w:drawing>
      </w:r>
    </w:p>
    <w:p w14:paraId="0F20B75C" w14:textId="4743227C" w:rsidR="004A0244" w:rsidRPr="004A0244" w:rsidRDefault="004A0244" w:rsidP="004A0244">
      <w:pPr>
        <w:pStyle w:val="aff1"/>
        <w:spacing w:before="91" w:after="91"/>
        <w:ind w:firstLine="420"/>
      </w:pPr>
      <w:bookmarkStart w:id="91" w:name="_Ref477785115"/>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3</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30</w:t>
      </w:r>
      <w:r w:rsidR="00956513">
        <w:fldChar w:fldCharType="end"/>
      </w:r>
      <w:bookmarkEnd w:id="91"/>
      <w:r>
        <w:t xml:space="preserve"> </w:t>
      </w:r>
      <w:r>
        <w:rPr>
          <w:rFonts w:hint="eastAsia"/>
        </w:rPr>
        <w:t>IF</w:t>
      </w:r>
      <w:r>
        <w:t>/</w:t>
      </w:r>
      <w:r>
        <w:rPr>
          <w:rFonts w:hint="eastAsia"/>
        </w:rPr>
        <w:t>ID流水寄存器的修改</w:t>
      </w:r>
    </w:p>
    <w:p w14:paraId="79B7C23C" w14:textId="2AA2C52E" w:rsidR="006A4689" w:rsidRPr="006A22E1" w:rsidRDefault="006A4689" w:rsidP="006A22E1">
      <w:pPr>
        <w:pStyle w:val="2"/>
      </w:pPr>
      <w:bookmarkStart w:id="92" w:name="_Toc478115249"/>
      <w:r w:rsidRPr="006A22E1">
        <w:rPr>
          <w:rFonts w:hint="eastAsia"/>
        </w:rPr>
        <w:t>动态分支预测机制实现</w:t>
      </w:r>
      <w:bookmarkEnd w:id="92"/>
    </w:p>
    <w:p w14:paraId="5A5D0DC9" w14:textId="572B9184" w:rsidR="00D1221F" w:rsidRDefault="007F5BDD" w:rsidP="00D1221F">
      <w:pPr>
        <w:pStyle w:val="a3"/>
        <w:ind w:firstLine="480"/>
      </w:pPr>
      <w:r>
        <w:rPr>
          <w:rFonts w:hint="eastAsia"/>
        </w:rPr>
        <w:t>实现动态分支预测</w:t>
      </w:r>
      <w:r w:rsidR="00D1221F">
        <w:rPr>
          <w:rFonts w:hint="eastAsia"/>
        </w:rPr>
        <w:t>的原理在设计里已经阐述，该实验没有在</w:t>
      </w:r>
      <w:r w:rsidR="00D1221F">
        <w:rPr>
          <w:rFonts w:hint="eastAsia"/>
        </w:rPr>
        <w:t>logisim</w:t>
      </w:r>
      <w:r w:rsidR="00D1221F">
        <w:rPr>
          <w:rFonts w:hint="eastAsia"/>
        </w:rPr>
        <w:t>上连线，直接编写</w:t>
      </w:r>
      <w:r w:rsidR="00D1221F">
        <w:rPr>
          <w:rFonts w:hint="eastAsia"/>
        </w:rPr>
        <w:t>verilog</w:t>
      </w:r>
      <w:r w:rsidR="00D1221F">
        <w:rPr>
          <w:rFonts w:hint="eastAsia"/>
        </w:rPr>
        <w:t>代码完成。</w:t>
      </w:r>
      <w:r w:rsidR="001E4A15">
        <w:rPr>
          <w:rFonts w:hint="eastAsia"/>
        </w:rPr>
        <w:t>本实验采用双预测位，</w:t>
      </w:r>
      <w:r w:rsidR="001E4A15">
        <w:rPr>
          <w:rFonts w:hint="eastAsia"/>
        </w:rPr>
        <w:t>10</w:t>
      </w:r>
      <w:r w:rsidR="001E4A15">
        <w:rPr>
          <w:rFonts w:hint="eastAsia"/>
        </w:rPr>
        <w:t>和</w:t>
      </w:r>
      <w:r w:rsidR="001E4A15">
        <w:rPr>
          <w:rFonts w:hint="eastAsia"/>
        </w:rPr>
        <w:t>11</w:t>
      </w:r>
      <w:r w:rsidR="001E4A15">
        <w:rPr>
          <w:rFonts w:hint="eastAsia"/>
        </w:rPr>
        <w:t>代预测成功要跳转，</w:t>
      </w:r>
      <w:r w:rsidR="001E4A15">
        <w:rPr>
          <w:rFonts w:hint="eastAsia"/>
        </w:rPr>
        <w:t>00</w:t>
      </w:r>
      <w:r w:rsidR="001E4A15">
        <w:rPr>
          <w:rFonts w:hint="eastAsia"/>
        </w:rPr>
        <w:t>和</w:t>
      </w:r>
      <w:r w:rsidR="001E4A15">
        <w:rPr>
          <w:rFonts w:hint="eastAsia"/>
        </w:rPr>
        <w:t>01</w:t>
      </w:r>
      <w:r w:rsidR="001E4A15">
        <w:rPr>
          <w:rFonts w:hint="eastAsia"/>
        </w:rPr>
        <w:t>代表预测失败不跳转。</w:t>
      </w:r>
      <w:r w:rsidR="00D1221F">
        <w:rPr>
          <w:rFonts w:hint="eastAsia"/>
        </w:rPr>
        <w:t>下面结合具体代码分析实现方法。</w:t>
      </w:r>
    </w:p>
    <w:p w14:paraId="375B5D0A" w14:textId="41CDBF32" w:rsidR="00D1221F" w:rsidRDefault="00D1221F" w:rsidP="00D1221F">
      <w:pPr>
        <w:pStyle w:val="30"/>
        <w:spacing w:before="229"/>
        <w:ind w:left="120"/>
      </w:pPr>
      <w:r>
        <w:rPr>
          <w:rFonts w:hint="eastAsia"/>
        </w:rPr>
        <w:lastRenderedPageBreak/>
        <w:t>最久未使用机制实现</w:t>
      </w:r>
    </w:p>
    <w:p w14:paraId="4280BC8C" w14:textId="1506D6B2" w:rsidR="007F5BDD" w:rsidRDefault="00D1221F" w:rsidP="007F5BDD">
      <w:pPr>
        <w:pStyle w:val="a3"/>
        <w:ind w:firstLine="480"/>
      </w:pPr>
      <w:r>
        <w:rPr>
          <w:rFonts w:hint="eastAsia"/>
        </w:rPr>
        <w:t>这里采用的最久未使用方法使用以下</w:t>
      </w:r>
      <w:r w:rsidR="007F5BDD">
        <w:rPr>
          <w:rFonts w:hint="eastAsia"/>
        </w:rPr>
        <w:t>策略。初始化时</w:t>
      </w:r>
      <w:r w:rsidR="007F5BDD">
        <w:rPr>
          <w:rFonts w:hint="eastAsia"/>
        </w:rPr>
        <w:t>LRU</w:t>
      </w:r>
      <w:r w:rsidR="007F5BDD">
        <w:rPr>
          <w:rFonts w:hint="eastAsia"/>
        </w:rPr>
        <w:t>依次标记为</w:t>
      </w:r>
      <w:r w:rsidR="007F5BDD">
        <w:rPr>
          <w:rFonts w:hint="eastAsia"/>
        </w:rPr>
        <w:t>0</w:t>
      </w:r>
      <w:r w:rsidR="007F5BDD">
        <w:rPr>
          <w:rFonts w:hint="eastAsia"/>
        </w:rPr>
        <w:t>到</w:t>
      </w:r>
      <w:r w:rsidR="007F5BDD">
        <w:rPr>
          <w:rFonts w:hint="eastAsia"/>
        </w:rPr>
        <w:t>7</w:t>
      </w:r>
      <w:r w:rsidR="007F5BDD">
        <w:rPr>
          <w:rFonts w:hint="eastAsia"/>
        </w:rPr>
        <w:t>，</w:t>
      </w:r>
      <w:r>
        <w:rPr>
          <w:rFonts w:hint="eastAsia"/>
        </w:rPr>
        <w:t>初始化各个表项的</w:t>
      </w:r>
      <w:r>
        <w:rPr>
          <w:rFonts w:hint="eastAsia"/>
        </w:rPr>
        <w:t>LRU</w:t>
      </w:r>
      <w:r>
        <w:rPr>
          <w:rFonts w:hint="eastAsia"/>
        </w:rPr>
        <w:t>代码如下。</w:t>
      </w:r>
    </w:p>
    <w:p w14:paraId="0406F067" w14:textId="77777777" w:rsidR="00D1221F" w:rsidRDefault="00D1221F" w:rsidP="00214B51">
      <w:pPr>
        <w:pStyle w:val="16"/>
        <w:ind w:left="480" w:right="480"/>
      </w:pPr>
      <w:r>
        <w:t>if(clear) begin</w:t>
      </w:r>
    </w:p>
    <w:p w14:paraId="19415332" w14:textId="77777777" w:rsidR="00D1221F" w:rsidRDefault="00D1221F" w:rsidP="00214B51">
      <w:pPr>
        <w:pStyle w:val="16"/>
        <w:ind w:left="480" w:right="480"/>
      </w:pPr>
      <w:r>
        <w:t xml:space="preserve">            for(k = 1; k &lt; 9; k = k+1) begin</w:t>
      </w:r>
    </w:p>
    <w:p w14:paraId="7A216C58" w14:textId="77777777" w:rsidR="00D1221F" w:rsidRDefault="00D1221F" w:rsidP="00214B51">
      <w:pPr>
        <w:pStyle w:val="16"/>
        <w:ind w:left="480" w:right="480"/>
      </w:pPr>
      <w:r>
        <w:t xml:space="preserve">                BHT_PC[k] = 0;</w:t>
      </w:r>
    </w:p>
    <w:p w14:paraId="6F465B3C" w14:textId="77777777" w:rsidR="00D1221F" w:rsidRDefault="00D1221F" w:rsidP="00214B51">
      <w:pPr>
        <w:pStyle w:val="16"/>
        <w:ind w:left="480" w:right="480"/>
      </w:pPr>
      <w:r>
        <w:t xml:space="preserve">                BHT_pre[k] = 0;</w:t>
      </w:r>
    </w:p>
    <w:p w14:paraId="792702F5" w14:textId="77777777" w:rsidR="00D1221F" w:rsidRDefault="00D1221F" w:rsidP="00214B51">
      <w:pPr>
        <w:pStyle w:val="16"/>
        <w:ind w:left="480" w:right="480"/>
      </w:pPr>
      <w:r>
        <w:t xml:space="preserve">                BHT_LRU[k] = k - 1;      //'</w:t>
      </w:r>
    </w:p>
    <w:p w14:paraId="68A95C13" w14:textId="77777777" w:rsidR="00D1221F" w:rsidRDefault="00D1221F" w:rsidP="00214B51">
      <w:pPr>
        <w:pStyle w:val="16"/>
        <w:ind w:left="480" w:right="480"/>
      </w:pPr>
      <w:r>
        <w:t xml:space="preserve">                BranchAddr[k] = 0;</w:t>
      </w:r>
    </w:p>
    <w:p w14:paraId="443E3478" w14:textId="77777777" w:rsidR="00D1221F" w:rsidRDefault="00D1221F" w:rsidP="00214B51">
      <w:pPr>
        <w:pStyle w:val="16"/>
        <w:ind w:left="480" w:right="480"/>
      </w:pPr>
      <w:r>
        <w:t xml:space="preserve">            end</w:t>
      </w:r>
    </w:p>
    <w:p w14:paraId="54898323" w14:textId="216FCB31" w:rsidR="00D1221F" w:rsidRDefault="00D1221F" w:rsidP="00214B51">
      <w:pPr>
        <w:pStyle w:val="16"/>
        <w:ind w:left="480" w:right="480"/>
      </w:pPr>
      <w:r>
        <w:t xml:space="preserve">        end</w:t>
      </w:r>
    </w:p>
    <w:p w14:paraId="7EDEAA8F" w14:textId="0A77C466" w:rsidR="00EE59A9" w:rsidRDefault="00EE59A9" w:rsidP="007F5BDD">
      <w:pPr>
        <w:pStyle w:val="a3"/>
        <w:ind w:firstLine="480"/>
      </w:pPr>
      <w:r>
        <w:rPr>
          <w:rFonts w:hint="eastAsia"/>
        </w:rPr>
        <w:t>在</w:t>
      </w:r>
      <w:r>
        <w:rPr>
          <w:rFonts w:hint="eastAsia"/>
        </w:rPr>
        <w:t>EX</w:t>
      </w:r>
      <w:r>
        <w:rPr>
          <w:rFonts w:hint="eastAsia"/>
        </w:rPr>
        <w:t>段若每次查找若与查找</w:t>
      </w:r>
      <w:r>
        <w:rPr>
          <w:rFonts w:hint="eastAsia"/>
        </w:rPr>
        <w:t>PC</w:t>
      </w:r>
      <w:r>
        <w:rPr>
          <w:rFonts w:hint="eastAsia"/>
        </w:rPr>
        <w:t>不相等，则</w:t>
      </w:r>
      <w:r>
        <w:rPr>
          <w:rFonts w:hint="eastAsia"/>
        </w:rPr>
        <w:t>LRU</w:t>
      </w:r>
      <w:r>
        <w:rPr>
          <w:rFonts w:hint="eastAsia"/>
        </w:rPr>
        <w:t>加</w:t>
      </w:r>
      <w:r>
        <w:rPr>
          <w:rFonts w:hint="eastAsia"/>
        </w:rPr>
        <w:t>1</w:t>
      </w:r>
      <w:r>
        <w:rPr>
          <w:rFonts w:hint="eastAsia"/>
        </w:rPr>
        <w:t>，若相等则清零，最后在做替换的时候只要查找</w:t>
      </w:r>
      <w:r>
        <w:rPr>
          <w:rFonts w:hint="eastAsia"/>
        </w:rPr>
        <w:t>LRU</w:t>
      </w:r>
      <w:r>
        <w:rPr>
          <w:rFonts w:hint="eastAsia"/>
        </w:rPr>
        <w:t>为</w:t>
      </w:r>
      <w:r>
        <w:rPr>
          <w:rFonts w:hint="eastAsia"/>
        </w:rPr>
        <w:t>7</w:t>
      </w:r>
      <w:r>
        <w:rPr>
          <w:rFonts w:hint="eastAsia"/>
        </w:rPr>
        <w:t>的表项即可。相应代码如下。</w:t>
      </w:r>
    </w:p>
    <w:p w14:paraId="0DF5B9B3" w14:textId="77777777" w:rsidR="00EE59A9" w:rsidRDefault="00EE59A9" w:rsidP="00214B51">
      <w:pPr>
        <w:pStyle w:val="16"/>
        <w:ind w:left="480" w:right="480"/>
      </w:pPr>
      <w:r>
        <w:t>BHT_LRU[1] = (index == 1) ? 0 : ((BHT_LRU[1] == 7)? 7 : (BHT_LRU[1] + 1));</w:t>
      </w:r>
    </w:p>
    <w:p w14:paraId="26E1C94B" w14:textId="29E6F047" w:rsidR="00EE59A9" w:rsidRDefault="00EE59A9" w:rsidP="00214B51">
      <w:pPr>
        <w:pStyle w:val="16"/>
        <w:ind w:left="480" w:right="480"/>
      </w:pPr>
      <w:r>
        <w:t>BHT_LRU[2] = (index == 2) ? 0 : ((BHT_LRU[2] == 7)? 7 : (BHT_LRU[2] + 1));</w:t>
      </w:r>
    </w:p>
    <w:p w14:paraId="3EF4093E" w14:textId="0F4BC3E0" w:rsidR="00EE59A9" w:rsidRDefault="00EE59A9" w:rsidP="00214B51">
      <w:pPr>
        <w:pStyle w:val="16"/>
        <w:ind w:left="480" w:right="480"/>
      </w:pPr>
      <w:r>
        <w:t>BHT_LRU[3] = (index == 3) ? 0 : ((BHT_LRU[3] == 7)? 7 : (BHT_LRU[3] + 1));</w:t>
      </w:r>
    </w:p>
    <w:p w14:paraId="33135A31" w14:textId="5AB80008" w:rsidR="00EE59A9" w:rsidRDefault="00EE59A9" w:rsidP="00214B51">
      <w:pPr>
        <w:pStyle w:val="16"/>
        <w:ind w:left="480" w:right="480"/>
      </w:pPr>
      <w:r>
        <w:t>BHT_LRU[4] = (index == 4) ? 0 : ((BHT_LRU[4] == 7)? 7 : (BHT_LRU[4] + 1));</w:t>
      </w:r>
    </w:p>
    <w:p w14:paraId="0877D0B0" w14:textId="2786F333" w:rsidR="00EE59A9" w:rsidRDefault="00EE59A9" w:rsidP="00214B51">
      <w:pPr>
        <w:pStyle w:val="16"/>
        <w:ind w:left="480" w:right="480"/>
      </w:pPr>
      <w:r>
        <w:t>BHT_LRU[5] = (index == 5) ? 0 : ((BHT_LRU[5] == 7)? 7 : (BHT_LRU[5] + 1));</w:t>
      </w:r>
    </w:p>
    <w:p w14:paraId="778D9CF7" w14:textId="2CC8CCB6" w:rsidR="00EE59A9" w:rsidRDefault="00EE59A9" w:rsidP="00214B51">
      <w:pPr>
        <w:pStyle w:val="16"/>
        <w:ind w:left="480" w:right="480"/>
      </w:pPr>
      <w:r>
        <w:t>BHT_LRU[6] = (index == 6) ? 0 : ((BHT_LRU[6] == 7)? 7 : (BHT_LRU[6] + 1));</w:t>
      </w:r>
    </w:p>
    <w:p w14:paraId="0ECBB64E" w14:textId="5803186D" w:rsidR="00EE59A9" w:rsidRDefault="00EE59A9" w:rsidP="00214B51">
      <w:pPr>
        <w:pStyle w:val="16"/>
        <w:ind w:left="480" w:right="480"/>
      </w:pPr>
      <w:r>
        <w:t>BHT_LRU[7] = (index == 7) ? 0 : ((BHT_LRU[7] == 7)? 7 : (BHT_LRU[7] + 1));</w:t>
      </w:r>
    </w:p>
    <w:p w14:paraId="7DA0481E" w14:textId="652A4C98" w:rsidR="00EE59A9" w:rsidRDefault="00EE59A9" w:rsidP="00214B51">
      <w:pPr>
        <w:pStyle w:val="16"/>
        <w:ind w:left="480" w:right="480"/>
      </w:pPr>
      <w:r>
        <w:t>BHT_LRU[8] = (index == 8) ? 0 : ((BHT_LRU[8] == 7)? 7 : (BHT_LRU[8] + 1));</w:t>
      </w:r>
    </w:p>
    <w:p w14:paraId="45F83142" w14:textId="10FAC184" w:rsidR="00D1221F" w:rsidRDefault="00D1221F" w:rsidP="007F5BDD">
      <w:pPr>
        <w:pStyle w:val="a3"/>
        <w:ind w:firstLine="480"/>
      </w:pPr>
      <w:r>
        <w:rPr>
          <w:rFonts w:hint="eastAsia"/>
        </w:rPr>
        <w:t>根据上述策略，当在</w:t>
      </w:r>
      <w:r>
        <w:rPr>
          <w:rFonts w:hint="eastAsia"/>
        </w:rPr>
        <w:t>EX</w:t>
      </w:r>
      <w:r>
        <w:rPr>
          <w:rFonts w:hint="eastAsia"/>
        </w:rPr>
        <w:t>段要替换</w:t>
      </w:r>
      <w:r>
        <w:rPr>
          <w:rFonts w:hint="eastAsia"/>
        </w:rPr>
        <w:t>BHT</w:t>
      </w:r>
      <w:r>
        <w:rPr>
          <w:rFonts w:hint="eastAsia"/>
        </w:rPr>
        <w:t>表中某一表项时，只需要查找其中</w:t>
      </w:r>
      <w:r w:rsidR="001E4A15">
        <w:rPr>
          <w:rFonts w:hint="eastAsia"/>
        </w:rPr>
        <w:t>LRU</w:t>
      </w:r>
      <w:r w:rsidR="001E4A15">
        <w:rPr>
          <w:rFonts w:hint="eastAsia"/>
        </w:rPr>
        <w:t>为</w:t>
      </w:r>
      <w:r w:rsidR="001E4A15">
        <w:rPr>
          <w:rFonts w:hint="eastAsia"/>
        </w:rPr>
        <w:t>7</w:t>
      </w:r>
      <w:r w:rsidR="001E4A15">
        <w:rPr>
          <w:rFonts w:hint="eastAsia"/>
        </w:rPr>
        <w:t>且序号最小的表项替换即可。</w:t>
      </w:r>
    </w:p>
    <w:p w14:paraId="106017E1" w14:textId="67FB840F" w:rsidR="001E4A15" w:rsidRDefault="001E4A15" w:rsidP="001E4A15">
      <w:pPr>
        <w:pStyle w:val="30"/>
        <w:spacing w:before="229"/>
        <w:ind w:left="120"/>
      </w:pPr>
      <w:r>
        <w:rPr>
          <w:rFonts w:hint="eastAsia"/>
        </w:rPr>
        <w:t>IF</w:t>
      </w:r>
      <w:r>
        <w:rPr>
          <w:rFonts w:hint="eastAsia"/>
        </w:rPr>
        <w:t>段预测</w:t>
      </w:r>
    </w:p>
    <w:p w14:paraId="37061874" w14:textId="5A7E3910" w:rsidR="001E4A15" w:rsidRDefault="001E4A15" w:rsidP="001E4A15">
      <w:pPr>
        <w:pStyle w:val="a3"/>
        <w:ind w:firstLine="480"/>
      </w:pPr>
      <w:r>
        <w:rPr>
          <w:rFonts w:hint="eastAsia"/>
        </w:rPr>
        <w:t>在</w:t>
      </w:r>
      <w:r>
        <w:rPr>
          <w:rFonts w:hint="eastAsia"/>
        </w:rPr>
        <w:t>IF</w:t>
      </w:r>
      <w:r>
        <w:rPr>
          <w:rFonts w:hint="eastAsia"/>
        </w:rPr>
        <w:t>取值阶段，首先用当前</w:t>
      </w:r>
      <w:r>
        <w:rPr>
          <w:rFonts w:hint="eastAsia"/>
        </w:rPr>
        <w:t>PC</w:t>
      </w:r>
      <w:r>
        <w:rPr>
          <w:rFonts w:hint="eastAsia"/>
        </w:rPr>
        <w:t>值为关键字在</w:t>
      </w:r>
      <w:r>
        <w:rPr>
          <w:rFonts w:hint="eastAsia"/>
        </w:rPr>
        <w:t>BHT</w:t>
      </w:r>
      <w:r>
        <w:rPr>
          <w:rFonts w:hint="eastAsia"/>
        </w:rPr>
        <w:t>表中做全相联比较查找，</w:t>
      </w:r>
      <w:r w:rsidR="006A29AB">
        <w:rPr>
          <w:rFonts w:hint="eastAsia"/>
        </w:rPr>
        <w:t>index</w:t>
      </w:r>
      <w:r w:rsidR="006A29AB">
        <w:t>2</w:t>
      </w:r>
      <w:r w:rsidR="006A29AB">
        <w:rPr>
          <w:rFonts w:hint="eastAsia"/>
        </w:rPr>
        <w:t>返回查找结果。</w:t>
      </w:r>
      <w:r w:rsidR="006A29AB">
        <w:t>I</w:t>
      </w:r>
      <w:r w:rsidR="006A29AB">
        <w:rPr>
          <w:rFonts w:hint="eastAsia"/>
        </w:rPr>
        <w:t>ndex</w:t>
      </w:r>
      <w:r w:rsidR="006A29AB">
        <w:t>2</w:t>
      </w:r>
      <w:r w:rsidR="006A29AB">
        <w:rPr>
          <w:rFonts w:hint="eastAsia"/>
        </w:rPr>
        <w:t>初值为</w:t>
      </w:r>
      <w:r w:rsidR="006A29AB">
        <w:rPr>
          <w:rFonts w:hint="eastAsia"/>
        </w:rPr>
        <w:t>0</w:t>
      </w:r>
      <w:r w:rsidR="006A29AB">
        <w:rPr>
          <w:rFonts w:hint="eastAsia"/>
        </w:rPr>
        <w:t>，若查找后非</w:t>
      </w:r>
      <w:r w:rsidR="006A29AB">
        <w:rPr>
          <w:rFonts w:hint="eastAsia"/>
        </w:rPr>
        <w:t>0</w:t>
      </w:r>
      <w:r w:rsidR="006A29AB">
        <w:rPr>
          <w:rFonts w:hint="eastAsia"/>
        </w:rPr>
        <w:t>，说明有</w:t>
      </w:r>
      <w:r>
        <w:rPr>
          <w:rFonts w:hint="eastAsia"/>
        </w:rPr>
        <w:t>相等的</w:t>
      </w:r>
      <w:r>
        <w:rPr>
          <w:rFonts w:hint="eastAsia"/>
        </w:rPr>
        <w:t>PC</w:t>
      </w:r>
      <w:r w:rsidR="006A29AB">
        <w:rPr>
          <w:rFonts w:hint="eastAsia"/>
        </w:rPr>
        <w:t>在表中，则判断</w:t>
      </w:r>
      <w:r>
        <w:rPr>
          <w:rFonts w:hint="eastAsia"/>
        </w:rPr>
        <w:t>双预测位</w:t>
      </w:r>
      <w:r w:rsidR="006A29AB">
        <w:rPr>
          <w:rFonts w:hint="eastAsia"/>
        </w:rPr>
        <w:t>是否为</w:t>
      </w:r>
      <w:r w:rsidR="006A29AB">
        <w:rPr>
          <w:rFonts w:hint="eastAsia"/>
        </w:rPr>
        <w:t>3</w:t>
      </w:r>
      <w:r w:rsidR="006A29AB">
        <w:rPr>
          <w:rFonts w:hint="eastAsia"/>
        </w:rPr>
        <w:t>或</w:t>
      </w:r>
      <w:r w:rsidR="006A29AB">
        <w:rPr>
          <w:rFonts w:hint="eastAsia"/>
        </w:rPr>
        <w:t>2</w:t>
      </w:r>
      <w:r w:rsidR="006A29AB">
        <w:rPr>
          <w:rFonts w:hint="eastAsia"/>
        </w:rPr>
        <w:t>，如是则预测成功，</w:t>
      </w:r>
      <w:r w:rsidR="006A29AB">
        <w:rPr>
          <w:rFonts w:hint="eastAsia"/>
        </w:rPr>
        <w:t>NPC</w:t>
      </w:r>
      <w:r w:rsidR="006A29AB">
        <w:rPr>
          <w:rFonts w:hint="eastAsia"/>
        </w:rPr>
        <w:t>选择信号</w:t>
      </w:r>
      <w:r w:rsidR="006A29AB">
        <w:rPr>
          <w:rFonts w:hint="eastAsia"/>
        </w:rPr>
        <w:t>hit</w:t>
      </w:r>
      <w:r w:rsidR="006A29AB">
        <w:rPr>
          <w:rFonts w:hint="eastAsia"/>
        </w:rPr>
        <w:t>赋为</w:t>
      </w:r>
      <w:r w:rsidR="006A29AB">
        <w:rPr>
          <w:rFonts w:hint="eastAsia"/>
        </w:rPr>
        <w:t>1</w:t>
      </w:r>
      <w:r w:rsidR="006A29AB">
        <w:rPr>
          <w:rFonts w:hint="eastAsia"/>
        </w:rPr>
        <w:t>，候选</w:t>
      </w:r>
      <w:r w:rsidR="006A29AB">
        <w:rPr>
          <w:rFonts w:hint="eastAsia"/>
        </w:rPr>
        <w:t>npc</w:t>
      </w:r>
      <w:r w:rsidR="006A29AB">
        <w:rPr>
          <w:rFonts w:hint="eastAsia"/>
        </w:rPr>
        <w:t>置为相应跳转地址。否则</w:t>
      </w:r>
      <w:r>
        <w:rPr>
          <w:rFonts w:hint="eastAsia"/>
        </w:rPr>
        <w:t>NPC</w:t>
      </w:r>
      <w:r>
        <w:rPr>
          <w:rFonts w:hint="eastAsia"/>
        </w:rPr>
        <w:t>仍旧处理为</w:t>
      </w:r>
      <w:r>
        <w:rPr>
          <w:rFonts w:hint="eastAsia"/>
        </w:rPr>
        <w:t>PC+4</w:t>
      </w:r>
      <w:r>
        <w:rPr>
          <w:rFonts w:hint="eastAsia"/>
        </w:rPr>
        <w:t>。</w:t>
      </w:r>
    </w:p>
    <w:p w14:paraId="152DAF4E" w14:textId="77777777" w:rsidR="00104331" w:rsidRDefault="00104331" w:rsidP="00214B51">
      <w:pPr>
        <w:pStyle w:val="16"/>
        <w:ind w:left="480" w:right="480"/>
      </w:pPr>
      <w:r>
        <w:t>if(index2) begin</w:t>
      </w:r>
    </w:p>
    <w:p w14:paraId="14AB031A" w14:textId="77777777" w:rsidR="00104331" w:rsidRDefault="00104331" w:rsidP="00214B51">
      <w:pPr>
        <w:pStyle w:val="16"/>
        <w:ind w:left="480" w:right="480"/>
      </w:pPr>
      <w:r>
        <w:lastRenderedPageBreak/>
        <w:t xml:space="preserve">    if(BHT_pre[index2] == 2'd3 || BHT_pre[index2] == 2'd2) begin</w:t>
      </w:r>
    </w:p>
    <w:p w14:paraId="7FA2C605" w14:textId="77777777" w:rsidR="00104331" w:rsidRDefault="00104331" w:rsidP="00214B51">
      <w:pPr>
        <w:pStyle w:val="16"/>
        <w:ind w:left="480" w:right="480"/>
      </w:pPr>
      <w:r>
        <w:t xml:space="preserve">        hit = 1;</w:t>
      </w:r>
    </w:p>
    <w:p w14:paraId="2293BC42" w14:textId="77777777" w:rsidR="00104331" w:rsidRDefault="00104331" w:rsidP="00214B51">
      <w:pPr>
        <w:pStyle w:val="16"/>
        <w:ind w:left="480" w:right="480"/>
      </w:pPr>
      <w:r>
        <w:t xml:space="preserve">        bht_pc = BranchAddr[index2];</w:t>
      </w:r>
    </w:p>
    <w:p w14:paraId="18A9EEFE" w14:textId="77777777" w:rsidR="00104331" w:rsidRDefault="00104331" w:rsidP="00214B51">
      <w:pPr>
        <w:pStyle w:val="16"/>
        <w:ind w:left="480" w:right="480"/>
      </w:pPr>
      <w:r>
        <w:t xml:space="preserve">    end</w:t>
      </w:r>
    </w:p>
    <w:p w14:paraId="4A4256E5" w14:textId="77777777" w:rsidR="00104331" w:rsidRDefault="00104331" w:rsidP="00214B51">
      <w:pPr>
        <w:pStyle w:val="16"/>
        <w:ind w:left="480" w:right="480"/>
      </w:pPr>
      <w:r>
        <w:t xml:space="preserve">    else begin</w:t>
      </w:r>
    </w:p>
    <w:p w14:paraId="6E0C7A1D" w14:textId="77777777" w:rsidR="00104331" w:rsidRDefault="00104331" w:rsidP="00214B51">
      <w:pPr>
        <w:pStyle w:val="16"/>
        <w:ind w:left="480" w:right="480"/>
      </w:pPr>
      <w:r>
        <w:t xml:space="preserve">        hit = 0;</w:t>
      </w:r>
    </w:p>
    <w:p w14:paraId="6FB58C17" w14:textId="77777777" w:rsidR="00104331" w:rsidRDefault="00104331" w:rsidP="00214B51">
      <w:pPr>
        <w:pStyle w:val="16"/>
        <w:ind w:left="480" w:right="480"/>
      </w:pPr>
      <w:r>
        <w:t xml:space="preserve">    end</w:t>
      </w:r>
    </w:p>
    <w:p w14:paraId="22CC3B61" w14:textId="77777777" w:rsidR="00104331" w:rsidRDefault="00104331" w:rsidP="00214B51">
      <w:pPr>
        <w:pStyle w:val="16"/>
        <w:ind w:left="480" w:right="480"/>
      </w:pPr>
      <w:r>
        <w:t>end</w:t>
      </w:r>
    </w:p>
    <w:p w14:paraId="100EB6CF" w14:textId="77777777" w:rsidR="00104331" w:rsidRDefault="00104331" w:rsidP="00214B51">
      <w:pPr>
        <w:pStyle w:val="16"/>
        <w:ind w:left="480" w:right="480"/>
      </w:pPr>
      <w:r>
        <w:t>else begin</w:t>
      </w:r>
    </w:p>
    <w:p w14:paraId="1F87CA04" w14:textId="77777777" w:rsidR="00104331" w:rsidRDefault="00104331" w:rsidP="00214B51">
      <w:pPr>
        <w:pStyle w:val="16"/>
        <w:ind w:left="480" w:right="480"/>
      </w:pPr>
      <w:r>
        <w:t xml:space="preserve">    hit = 0;</w:t>
      </w:r>
    </w:p>
    <w:p w14:paraId="47BE4E7C" w14:textId="375DB260" w:rsidR="00104331" w:rsidRPr="001E4A15" w:rsidRDefault="00104331" w:rsidP="00214B51">
      <w:pPr>
        <w:pStyle w:val="16"/>
        <w:ind w:left="480" w:right="480"/>
      </w:pPr>
      <w:r>
        <w:t>end</w:t>
      </w:r>
    </w:p>
    <w:p w14:paraId="5543A93E" w14:textId="41AF38FE" w:rsidR="001E4A15" w:rsidRPr="001E4A15" w:rsidRDefault="001E4A15" w:rsidP="001E4A15">
      <w:pPr>
        <w:pStyle w:val="30"/>
        <w:spacing w:before="229"/>
        <w:ind w:left="120"/>
      </w:pPr>
      <w:r>
        <w:rPr>
          <w:rFonts w:hint="eastAsia"/>
        </w:rPr>
        <w:t>EX</w:t>
      </w:r>
      <w:r>
        <w:rPr>
          <w:rFonts w:hint="eastAsia"/>
        </w:rPr>
        <w:t>段修正并维护</w:t>
      </w:r>
    </w:p>
    <w:p w14:paraId="652879EE" w14:textId="18188A56" w:rsidR="00F9055C" w:rsidRDefault="007F5BDD" w:rsidP="00384D1E">
      <w:pPr>
        <w:pStyle w:val="a3"/>
        <w:ind w:firstLine="480"/>
      </w:pPr>
      <w:r>
        <w:rPr>
          <w:rFonts w:hint="eastAsia"/>
        </w:rPr>
        <w:t>在</w:t>
      </w:r>
      <w:r>
        <w:rPr>
          <w:rFonts w:hint="eastAsia"/>
        </w:rPr>
        <w:t>EX</w:t>
      </w:r>
      <w:r w:rsidR="00EE59A9">
        <w:rPr>
          <w:rFonts w:hint="eastAsia"/>
        </w:rPr>
        <w:t>执行阶段，同样</w:t>
      </w:r>
      <w:r>
        <w:rPr>
          <w:rFonts w:hint="eastAsia"/>
        </w:rPr>
        <w:t>用当前</w:t>
      </w:r>
      <w:r>
        <w:rPr>
          <w:rFonts w:hint="eastAsia"/>
        </w:rPr>
        <w:t>PC</w:t>
      </w:r>
      <w:r>
        <w:rPr>
          <w:rFonts w:hint="eastAsia"/>
        </w:rPr>
        <w:t>值为关键字在</w:t>
      </w:r>
      <w:r>
        <w:rPr>
          <w:rFonts w:hint="eastAsia"/>
        </w:rPr>
        <w:t>BHT</w:t>
      </w:r>
      <w:r>
        <w:rPr>
          <w:rFonts w:hint="eastAsia"/>
        </w:rPr>
        <w:t>表中做全相联比较，</w:t>
      </w:r>
      <w:r w:rsidR="00EE59A9">
        <w:rPr>
          <w:rFonts w:hint="eastAsia"/>
        </w:rPr>
        <w:t>index</w:t>
      </w:r>
      <w:r w:rsidR="00EE59A9">
        <w:rPr>
          <w:rFonts w:hint="eastAsia"/>
        </w:rPr>
        <w:t>返回查找结果，初值为</w:t>
      </w:r>
      <w:r w:rsidR="00EE59A9">
        <w:rPr>
          <w:rFonts w:hint="eastAsia"/>
        </w:rPr>
        <w:t>0</w:t>
      </w:r>
      <w:r w:rsidR="00EE59A9">
        <w:rPr>
          <w:rFonts w:hint="eastAsia"/>
        </w:rPr>
        <w:t>。若返回结果非</w:t>
      </w:r>
      <w:r w:rsidR="00EE59A9">
        <w:rPr>
          <w:rFonts w:hint="eastAsia"/>
        </w:rPr>
        <w:t>0</w:t>
      </w:r>
      <w:r w:rsidR="00EE59A9">
        <w:rPr>
          <w:rFonts w:hint="eastAsia"/>
        </w:rPr>
        <w:t>则</w:t>
      </w:r>
      <w:r>
        <w:rPr>
          <w:rFonts w:hint="eastAsia"/>
        </w:rPr>
        <w:t>命中，</w:t>
      </w:r>
      <w:r w:rsidR="00A14C61">
        <w:rPr>
          <w:rFonts w:hint="eastAsia"/>
        </w:rPr>
        <w:t>其相应的处理方式用</w:t>
      </w:r>
      <w:r w:rsidR="00A14C61">
        <w:fldChar w:fldCharType="begin"/>
      </w:r>
      <w:r w:rsidR="00A14C61">
        <w:instrText xml:space="preserve"> </w:instrText>
      </w:r>
      <w:r w:rsidR="00A14C61">
        <w:rPr>
          <w:rFonts w:hint="eastAsia"/>
        </w:rPr>
        <w:instrText>REF _Ref477784296 \h</w:instrText>
      </w:r>
      <w:r w:rsidR="00A14C61">
        <w:instrText xml:space="preserve"> </w:instrText>
      </w:r>
      <w:r w:rsidR="00A14C61">
        <w:fldChar w:fldCharType="separate"/>
      </w:r>
      <w:r w:rsidR="00703850">
        <w:rPr>
          <w:rFonts w:hint="eastAsia"/>
        </w:rPr>
        <w:t>表</w:t>
      </w:r>
      <w:r w:rsidR="00703850">
        <w:rPr>
          <w:rFonts w:hint="eastAsia"/>
        </w:rPr>
        <w:t xml:space="preserve"> </w:t>
      </w:r>
      <w:r w:rsidR="00703850">
        <w:rPr>
          <w:noProof/>
        </w:rPr>
        <w:t>3</w:t>
      </w:r>
      <w:r w:rsidR="00703850">
        <w:noBreakHyphen/>
      </w:r>
      <w:r w:rsidR="00703850">
        <w:rPr>
          <w:noProof/>
        </w:rPr>
        <w:t>4</w:t>
      </w:r>
      <w:r w:rsidR="00A14C61">
        <w:fldChar w:fldCharType="end"/>
      </w:r>
      <w:r w:rsidR="00406746">
        <w:rPr>
          <w:rFonts w:hint="eastAsia"/>
        </w:rPr>
        <w:t>表示。</w:t>
      </w:r>
    </w:p>
    <w:p w14:paraId="306D76FB" w14:textId="539A9C1E" w:rsidR="004A0244" w:rsidRDefault="004A0244" w:rsidP="004A0244">
      <w:pPr>
        <w:pStyle w:val="aff1"/>
        <w:keepNext/>
        <w:spacing w:before="91" w:after="91"/>
        <w:ind w:firstLine="420"/>
      </w:pPr>
      <w:bookmarkStart w:id="93" w:name="_Ref47778429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03850">
        <w:rPr>
          <w:noProof/>
        </w:rPr>
        <w:t>3</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703850">
        <w:rPr>
          <w:noProof/>
        </w:rPr>
        <w:t>4</w:t>
      </w:r>
      <w:r>
        <w:fldChar w:fldCharType="end"/>
      </w:r>
      <w:bookmarkEnd w:id="93"/>
      <w:r>
        <w:t xml:space="preserve"> </w:t>
      </w:r>
      <w:r>
        <w:rPr>
          <w:rFonts w:hint="eastAsia"/>
        </w:rPr>
        <w:t>预测位与跳转判断关系表</w:t>
      </w:r>
    </w:p>
    <w:tbl>
      <w:tblPr>
        <w:tblStyle w:val="affc"/>
        <w:tblW w:w="0" w:type="auto"/>
        <w:jc w:val="center"/>
        <w:tblBorders>
          <w:top w:val="single" w:sz="12" w:space="0" w:color="70AD47" w:themeColor="accent6"/>
          <w:left w:val="none" w:sz="0" w:space="0" w:color="auto"/>
          <w:bottom w:val="single" w:sz="12" w:space="0" w:color="70AD47" w:themeColor="accent6"/>
          <w:right w:val="none" w:sz="0" w:space="0" w:color="auto"/>
          <w:insideH w:val="single" w:sz="8" w:space="0" w:color="70AD47" w:themeColor="accent6"/>
          <w:insideV w:val="single" w:sz="8" w:space="0" w:color="70AD47" w:themeColor="accent6"/>
        </w:tblBorders>
        <w:tblLook w:val="04A0" w:firstRow="1" w:lastRow="0" w:firstColumn="1" w:lastColumn="0" w:noHBand="0" w:noVBand="1"/>
      </w:tblPr>
      <w:tblGrid>
        <w:gridCol w:w="2405"/>
        <w:gridCol w:w="2410"/>
        <w:gridCol w:w="1790"/>
      </w:tblGrid>
      <w:tr w:rsidR="00406746" w14:paraId="0A25E486" w14:textId="77777777" w:rsidTr="00104331">
        <w:trPr>
          <w:jc w:val="center"/>
        </w:trPr>
        <w:tc>
          <w:tcPr>
            <w:tcW w:w="2405" w:type="dxa"/>
            <w:shd w:val="clear" w:color="auto" w:fill="A8D08D" w:themeFill="accent6" w:themeFillTint="99"/>
          </w:tcPr>
          <w:p w14:paraId="7C5CF806" w14:textId="40A6F2B3" w:rsidR="00406746" w:rsidRDefault="00406746" w:rsidP="00406746">
            <w:pPr>
              <w:pStyle w:val="a3"/>
              <w:ind w:firstLineChars="0" w:firstLine="0"/>
            </w:pPr>
            <w:r>
              <w:rPr>
                <w:rFonts w:hint="eastAsia"/>
              </w:rPr>
              <w:t>预测位\ branch</w:t>
            </w:r>
          </w:p>
        </w:tc>
        <w:tc>
          <w:tcPr>
            <w:tcW w:w="2410" w:type="dxa"/>
            <w:shd w:val="clear" w:color="auto" w:fill="A8D08D" w:themeFill="accent6" w:themeFillTint="99"/>
          </w:tcPr>
          <w:p w14:paraId="15A406ED" w14:textId="34051C0E" w:rsidR="00406746" w:rsidRDefault="00406746" w:rsidP="00406746">
            <w:pPr>
              <w:pStyle w:val="a3"/>
              <w:ind w:firstLineChars="0" w:firstLine="0"/>
            </w:pPr>
            <w:r>
              <w:rPr>
                <w:rFonts w:hint="eastAsia"/>
              </w:rPr>
              <w:t>0</w:t>
            </w:r>
          </w:p>
        </w:tc>
        <w:tc>
          <w:tcPr>
            <w:tcW w:w="1790" w:type="dxa"/>
            <w:shd w:val="clear" w:color="auto" w:fill="A8D08D" w:themeFill="accent6" w:themeFillTint="99"/>
          </w:tcPr>
          <w:p w14:paraId="50AA789B" w14:textId="5C5DE04C" w:rsidR="00406746" w:rsidRDefault="00406746" w:rsidP="00406746">
            <w:pPr>
              <w:pStyle w:val="a3"/>
              <w:ind w:firstLineChars="0" w:firstLine="0"/>
            </w:pPr>
            <w:r>
              <w:rPr>
                <w:rFonts w:hint="eastAsia"/>
              </w:rPr>
              <w:t>1</w:t>
            </w:r>
          </w:p>
        </w:tc>
      </w:tr>
      <w:tr w:rsidR="00406746" w14:paraId="5B5071EE" w14:textId="77777777" w:rsidTr="00104331">
        <w:trPr>
          <w:jc w:val="center"/>
        </w:trPr>
        <w:tc>
          <w:tcPr>
            <w:tcW w:w="2405" w:type="dxa"/>
          </w:tcPr>
          <w:p w14:paraId="6ABCA2F9" w14:textId="04B7323A" w:rsidR="00406746" w:rsidRDefault="00406746" w:rsidP="00406746">
            <w:pPr>
              <w:pStyle w:val="a3"/>
              <w:ind w:firstLineChars="0" w:firstLine="0"/>
            </w:pPr>
            <w:r>
              <w:rPr>
                <w:rFonts w:hint="eastAsia"/>
              </w:rPr>
              <w:t>00</w:t>
            </w:r>
          </w:p>
        </w:tc>
        <w:tc>
          <w:tcPr>
            <w:tcW w:w="2410" w:type="dxa"/>
          </w:tcPr>
          <w:p w14:paraId="24D4A0C3" w14:textId="77777777" w:rsidR="00406746" w:rsidRDefault="00406746" w:rsidP="00406746">
            <w:pPr>
              <w:pStyle w:val="a3"/>
              <w:ind w:firstLineChars="0" w:firstLine="0"/>
            </w:pPr>
            <w:r>
              <w:t>b</w:t>
            </w:r>
            <w:r>
              <w:rPr>
                <w:rFonts w:hint="eastAsia"/>
              </w:rPr>
              <w:t>ad2</w:t>
            </w:r>
            <w:r>
              <w:t>good = 0</w:t>
            </w:r>
          </w:p>
          <w:p w14:paraId="253951E9" w14:textId="77777777" w:rsidR="00406746" w:rsidRDefault="00406746" w:rsidP="00406746">
            <w:pPr>
              <w:pStyle w:val="a3"/>
              <w:ind w:firstLineChars="0" w:firstLine="0"/>
            </w:pPr>
            <w:r>
              <w:t>good2bad = 0</w:t>
            </w:r>
          </w:p>
          <w:p w14:paraId="61C5106F" w14:textId="2246A482" w:rsidR="00406746" w:rsidRDefault="00406746" w:rsidP="00406746">
            <w:pPr>
              <w:pStyle w:val="a3"/>
              <w:ind w:firstLineChars="0" w:firstLine="0"/>
            </w:pPr>
            <w:r>
              <w:rPr>
                <w:rFonts w:hint="eastAsia"/>
              </w:rPr>
              <w:t>预测位不变</w:t>
            </w:r>
          </w:p>
        </w:tc>
        <w:tc>
          <w:tcPr>
            <w:tcW w:w="1790" w:type="dxa"/>
          </w:tcPr>
          <w:p w14:paraId="30C6A4CF" w14:textId="3ACAF656" w:rsidR="00406746" w:rsidRDefault="00406746" w:rsidP="00406746">
            <w:pPr>
              <w:pStyle w:val="a3"/>
              <w:ind w:firstLineChars="0" w:firstLine="0"/>
            </w:pPr>
            <w:r>
              <w:t>b</w:t>
            </w:r>
            <w:r>
              <w:rPr>
                <w:rFonts w:hint="eastAsia"/>
              </w:rPr>
              <w:t>ad2</w:t>
            </w:r>
            <w:r>
              <w:t>good = 1</w:t>
            </w:r>
          </w:p>
          <w:p w14:paraId="138FD1B3" w14:textId="77777777" w:rsidR="00406746" w:rsidRDefault="00406746" w:rsidP="00406746">
            <w:pPr>
              <w:pStyle w:val="a3"/>
              <w:ind w:firstLineChars="0" w:firstLine="0"/>
            </w:pPr>
            <w:r>
              <w:t>good2bad = 0</w:t>
            </w:r>
          </w:p>
          <w:p w14:paraId="60145454" w14:textId="58B53544" w:rsidR="00406746" w:rsidRDefault="00406746" w:rsidP="00406746">
            <w:pPr>
              <w:pStyle w:val="a3"/>
              <w:ind w:firstLineChars="0" w:firstLine="0"/>
            </w:pPr>
            <w:r>
              <w:rPr>
                <w:rFonts w:hint="eastAsia"/>
              </w:rPr>
              <w:t>预测位加1</w:t>
            </w:r>
          </w:p>
        </w:tc>
      </w:tr>
      <w:tr w:rsidR="00406746" w14:paraId="43C8039F" w14:textId="77777777" w:rsidTr="00104331">
        <w:trPr>
          <w:jc w:val="center"/>
        </w:trPr>
        <w:tc>
          <w:tcPr>
            <w:tcW w:w="2405" w:type="dxa"/>
          </w:tcPr>
          <w:p w14:paraId="382FAE86" w14:textId="0F81B317" w:rsidR="00406746" w:rsidRDefault="00406746" w:rsidP="00406746">
            <w:pPr>
              <w:pStyle w:val="a3"/>
              <w:ind w:firstLineChars="0" w:firstLine="0"/>
            </w:pPr>
            <w:r>
              <w:rPr>
                <w:rFonts w:hint="eastAsia"/>
              </w:rPr>
              <w:t>01</w:t>
            </w:r>
          </w:p>
        </w:tc>
        <w:tc>
          <w:tcPr>
            <w:tcW w:w="2410" w:type="dxa"/>
          </w:tcPr>
          <w:p w14:paraId="27634BE3" w14:textId="77777777" w:rsidR="00406746" w:rsidRDefault="00406746" w:rsidP="00406746">
            <w:pPr>
              <w:pStyle w:val="a3"/>
              <w:ind w:firstLineChars="0" w:firstLine="0"/>
            </w:pPr>
            <w:r>
              <w:t>b</w:t>
            </w:r>
            <w:r>
              <w:rPr>
                <w:rFonts w:hint="eastAsia"/>
              </w:rPr>
              <w:t>ad2</w:t>
            </w:r>
            <w:r>
              <w:t>good = 0</w:t>
            </w:r>
          </w:p>
          <w:p w14:paraId="276307F3" w14:textId="77777777" w:rsidR="00406746" w:rsidRDefault="00406746" w:rsidP="00406746">
            <w:pPr>
              <w:pStyle w:val="a3"/>
              <w:ind w:firstLineChars="0" w:firstLine="0"/>
            </w:pPr>
            <w:r>
              <w:t>good2bad = 0</w:t>
            </w:r>
          </w:p>
          <w:p w14:paraId="18471636" w14:textId="6905E73C" w:rsidR="00406746" w:rsidRDefault="00406746" w:rsidP="00406746">
            <w:pPr>
              <w:pStyle w:val="a3"/>
              <w:ind w:firstLineChars="0" w:firstLine="0"/>
            </w:pPr>
            <w:r>
              <w:rPr>
                <w:rFonts w:hint="eastAsia"/>
              </w:rPr>
              <w:t>预测位减一</w:t>
            </w:r>
          </w:p>
        </w:tc>
        <w:tc>
          <w:tcPr>
            <w:tcW w:w="1790" w:type="dxa"/>
          </w:tcPr>
          <w:p w14:paraId="69EDDD5A" w14:textId="77777777" w:rsidR="00406746" w:rsidRDefault="00406746" w:rsidP="00406746">
            <w:pPr>
              <w:pStyle w:val="a3"/>
              <w:ind w:firstLineChars="0" w:firstLine="0"/>
            </w:pPr>
            <w:r>
              <w:t>b</w:t>
            </w:r>
            <w:r>
              <w:rPr>
                <w:rFonts w:hint="eastAsia"/>
              </w:rPr>
              <w:t>ad2</w:t>
            </w:r>
            <w:r>
              <w:t>good = 1</w:t>
            </w:r>
          </w:p>
          <w:p w14:paraId="6551A90C" w14:textId="77777777" w:rsidR="00406746" w:rsidRDefault="00406746" w:rsidP="00406746">
            <w:pPr>
              <w:pStyle w:val="a3"/>
              <w:ind w:firstLineChars="0" w:firstLine="0"/>
            </w:pPr>
            <w:r>
              <w:t>good2bad = 0</w:t>
            </w:r>
          </w:p>
          <w:p w14:paraId="7A2BCCB0" w14:textId="08CF2C05" w:rsidR="00406746" w:rsidRDefault="00406746" w:rsidP="00406746">
            <w:pPr>
              <w:pStyle w:val="a3"/>
              <w:ind w:firstLineChars="0" w:firstLine="0"/>
            </w:pPr>
            <w:r>
              <w:rPr>
                <w:rFonts w:hint="eastAsia"/>
              </w:rPr>
              <w:t>预测位加1</w:t>
            </w:r>
          </w:p>
        </w:tc>
      </w:tr>
      <w:tr w:rsidR="00406746" w14:paraId="3AC7D2A8" w14:textId="77777777" w:rsidTr="00104331">
        <w:trPr>
          <w:jc w:val="center"/>
        </w:trPr>
        <w:tc>
          <w:tcPr>
            <w:tcW w:w="2405" w:type="dxa"/>
          </w:tcPr>
          <w:p w14:paraId="69332AB2" w14:textId="6EEA0757" w:rsidR="00406746" w:rsidRDefault="00406746" w:rsidP="00406746">
            <w:pPr>
              <w:pStyle w:val="a3"/>
              <w:ind w:firstLineChars="0" w:firstLine="0"/>
            </w:pPr>
            <w:r>
              <w:rPr>
                <w:rFonts w:hint="eastAsia"/>
              </w:rPr>
              <w:t>10</w:t>
            </w:r>
          </w:p>
        </w:tc>
        <w:tc>
          <w:tcPr>
            <w:tcW w:w="2410" w:type="dxa"/>
          </w:tcPr>
          <w:p w14:paraId="076A6CFF" w14:textId="77777777" w:rsidR="00406746" w:rsidRDefault="00406746" w:rsidP="00406746">
            <w:pPr>
              <w:pStyle w:val="a3"/>
              <w:ind w:firstLineChars="0" w:firstLine="0"/>
            </w:pPr>
            <w:r>
              <w:t>b</w:t>
            </w:r>
            <w:r>
              <w:rPr>
                <w:rFonts w:hint="eastAsia"/>
              </w:rPr>
              <w:t>ad2</w:t>
            </w:r>
            <w:r>
              <w:t>good = 0</w:t>
            </w:r>
          </w:p>
          <w:p w14:paraId="18E41DCC" w14:textId="7209E7F4" w:rsidR="00406746" w:rsidRDefault="00406746" w:rsidP="00406746">
            <w:pPr>
              <w:pStyle w:val="a3"/>
              <w:ind w:firstLineChars="0" w:firstLine="0"/>
            </w:pPr>
            <w:r>
              <w:t>good2bad = 1</w:t>
            </w:r>
          </w:p>
          <w:p w14:paraId="6AF9E1D4" w14:textId="0257E691" w:rsidR="00406746" w:rsidRDefault="00406746" w:rsidP="00406746">
            <w:pPr>
              <w:pStyle w:val="a3"/>
              <w:ind w:firstLineChars="0" w:firstLine="0"/>
            </w:pPr>
            <w:r>
              <w:rPr>
                <w:rFonts w:hint="eastAsia"/>
              </w:rPr>
              <w:t>预测位减一</w:t>
            </w:r>
          </w:p>
        </w:tc>
        <w:tc>
          <w:tcPr>
            <w:tcW w:w="1790" w:type="dxa"/>
          </w:tcPr>
          <w:p w14:paraId="553B0BB1" w14:textId="77777777" w:rsidR="00406746" w:rsidRDefault="00406746" w:rsidP="00406746">
            <w:pPr>
              <w:pStyle w:val="a3"/>
              <w:ind w:firstLineChars="0" w:firstLine="0"/>
            </w:pPr>
            <w:r>
              <w:t>b</w:t>
            </w:r>
            <w:r>
              <w:rPr>
                <w:rFonts w:hint="eastAsia"/>
              </w:rPr>
              <w:t>ad2</w:t>
            </w:r>
            <w:r>
              <w:t>good = 0</w:t>
            </w:r>
          </w:p>
          <w:p w14:paraId="553C735F" w14:textId="77777777" w:rsidR="00406746" w:rsidRDefault="00406746" w:rsidP="00406746">
            <w:pPr>
              <w:pStyle w:val="a3"/>
              <w:ind w:firstLineChars="0" w:firstLine="0"/>
            </w:pPr>
            <w:r>
              <w:t>good2bad = 0</w:t>
            </w:r>
          </w:p>
          <w:p w14:paraId="0F5962D4" w14:textId="19E5B1D9" w:rsidR="00406746" w:rsidRDefault="00406746" w:rsidP="00406746">
            <w:pPr>
              <w:pStyle w:val="a3"/>
              <w:ind w:firstLineChars="0" w:firstLine="0"/>
            </w:pPr>
            <w:r>
              <w:rPr>
                <w:rFonts w:hint="eastAsia"/>
              </w:rPr>
              <w:t>预测位加一</w:t>
            </w:r>
          </w:p>
        </w:tc>
      </w:tr>
      <w:tr w:rsidR="00406746" w14:paraId="54885795" w14:textId="77777777" w:rsidTr="00104331">
        <w:trPr>
          <w:jc w:val="center"/>
        </w:trPr>
        <w:tc>
          <w:tcPr>
            <w:tcW w:w="2405" w:type="dxa"/>
          </w:tcPr>
          <w:p w14:paraId="4EDED308" w14:textId="59CD1728" w:rsidR="00406746" w:rsidRDefault="00406746" w:rsidP="00406746">
            <w:pPr>
              <w:pStyle w:val="a3"/>
              <w:ind w:firstLineChars="0" w:firstLine="0"/>
            </w:pPr>
            <w:r>
              <w:rPr>
                <w:rFonts w:hint="eastAsia"/>
              </w:rPr>
              <w:t>11</w:t>
            </w:r>
          </w:p>
        </w:tc>
        <w:tc>
          <w:tcPr>
            <w:tcW w:w="2410" w:type="dxa"/>
          </w:tcPr>
          <w:p w14:paraId="18CE4EB9" w14:textId="77777777" w:rsidR="00406746" w:rsidRDefault="00406746" w:rsidP="00406746">
            <w:pPr>
              <w:pStyle w:val="a3"/>
              <w:ind w:firstLineChars="0" w:firstLine="0"/>
            </w:pPr>
            <w:r>
              <w:t>b</w:t>
            </w:r>
            <w:r>
              <w:rPr>
                <w:rFonts w:hint="eastAsia"/>
              </w:rPr>
              <w:t>ad2</w:t>
            </w:r>
            <w:r>
              <w:t>good = 0</w:t>
            </w:r>
          </w:p>
          <w:p w14:paraId="3DAEC6E1" w14:textId="071829FE" w:rsidR="00406746" w:rsidRDefault="00406746" w:rsidP="00406746">
            <w:pPr>
              <w:pStyle w:val="a3"/>
              <w:ind w:firstLineChars="0" w:firstLine="0"/>
            </w:pPr>
            <w:r>
              <w:t>good2bad = 1</w:t>
            </w:r>
          </w:p>
          <w:p w14:paraId="5552C008" w14:textId="75107E00" w:rsidR="00406746" w:rsidRDefault="00406746" w:rsidP="00406746">
            <w:pPr>
              <w:pStyle w:val="a3"/>
              <w:ind w:firstLineChars="0" w:firstLine="0"/>
            </w:pPr>
            <w:r>
              <w:rPr>
                <w:rFonts w:hint="eastAsia"/>
              </w:rPr>
              <w:t>预测位减一</w:t>
            </w:r>
          </w:p>
        </w:tc>
        <w:tc>
          <w:tcPr>
            <w:tcW w:w="1790" w:type="dxa"/>
          </w:tcPr>
          <w:p w14:paraId="071EE427" w14:textId="77777777" w:rsidR="00406746" w:rsidRDefault="00406746" w:rsidP="00406746">
            <w:pPr>
              <w:pStyle w:val="a3"/>
              <w:ind w:firstLineChars="0" w:firstLine="0"/>
            </w:pPr>
            <w:r>
              <w:t>b</w:t>
            </w:r>
            <w:r>
              <w:rPr>
                <w:rFonts w:hint="eastAsia"/>
              </w:rPr>
              <w:t>ad2</w:t>
            </w:r>
            <w:r>
              <w:t>good = 0</w:t>
            </w:r>
          </w:p>
          <w:p w14:paraId="47236197" w14:textId="77777777" w:rsidR="00406746" w:rsidRDefault="00406746" w:rsidP="00406746">
            <w:pPr>
              <w:pStyle w:val="a3"/>
              <w:ind w:firstLineChars="0" w:firstLine="0"/>
            </w:pPr>
            <w:r>
              <w:t>good2bad = 0</w:t>
            </w:r>
          </w:p>
          <w:p w14:paraId="629DE2D9" w14:textId="783EDC86" w:rsidR="00406746" w:rsidRDefault="00406746" w:rsidP="00406746">
            <w:pPr>
              <w:pStyle w:val="a3"/>
              <w:ind w:firstLineChars="0" w:firstLine="0"/>
            </w:pPr>
            <w:r>
              <w:rPr>
                <w:rFonts w:hint="eastAsia"/>
              </w:rPr>
              <w:t>预测位不变</w:t>
            </w:r>
          </w:p>
        </w:tc>
      </w:tr>
    </w:tbl>
    <w:p w14:paraId="44F93EC6" w14:textId="77777777" w:rsidR="00406746" w:rsidRDefault="00406746" w:rsidP="00406746">
      <w:pPr>
        <w:pStyle w:val="a3"/>
        <w:ind w:firstLineChars="0"/>
      </w:pPr>
      <w:r>
        <w:rPr>
          <w:rFonts w:hint="eastAsia"/>
        </w:rPr>
        <w:t>以上操作之后</w:t>
      </w:r>
      <w:r w:rsidR="007F5BDD">
        <w:rPr>
          <w:rFonts w:hint="eastAsia"/>
        </w:rPr>
        <w:t>同时</w:t>
      </w:r>
      <w:r w:rsidR="007F5BDD">
        <w:rPr>
          <w:rFonts w:hint="eastAsia"/>
        </w:rPr>
        <w:t>LRU</w:t>
      </w:r>
      <w:r w:rsidR="007F5BDD">
        <w:rPr>
          <w:rFonts w:hint="eastAsia"/>
        </w:rPr>
        <w:t>标记为</w:t>
      </w:r>
      <w:r w:rsidR="007F5BDD">
        <w:rPr>
          <w:rFonts w:hint="eastAsia"/>
        </w:rPr>
        <w:t>0</w:t>
      </w:r>
      <w:r>
        <w:rPr>
          <w:rFonts w:hint="eastAsia"/>
        </w:rPr>
        <w:t>，说明最近使用过该</w:t>
      </w:r>
      <w:r>
        <w:rPr>
          <w:rFonts w:hint="eastAsia"/>
        </w:rPr>
        <w:t>PC</w:t>
      </w:r>
      <w:r>
        <w:rPr>
          <w:rFonts w:hint="eastAsia"/>
        </w:rPr>
        <w:t>。</w:t>
      </w:r>
    </w:p>
    <w:p w14:paraId="03E88C43" w14:textId="3AF42B3A" w:rsidR="007F5BDD" w:rsidRDefault="006578FA" w:rsidP="00406746">
      <w:pPr>
        <w:pStyle w:val="a3"/>
        <w:ind w:firstLineChars="0"/>
      </w:pPr>
      <w:r>
        <w:rPr>
          <w:rFonts w:hint="eastAsia"/>
        </w:rPr>
        <w:lastRenderedPageBreak/>
        <w:t>若</w:t>
      </w:r>
      <w:r>
        <w:rPr>
          <w:rFonts w:hint="eastAsia"/>
        </w:rPr>
        <w:t>index</w:t>
      </w:r>
      <w:r>
        <w:rPr>
          <w:rFonts w:hint="eastAsia"/>
        </w:rPr>
        <w:t>返回</w:t>
      </w:r>
      <w:r>
        <w:rPr>
          <w:rFonts w:hint="eastAsia"/>
        </w:rPr>
        <w:t>0</w:t>
      </w:r>
      <w:r>
        <w:rPr>
          <w:rFonts w:hint="eastAsia"/>
        </w:rPr>
        <w:t>说明没有命中，用上述替换方法找出最久未使用项，用</w:t>
      </w:r>
      <w:r>
        <w:rPr>
          <w:rFonts w:hint="eastAsia"/>
        </w:rPr>
        <w:t>LRU_no</w:t>
      </w:r>
      <w:r>
        <w:rPr>
          <w:rFonts w:hint="eastAsia"/>
        </w:rPr>
        <w:t>返回，而将当前指令信息插入</w:t>
      </w:r>
      <w:r>
        <w:rPr>
          <w:rFonts w:hint="eastAsia"/>
        </w:rPr>
        <w:t>BUT</w:t>
      </w:r>
      <w:r>
        <w:rPr>
          <w:rFonts w:hint="eastAsia"/>
        </w:rPr>
        <w:t>表，</w:t>
      </w:r>
      <w:r>
        <w:rPr>
          <w:rFonts w:hint="eastAsia"/>
        </w:rPr>
        <w:t>LRU</w:t>
      </w:r>
      <w:r>
        <w:rPr>
          <w:rFonts w:hint="eastAsia"/>
        </w:rPr>
        <w:t>标记为</w:t>
      </w:r>
      <w:r>
        <w:rPr>
          <w:rFonts w:hint="eastAsia"/>
        </w:rPr>
        <w:t>0</w:t>
      </w:r>
      <w:r>
        <w:rPr>
          <w:rFonts w:hint="eastAsia"/>
        </w:rPr>
        <w:t>，预测位初始为</w:t>
      </w:r>
      <w:r>
        <w:rPr>
          <w:rFonts w:hint="eastAsia"/>
        </w:rPr>
        <w:t>2</w:t>
      </w:r>
      <w:r>
        <w:rPr>
          <w:rFonts w:hint="eastAsia"/>
        </w:rPr>
        <w:t>，表示默认下次会跳转。</w:t>
      </w:r>
    </w:p>
    <w:p w14:paraId="5E813FC7" w14:textId="77777777" w:rsidR="006578FA" w:rsidRDefault="006578FA" w:rsidP="00214B51">
      <w:pPr>
        <w:pStyle w:val="16"/>
        <w:ind w:left="480" w:right="480"/>
      </w:pPr>
      <w:r>
        <w:t>BHT_PC[LRU_no] = pc_ex_temp;</w:t>
      </w:r>
    </w:p>
    <w:p w14:paraId="1F78A6F6" w14:textId="77777777" w:rsidR="006578FA" w:rsidRDefault="006578FA" w:rsidP="00214B51">
      <w:pPr>
        <w:pStyle w:val="16"/>
        <w:ind w:left="480" w:right="480"/>
      </w:pPr>
      <w:r>
        <w:t>BranchAddr[LRU_no] = brDst;</w:t>
      </w:r>
    </w:p>
    <w:p w14:paraId="72A9F3E5" w14:textId="77777777" w:rsidR="006578FA" w:rsidRDefault="006578FA" w:rsidP="00214B51">
      <w:pPr>
        <w:pStyle w:val="16"/>
        <w:ind w:left="480" w:right="480"/>
      </w:pPr>
      <w:r>
        <w:t>BHT_pre[LRU_no] = 2'd2;                 //' default success</w:t>
      </w:r>
    </w:p>
    <w:p w14:paraId="5EC52B1B" w14:textId="5927F31A" w:rsidR="006578FA" w:rsidRDefault="006578FA" w:rsidP="00214B51">
      <w:pPr>
        <w:pStyle w:val="16"/>
        <w:ind w:left="480" w:right="480"/>
      </w:pPr>
      <w:r>
        <w:t>BHT_LRU[LRU_no] = 0;</w:t>
      </w:r>
    </w:p>
    <w:p w14:paraId="6CA614BE" w14:textId="406B996F" w:rsidR="00B63D1A" w:rsidRDefault="00B63D1A" w:rsidP="00B63D1A">
      <w:pPr>
        <w:pStyle w:val="30"/>
        <w:spacing w:before="229"/>
        <w:ind w:left="120"/>
      </w:pPr>
      <w:r>
        <w:rPr>
          <w:rFonts w:hint="eastAsia"/>
        </w:rPr>
        <w:t>NPC</w:t>
      </w:r>
      <w:r>
        <w:rPr>
          <w:rFonts w:hint="eastAsia"/>
        </w:rPr>
        <w:t>产生部分以及流水寄存器修改</w:t>
      </w:r>
    </w:p>
    <w:p w14:paraId="74241499" w14:textId="084B3368" w:rsidR="00B63D1A" w:rsidRPr="00B63D1A" w:rsidRDefault="00B63D1A" w:rsidP="00B63D1A">
      <w:pPr>
        <w:pStyle w:val="a3"/>
        <w:ind w:firstLine="480"/>
      </w:pPr>
      <w:r>
        <w:rPr>
          <w:rFonts w:hint="eastAsia"/>
        </w:rPr>
        <w:t>上述操作后还要对</w:t>
      </w:r>
      <w:r>
        <w:rPr>
          <w:rFonts w:hint="eastAsia"/>
        </w:rPr>
        <w:t>NPC</w:t>
      </w:r>
      <w:r>
        <w:rPr>
          <w:rFonts w:hint="eastAsia"/>
        </w:rPr>
        <w:t>产生部分作出修改。分别用</w:t>
      </w:r>
      <w:r>
        <w:rPr>
          <w:rFonts w:hint="eastAsia"/>
        </w:rPr>
        <w:t>IF</w:t>
      </w:r>
      <w:r>
        <w:rPr>
          <w:rFonts w:hint="eastAsia"/>
        </w:rPr>
        <w:t>阶段的判断信号</w:t>
      </w:r>
      <w:r>
        <w:rPr>
          <w:rFonts w:hint="eastAsia"/>
        </w:rPr>
        <w:t>hit</w:t>
      </w:r>
      <w:r>
        <w:rPr>
          <w:rFonts w:hint="eastAsia"/>
        </w:rPr>
        <w:t>和</w:t>
      </w:r>
      <w:r>
        <w:rPr>
          <w:rFonts w:hint="eastAsia"/>
        </w:rPr>
        <w:t>EX</w:t>
      </w:r>
      <w:r>
        <w:rPr>
          <w:rFonts w:hint="eastAsia"/>
        </w:rPr>
        <w:t>段的修正信号</w:t>
      </w:r>
      <w:r>
        <w:rPr>
          <w:rFonts w:hint="eastAsia"/>
        </w:rPr>
        <w:t>bad</w:t>
      </w:r>
      <w:r>
        <w:t>2</w:t>
      </w:r>
      <w:r>
        <w:rPr>
          <w:rFonts w:hint="eastAsia"/>
        </w:rPr>
        <w:t>good</w:t>
      </w:r>
      <w:r>
        <w:rPr>
          <w:rFonts w:hint="eastAsia"/>
        </w:rPr>
        <w:t>、</w:t>
      </w:r>
      <w:r>
        <w:rPr>
          <w:rFonts w:hint="eastAsia"/>
        </w:rPr>
        <w:t>good2bad</w:t>
      </w:r>
      <w:r>
        <w:rPr>
          <w:rFonts w:hint="eastAsia"/>
        </w:rPr>
        <w:t>和</w:t>
      </w:r>
      <w:r>
        <w:rPr>
          <w:rFonts w:hint="eastAsia"/>
        </w:rPr>
        <w:t>hit_bht</w:t>
      </w:r>
      <w:r>
        <w:rPr>
          <w:rFonts w:hint="eastAsia"/>
        </w:rPr>
        <w:t>选择下一</w:t>
      </w:r>
      <w:r>
        <w:rPr>
          <w:rFonts w:hint="eastAsia"/>
        </w:rPr>
        <w:t>PC</w:t>
      </w:r>
      <w:r>
        <w:rPr>
          <w:rFonts w:hint="eastAsia"/>
        </w:rPr>
        <w:t>地址，此处需要注意各个信号的优先级，</w:t>
      </w:r>
      <w:r>
        <w:rPr>
          <w:rFonts w:hint="eastAsia"/>
        </w:rPr>
        <w:t>EX</w:t>
      </w:r>
      <w:r>
        <w:rPr>
          <w:rFonts w:hint="eastAsia"/>
        </w:rPr>
        <w:t>段产生的信号的优先级要高于</w:t>
      </w:r>
      <w:r>
        <w:rPr>
          <w:rFonts w:hint="eastAsia"/>
        </w:rPr>
        <w:t>IF</w:t>
      </w:r>
      <w:r>
        <w:rPr>
          <w:rFonts w:hint="eastAsia"/>
        </w:rPr>
        <w:t>段的选择信号。</w:t>
      </w:r>
    </w:p>
    <w:p w14:paraId="2E7DFBD6" w14:textId="77777777" w:rsidR="00B63D1A" w:rsidRPr="00B63D1A" w:rsidRDefault="00B63D1A" w:rsidP="00214B51">
      <w:pPr>
        <w:pStyle w:val="16"/>
        <w:ind w:left="480" w:right="480"/>
      </w:pPr>
      <w:r w:rsidRPr="00B63D1A">
        <w:t>Mux #(.width(32)) mux4(hit, pc_eret, bht_pc, pc_temp1);</w:t>
      </w:r>
    </w:p>
    <w:p w14:paraId="3233187C" w14:textId="3ABEA0BA" w:rsidR="00B63D1A" w:rsidRPr="00B63D1A" w:rsidRDefault="00B63D1A" w:rsidP="00214B51">
      <w:pPr>
        <w:pStyle w:val="16"/>
        <w:ind w:left="480" w:right="480"/>
      </w:pPr>
      <w:r w:rsidRPr="00B63D1A">
        <w:t>Mux #(.width(32)) mux21(bad2good, pc_temp1, brDst, pc_temp2);</w:t>
      </w:r>
    </w:p>
    <w:p w14:paraId="6D3F1B6B" w14:textId="3C57D1B8" w:rsidR="00B63D1A" w:rsidRPr="00B63D1A" w:rsidRDefault="00B63D1A" w:rsidP="00214B51">
      <w:pPr>
        <w:pStyle w:val="16"/>
        <w:ind w:left="480" w:right="480"/>
      </w:pPr>
      <w:r w:rsidRPr="00B63D1A">
        <w:t>Mux #(.width(32)) mux22(good2bad, pc_temp2, PC_EX, pc_temp3);</w:t>
      </w:r>
    </w:p>
    <w:p w14:paraId="126639E4" w14:textId="01011A5F" w:rsidR="00B63D1A" w:rsidRDefault="00B63D1A" w:rsidP="00214B51">
      <w:pPr>
        <w:pStyle w:val="16"/>
        <w:ind w:left="480" w:right="480"/>
      </w:pPr>
      <w:r w:rsidRPr="00B63D1A">
        <w:t>Mux #(.width(32)) mux23(((~hit_bht)&amp;branch), pc_temp3, brDst, pc_temp);</w:t>
      </w:r>
    </w:p>
    <w:p w14:paraId="225D5327" w14:textId="233D77CC" w:rsidR="00B63D1A" w:rsidRPr="00B63D1A" w:rsidRDefault="00B63D1A" w:rsidP="00B63D1A">
      <w:pPr>
        <w:ind w:firstLine="480"/>
      </w:pPr>
      <w:r>
        <w:rPr>
          <w:rFonts w:hint="eastAsia"/>
        </w:rPr>
        <w:t>此外还需要对流水寄存器作出修改。由于需要在分支判断错误的时候插入气泡，即式子</w:t>
      </w:r>
      <w:r w:rsidRPr="00B63D1A">
        <w:t>(~hit_bht)</w:t>
      </w:r>
      <w:r>
        <w:t>&amp;branch) | bad2good | good2bad</w:t>
      </w:r>
      <w:r>
        <w:rPr>
          <w:rFonts w:hint="eastAsia"/>
        </w:rPr>
        <w:t>为</w:t>
      </w:r>
      <w:r>
        <w:rPr>
          <w:rFonts w:hint="eastAsia"/>
        </w:rPr>
        <w:t>1</w:t>
      </w:r>
      <w:r>
        <w:rPr>
          <w:rFonts w:hint="eastAsia"/>
        </w:rPr>
        <w:t>时在</w:t>
      </w:r>
      <w:r>
        <w:rPr>
          <w:rFonts w:hint="eastAsia"/>
        </w:rPr>
        <w:t>ID</w:t>
      </w:r>
      <w:r>
        <w:rPr>
          <w:rFonts w:hint="eastAsia"/>
        </w:rPr>
        <w:t>段和</w:t>
      </w:r>
      <w:r>
        <w:rPr>
          <w:rFonts w:hint="eastAsia"/>
        </w:rPr>
        <w:t>EX</w:t>
      </w:r>
      <w:r>
        <w:rPr>
          <w:rFonts w:hint="eastAsia"/>
        </w:rPr>
        <w:t>段插入气泡。用上式可以方便作出修改这里不再赘述。</w:t>
      </w: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C2647">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Pr="006A22E1" w:rsidRDefault="000C5960" w:rsidP="006A22E1">
      <w:pPr>
        <w:pStyle w:val="10"/>
      </w:pPr>
      <w:bookmarkStart w:id="94" w:name="_Toc478115250"/>
      <w:r w:rsidRPr="006A22E1">
        <w:rPr>
          <w:rFonts w:hint="eastAsia"/>
        </w:rPr>
        <w:lastRenderedPageBreak/>
        <w:t>实验过程与调试</w:t>
      </w:r>
      <w:bookmarkStart w:id="95" w:name="_Toc230955688"/>
      <w:bookmarkStart w:id="96" w:name="_Toc230405694"/>
      <w:bookmarkStart w:id="97" w:name="_Toc266358974"/>
      <w:bookmarkEnd w:id="94"/>
    </w:p>
    <w:p w14:paraId="47283B7A" w14:textId="77777777" w:rsidR="000C5960" w:rsidRPr="006A22E1" w:rsidRDefault="007E12D0" w:rsidP="006A22E1">
      <w:pPr>
        <w:pStyle w:val="2"/>
      </w:pPr>
      <w:bookmarkStart w:id="98" w:name="_Toc478115251"/>
      <w:bookmarkEnd w:id="95"/>
      <w:bookmarkEnd w:id="96"/>
      <w:bookmarkEnd w:id="97"/>
      <w:r w:rsidRPr="006A22E1">
        <w:rPr>
          <w:rFonts w:hint="eastAsia"/>
        </w:rPr>
        <w:t>测试用例和功能测试</w:t>
      </w:r>
      <w:bookmarkEnd w:id="98"/>
    </w:p>
    <w:p w14:paraId="0516DA51" w14:textId="6B8CD1D5" w:rsidR="00AC54A6" w:rsidRDefault="00AC54A6" w:rsidP="00AC54A6">
      <w:pPr>
        <w:pStyle w:val="30"/>
        <w:spacing w:before="229"/>
        <w:ind w:left="120"/>
      </w:pPr>
      <w:r>
        <w:rPr>
          <w:rFonts w:hint="eastAsia"/>
        </w:rPr>
        <w:t>扩展指令测试</w:t>
      </w:r>
    </w:p>
    <w:p w14:paraId="145ADBCE" w14:textId="2952DFCD" w:rsidR="00CD359A" w:rsidRDefault="00CD359A" w:rsidP="00CD359A">
      <w:pPr>
        <w:pStyle w:val="a3"/>
        <w:ind w:firstLine="480"/>
      </w:pPr>
      <w:r>
        <w:rPr>
          <w:rFonts w:hint="eastAsia"/>
        </w:rPr>
        <w:t>用自己编写的程序测试扩展的四条指令，</w:t>
      </w:r>
      <w:r w:rsidR="00CC2452">
        <w:rPr>
          <w:rFonts w:hint="eastAsia"/>
        </w:rPr>
        <w:t>以下是自行编写的测试程序。首先初始化</w:t>
      </w:r>
      <w:r w:rsidR="00CC2452">
        <w:rPr>
          <w:rFonts w:hint="eastAsia"/>
        </w:rPr>
        <w:t>$a0</w:t>
      </w:r>
      <w:r w:rsidR="00CC2452">
        <w:rPr>
          <w:rFonts w:hint="eastAsia"/>
        </w:rPr>
        <w:t>为</w:t>
      </w:r>
      <w:r w:rsidR="00CC2452">
        <w:rPr>
          <w:rFonts w:hint="eastAsia"/>
        </w:rPr>
        <w:t>0x</w:t>
      </w:r>
      <w:r w:rsidR="00CC2452">
        <w:t>1234</w:t>
      </w:r>
      <w:r w:rsidR="00CC2452">
        <w:rPr>
          <w:rFonts w:hint="eastAsia"/>
        </w:rPr>
        <w:t>。</w:t>
      </w:r>
    </w:p>
    <w:p w14:paraId="001012E4" w14:textId="77777777" w:rsidR="00CC2452" w:rsidRDefault="00CC2452" w:rsidP="00214B51">
      <w:pPr>
        <w:pStyle w:val="16"/>
        <w:ind w:left="480" w:right="480"/>
      </w:pPr>
      <w:r>
        <w:t>.text</w:t>
      </w:r>
    </w:p>
    <w:p w14:paraId="03B152CE" w14:textId="77777777" w:rsidR="00CC2452" w:rsidRDefault="00CC2452" w:rsidP="00214B51">
      <w:pPr>
        <w:pStyle w:val="16"/>
        <w:ind w:left="480" w:right="480"/>
      </w:pPr>
      <w:r>
        <w:t>addi $a0, $0, 0x1234</w:t>
      </w:r>
    </w:p>
    <w:p w14:paraId="44C24F20" w14:textId="77777777" w:rsidR="00CC2452" w:rsidRDefault="00CC2452" w:rsidP="00214B51">
      <w:pPr>
        <w:pStyle w:val="16"/>
        <w:ind w:left="480" w:right="480"/>
      </w:pPr>
      <w:r>
        <w:t xml:space="preserve">addi   $v0,$0,34         # system call for LED display </w:t>
      </w:r>
    </w:p>
    <w:p w14:paraId="6D625F26" w14:textId="77777777" w:rsidR="00CC2452" w:rsidRDefault="00CC2452" w:rsidP="00214B51">
      <w:pPr>
        <w:pStyle w:val="16"/>
        <w:ind w:left="480" w:right="480"/>
      </w:pPr>
      <w:r>
        <w:t xml:space="preserve">syscall                 # display </w:t>
      </w:r>
    </w:p>
    <w:p w14:paraId="0A624C32" w14:textId="3B2E4BC9" w:rsidR="00CC2452" w:rsidRDefault="00CC2452" w:rsidP="00CC2452">
      <w:pPr>
        <w:ind w:firstLine="480"/>
      </w:pPr>
      <w:r>
        <w:rPr>
          <w:rFonts w:hint="eastAsia"/>
        </w:rPr>
        <w:t>接着测试</w:t>
      </w:r>
      <w:r>
        <w:rPr>
          <w:rFonts w:hint="eastAsia"/>
        </w:rPr>
        <w:t>srav</w:t>
      </w:r>
      <w:r>
        <w:rPr>
          <w:rFonts w:hint="eastAsia"/>
        </w:rPr>
        <w:t>指令，将</w:t>
      </w:r>
      <w:r>
        <w:rPr>
          <w:rFonts w:hint="eastAsia"/>
        </w:rPr>
        <w:t>$s2</w:t>
      </w:r>
      <w:r>
        <w:rPr>
          <w:rFonts w:hint="eastAsia"/>
        </w:rPr>
        <w:t>赋为</w:t>
      </w:r>
      <w:r>
        <w:rPr>
          <w:rFonts w:hint="eastAsia"/>
        </w:rPr>
        <w:t>4</w:t>
      </w:r>
      <w:r>
        <w:rPr>
          <w:rFonts w:hint="eastAsia"/>
        </w:rPr>
        <w:t>，将</w:t>
      </w:r>
      <w:r>
        <w:rPr>
          <w:rFonts w:hint="eastAsia"/>
        </w:rPr>
        <w:t>$a0</w:t>
      </w:r>
      <w:r>
        <w:rPr>
          <w:rFonts w:hint="eastAsia"/>
        </w:rPr>
        <w:t>右移</w:t>
      </w:r>
      <w:r>
        <w:rPr>
          <w:rFonts w:hint="eastAsia"/>
        </w:rPr>
        <w:t>$s2</w:t>
      </w:r>
      <w:r>
        <w:rPr>
          <w:rFonts w:hint="eastAsia"/>
        </w:rPr>
        <w:t>，显示得到</w:t>
      </w:r>
      <w:r>
        <w:rPr>
          <w:rFonts w:hint="eastAsia"/>
        </w:rPr>
        <w:t>0x</w:t>
      </w:r>
      <w:r w:rsidR="009732C9">
        <w:t>00000</w:t>
      </w:r>
      <w:r>
        <w:t>123</w:t>
      </w:r>
      <w:r>
        <w:rPr>
          <w:rFonts w:hint="eastAsia"/>
        </w:rPr>
        <w:t>。</w:t>
      </w:r>
      <w:r w:rsidR="00A72C50">
        <w:rPr>
          <w:rFonts w:hint="eastAsia"/>
        </w:rPr>
        <w:t>如</w:t>
      </w:r>
      <w:r w:rsidR="00A72C50">
        <w:fldChar w:fldCharType="begin"/>
      </w:r>
      <w:r w:rsidR="00A72C50">
        <w:instrText xml:space="preserve"> </w:instrText>
      </w:r>
      <w:r w:rsidR="00A72C50">
        <w:rPr>
          <w:rFonts w:hint="eastAsia"/>
        </w:rPr>
        <w:instrText>REF _Ref477785139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1</w:t>
      </w:r>
      <w:r w:rsidR="00A72C50">
        <w:fldChar w:fldCharType="end"/>
      </w:r>
      <w:r w:rsidR="00A72C50">
        <w:rPr>
          <w:rFonts w:hint="eastAsia"/>
        </w:rPr>
        <w:t>所示。</w:t>
      </w:r>
    </w:p>
    <w:p w14:paraId="1930903C" w14:textId="77777777" w:rsidR="00CC2452" w:rsidRDefault="00CC2452" w:rsidP="00214B51">
      <w:pPr>
        <w:pStyle w:val="16"/>
        <w:ind w:left="480" w:right="480"/>
      </w:pPr>
      <w:r>
        <w:t>addi $s2, $0, 4</w:t>
      </w:r>
    </w:p>
    <w:p w14:paraId="771A095D" w14:textId="77777777" w:rsidR="00CC2452" w:rsidRDefault="00CC2452" w:rsidP="00214B51">
      <w:pPr>
        <w:pStyle w:val="16"/>
        <w:ind w:left="480" w:right="480"/>
      </w:pPr>
      <w:r>
        <w:t>srav $a0, $a0, $s2</w:t>
      </w:r>
    </w:p>
    <w:p w14:paraId="3CE61E23" w14:textId="77777777" w:rsidR="00CC2452" w:rsidRDefault="00CC2452" w:rsidP="00214B51">
      <w:pPr>
        <w:pStyle w:val="16"/>
        <w:ind w:left="480" w:right="480"/>
      </w:pPr>
      <w:r>
        <w:t xml:space="preserve">addi   $v0,$0,34         # system call for LED display </w:t>
      </w:r>
    </w:p>
    <w:p w14:paraId="631EE72D" w14:textId="77777777" w:rsidR="00CC2452" w:rsidRDefault="00CC2452" w:rsidP="00214B51">
      <w:pPr>
        <w:pStyle w:val="16"/>
        <w:ind w:left="480" w:right="480"/>
      </w:pPr>
      <w:r>
        <w:t xml:space="preserve">syscall                 # display </w:t>
      </w:r>
    </w:p>
    <w:p w14:paraId="7053D4AC" w14:textId="77777777" w:rsidR="00735093" w:rsidRDefault="00CC2452" w:rsidP="00735093">
      <w:pPr>
        <w:keepNext/>
        <w:ind w:firstLine="480"/>
        <w:jc w:val="center"/>
      </w:pPr>
      <w:r>
        <w:rPr>
          <w:noProof/>
        </w:rPr>
        <w:drawing>
          <wp:inline distT="0" distB="0" distL="0" distR="0" wp14:anchorId="45B4E76E" wp14:editId="481F33B0">
            <wp:extent cx="3123809" cy="71428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3809" cy="714286"/>
                    </a:xfrm>
                    <a:prstGeom prst="rect">
                      <a:avLst/>
                    </a:prstGeom>
                  </pic:spPr>
                </pic:pic>
              </a:graphicData>
            </a:graphic>
          </wp:inline>
        </w:drawing>
      </w:r>
    </w:p>
    <w:p w14:paraId="3397879C" w14:textId="41ED9049" w:rsidR="00CC2452" w:rsidRDefault="00735093" w:rsidP="00735093">
      <w:pPr>
        <w:pStyle w:val="aff1"/>
        <w:spacing w:before="91" w:after="91"/>
        <w:ind w:firstLine="420"/>
      </w:pPr>
      <w:bookmarkStart w:id="99" w:name="_Ref477785139"/>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w:t>
      </w:r>
      <w:r w:rsidR="00956513">
        <w:fldChar w:fldCharType="end"/>
      </w:r>
      <w:bookmarkEnd w:id="99"/>
      <w:r>
        <w:t xml:space="preserve"> </w:t>
      </w:r>
      <w:r>
        <w:rPr>
          <w:rFonts w:hint="eastAsia"/>
          <w:noProof/>
        </w:rPr>
        <w:t>测试显示0</w:t>
      </w:r>
      <w:r>
        <w:rPr>
          <w:noProof/>
        </w:rPr>
        <w:t>0000123</w:t>
      </w:r>
    </w:p>
    <w:p w14:paraId="11C64281" w14:textId="36AB8EA9" w:rsidR="00CC2452" w:rsidRDefault="00CC2452" w:rsidP="009732C9">
      <w:pPr>
        <w:ind w:firstLine="480"/>
      </w:pPr>
      <w:r>
        <w:rPr>
          <w:rFonts w:hint="eastAsia"/>
        </w:rPr>
        <w:t>下面测试</w:t>
      </w:r>
      <w:r>
        <w:rPr>
          <w:rFonts w:hint="eastAsia"/>
        </w:rPr>
        <w:t>xori</w:t>
      </w:r>
      <w:r>
        <w:rPr>
          <w:rFonts w:hint="eastAsia"/>
        </w:rPr>
        <w:t>指令，</w:t>
      </w:r>
      <w:r>
        <w:rPr>
          <w:rFonts w:hint="eastAsia"/>
        </w:rPr>
        <w:t>$a0</w:t>
      </w:r>
      <w:r>
        <w:rPr>
          <w:rFonts w:hint="eastAsia"/>
        </w:rPr>
        <w:t>亦或上立即数</w:t>
      </w:r>
      <w:r>
        <w:rPr>
          <w:rFonts w:hint="eastAsia"/>
        </w:rPr>
        <w:t>3</w:t>
      </w:r>
      <w:r>
        <w:rPr>
          <w:rFonts w:hint="eastAsia"/>
        </w:rPr>
        <w:t>，显示得到</w:t>
      </w:r>
      <w:r>
        <w:rPr>
          <w:rFonts w:hint="eastAsia"/>
        </w:rPr>
        <w:t>0x</w:t>
      </w:r>
      <w:r w:rsidR="009732C9">
        <w:t>00000</w:t>
      </w:r>
      <w:r>
        <w:rPr>
          <w:rFonts w:hint="eastAsia"/>
        </w:rPr>
        <w:t>120</w:t>
      </w:r>
      <w:r w:rsidR="00A72C50">
        <w:rPr>
          <w:rFonts w:hint="eastAsia"/>
        </w:rPr>
        <w:t>，如</w:t>
      </w:r>
      <w:r w:rsidR="00A72C50">
        <w:fldChar w:fldCharType="begin"/>
      </w:r>
      <w:r w:rsidR="00A72C50">
        <w:instrText xml:space="preserve"> </w:instrText>
      </w:r>
      <w:r w:rsidR="00A72C50">
        <w:rPr>
          <w:rFonts w:hint="eastAsia"/>
        </w:rPr>
        <w:instrText>REF _Ref477785150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2</w:t>
      </w:r>
      <w:r w:rsidR="00A72C50">
        <w:fldChar w:fldCharType="end"/>
      </w:r>
      <w:r w:rsidR="00A72C50">
        <w:rPr>
          <w:rFonts w:hint="eastAsia"/>
        </w:rPr>
        <w:t>所示。</w:t>
      </w:r>
    </w:p>
    <w:p w14:paraId="573A327A" w14:textId="77777777" w:rsidR="00CC2452" w:rsidRDefault="00CC2452" w:rsidP="00214B51">
      <w:pPr>
        <w:pStyle w:val="16"/>
        <w:ind w:left="480" w:right="480"/>
      </w:pPr>
      <w:r>
        <w:t>xori $a0, $a0, 3</w:t>
      </w:r>
    </w:p>
    <w:p w14:paraId="6EAF651C" w14:textId="77777777" w:rsidR="00CC2452" w:rsidRDefault="00CC2452" w:rsidP="00214B51">
      <w:pPr>
        <w:pStyle w:val="16"/>
        <w:ind w:left="480" w:right="480"/>
      </w:pPr>
      <w:r>
        <w:t xml:space="preserve">addi   $v0,$0,34         # system call for LED display </w:t>
      </w:r>
    </w:p>
    <w:p w14:paraId="59C6C780" w14:textId="77777777" w:rsidR="00CC2452" w:rsidRDefault="00CC2452" w:rsidP="00214B51">
      <w:pPr>
        <w:pStyle w:val="16"/>
        <w:ind w:left="480" w:right="480"/>
      </w:pPr>
      <w:r>
        <w:t xml:space="preserve">syscall                 # display </w:t>
      </w:r>
    </w:p>
    <w:p w14:paraId="02753960" w14:textId="77777777" w:rsidR="00735093" w:rsidRDefault="00CC2452" w:rsidP="00735093">
      <w:pPr>
        <w:keepNext/>
        <w:ind w:firstLine="480"/>
        <w:jc w:val="center"/>
      </w:pPr>
      <w:r>
        <w:rPr>
          <w:noProof/>
        </w:rPr>
        <w:drawing>
          <wp:inline distT="0" distB="0" distL="0" distR="0" wp14:anchorId="7E8B9BEC" wp14:editId="4CE9AF55">
            <wp:extent cx="3180952" cy="695238"/>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0952" cy="695238"/>
                    </a:xfrm>
                    <a:prstGeom prst="rect">
                      <a:avLst/>
                    </a:prstGeom>
                  </pic:spPr>
                </pic:pic>
              </a:graphicData>
            </a:graphic>
          </wp:inline>
        </w:drawing>
      </w:r>
    </w:p>
    <w:p w14:paraId="39E05BBB" w14:textId="2F64C4A3" w:rsidR="00CC2452" w:rsidRDefault="00735093" w:rsidP="00735093">
      <w:pPr>
        <w:pStyle w:val="aff1"/>
        <w:spacing w:before="91" w:after="91"/>
        <w:ind w:firstLine="420"/>
      </w:pPr>
      <w:bookmarkStart w:id="100" w:name="_Ref477785150"/>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2</w:t>
      </w:r>
      <w:r w:rsidR="00956513">
        <w:fldChar w:fldCharType="end"/>
      </w:r>
      <w:bookmarkEnd w:id="100"/>
      <w:r>
        <w:t xml:space="preserve"> </w:t>
      </w:r>
      <w:r>
        <w:rPr>
          <w:rFonts w:hint="eastAsia"/>
        </w:rPr>
        <w:t>测试显示0</w:t>
      </w:r>
      <w:r>
        <w:t>0000120</w:t>
      </w:r>
    </w:p>
    <w:p w14:paraId="0A6B5105" w14:textId="526C8A43" w:rsidR="00CC2452" w:rsidRDefault="00CC2452" w:rsidP="009732C9">
      <w:pPr>
        <w:ind w:firstLine="480"/>
      </w:pPr>
      <w:r>
        <w:rPr>
          <w:rFonts w:hint="eastAsia"/>
        </w:rPr>
        <w:lastRenderedPageBreak/>
        <w:t>下面测试</w:t>
      </w:r>
      <w:r>
        <w:rPr>
          <w:rFonts w:hint="eastAsia"/>
        </w:rPr>
        <w:t>lh</w:t>
      </w:r>
      <w:r>
        <w:rPr>
          <w:rFonts w:hint="eastAsia"/>
        </w:rPr>
        <w:t>指令，先将</w:t>
      </w:r>
      <w:r>
        <w:rPr>
          <w:rFonts w:hint="eastAsia"/>
        </w:rPr>
        <w:t>0x</w:t>
      </w:r>
      <w:r>
        <w:t>12341234</w:t>
      </w:r>
      <w:r>
        <w:rPr>
          <w:rFonts w:hint="eastAsia"/>
        </w:rPr>
        <w:t>存储进</w:t>
      </w:r>
      <w:r>
        <w:rPr>
          <w:rFonts w:hint="eastAsia"/>
        </w:rPr>
        <w:t>0($s0)</w:t>
      </w:r>
      <w:r>
        <w:rPr>
          <w:rFonts w:hint="eastAsia"/>
        </w:rPr>
        <w:t>处，其中</w:t>
      </w:r>
      <w:r>
        <w:rPr>
          <w:rFonts w:hint="eastAsia"/>
        </w:rPr>
        <w:t>$s0</w:t>
      </w:r>
      <w:r>
        <w:rPr>
          <w:rFonts w:hint="eastAsia"/>
        </w:rPr>
        <w:t>赋为</w:t>
      </w:r>
      <w:r>
        <w:rPr>
          <w:rFonts w:hint="eastAsia"/>
        </w:rPr>
        <w:t>0</w:t>
      </w:r>
      <w:r>
        <w:rPr>
          <w:rFonts w:hint="eastAsia"/>
        </w:rPr>
        <w:t>，后用</w:t>
      </w:r>
      <w:r>
        <w:rPr>
          <w:rFonts w:hint="eastAsia"/>
        </w:rPr>
        <w:t>lh</w:t>
      </w:r>
      <w:r>
        <w:rPr>
          <w:rFonts w:hint="eastAsia"/>
        </w:rPr>
        <w:t>读出同一地址的半字值，</w:t>
      </w:r>
      <w:r w:rsidR="009732C9">
        <w:rPr>
          <w:rFonts w:hint="eastAsia"/>
        </w:rPr>
        <w:t>显示</w:t>
      </w:r>
      <w:r w:rsidR="009732C9">
        <w:t>得到</w:t>
      </w:r>
      <w:r w:rsidR="009732C9">
        <w:rPr>
          <w:rFonts w:hint="eastAsia"/>
        </w:rPr>
        <w:t>0</w:t>
      </w:r>
      <w:r w:rsidR="00A72C50">
        <w:t>x00001234</w:t>
      </w:r>
      <w:r w:rsidR="00A72C50">
        <w:rPr>
          <w:rFonts w:hint="eastAsia"/>
        </w:rPr>
        <w:t>，如</w:t>
      </w:r>
      <w:r w:rsidR="00A72C50">
        <w:fldChar w:fldCharType="begin"/>
      </w:r>
      <w:r w:rsidR="00A72C50">
        <w:instrText xml:space="preserve"> </w:instrText>
      </w:r>
      <w:r w:rsidR="00A72C50">
        <w:rPr>
          <w:rFonts w:hint="eastAsia"/>
        </w:rPr>
        <w:instrText>REF _Ref477785162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3</w:t>
      </w:r>
      <w:r w:rsidR="00A72C50">
        <w:fldChar w:fldCharType="end"/>
      </w:r>
      <w:r w:rsidR="00A72C50">
        <w:rPr>
          <w:rFonts w:hint="eastAsia"/>
        </w:rPr>
        <w:t>所示。</w:t>
      </w:r>
    </w:p>
    <w:p w14:paraId="6F2BF3CA" w14:textId="77777777" w:rsidR="00CC2452" w:rsidRDefault="00CC2452" w:rsidP="00214B51">
      <w:pPr>
        <w:pStyle w:val="16"/>
        <w:ind w:left="480" w:right="480"/>
      </w:pPr>
      <w:r>
        <w:t>addi $s1, $0, 0x1234</w:t>
      </w:r>
    </w:p>
    <w:p w14:paraId="04348AF1" w14:textId="77777777" w:rsidR="00CC2452" w:rsidRDefault="00CC2452" w:rsidP="00214B51">
      <w:pPr>
        <w:pStyle w:val="16"/>
        <w:ind w:left="480" w:right="480"/>
      </w:pPr>
      <w:r>
        <w:t>addi $s0, $0, 0</w:t>
      </w:r>
    </w:p>
    <w:p w14:paraId="6EC2EB15" w14:textId="77777777" w:rsidR="00CC2452" w:rsidRDefault="00CC2452" w:rsidP="00214B51">
      <w:pPr>
        <w:pStyle w:val="16"/>
        <w:ind w:left="480" w:right="480"/>
      </w:pPr>
      <w:r>
        <w:t>sll $s3, $s1, 16</w:t>
      </w:r>
    </w:p>
    <w:p w14:paraId="0662AFF7" w14:textId="63CBEBCD" w:rsidR="00CC2452" w:rsidRDefault="00CC2452" w:rsidP="00214B51">
      <w:pPr>
        <w:pStyle w:val="16"/>
        <w:ind w:left="480" w:right="480"/>
      </w:pPr>
      <w:r>
        <w:t>or $s1, $s1, $s3</w:t>
      </w:r>
    </w:p>
    <w:p w14:paraId="13053D3F" w14:textId="77777777" w:rsidR="00CC2452" w:rsidRDefault="00CC2452" w:rsidP="00214B51">
      <w:pPr>
        <w:pStyle w:val="16"/>
        <w:ind w:left="480" w:right="480"/>
      </w:pPr>
      <w:r>
        <w:t>add $a0, $0, $s1</w:t>
      </w:r>
    </w:p>
    <w:p w14:paraId="4B0B5B4C" w14:textId="77777777" w:rsidR="00CC2452" w:rsidRDefault="00CC2452" w:rsidP="00214B51">
      <w:pPr>
        <w:pStyle w:val="16"/>
        <w:ind w:left="480" w:right="480"/>
      </w:pPr>
      <w:r>
        <w:t xml:space="preserve">addi   $v0,$0,34         # system call for LED display </w:t>
      </w:r>
    </w:p>
    <w:p w14:paraId="0DBA6268" w14:textId="77777777" w:rsidR="00CC2452" w:rsidRDefault="00CC2452" w:rsidP="00214B51">
      <w:pPr>
        <w:pStyle w:val="16"/>
        <w:ind w:left="480" w:right="480"/>
      </w:pPr>
      <w:r>
        <w:t>syscall                 # display</w:t>
      </w:r>
    </w:p>
    <w:p w14:paraId="425DE38F" w14:textId="77777777" w:rsidR="00CC2452" w:rsidRDefault="00CC2452" w:rsidP="00214B51">
      <w:pPr>
        <w:pStyle w:val="16"/>
        <w:ind w:left="480" w:right="480"/>
      </w:pPr>
    </w:p>
    <w:p w14:paraId="26EFAC22" w14:textId="77777777" w:rsidR="00CC2452" w:rsidRDefault="00CC2452" w:rsidP="00214B51">
      <w:pPr>
        <w:pStyle w:val="16"/>
        <w:ind w:left="480" w:right="480"/>
      </w:pPr>
      <w:r>
        <w:t>sw $s1, 0($s0)</w:t>
      </w:r>
    </w:p>
    <w:p w14:paraId="53AB5D42" w14:textId="77777777" w:rsidR="00CC2452" w:rsidRDefault="00CC2452" w:rsidP="00214B51">
      <w:pPr>
        <w:pStyle w:val="16"/>
        <w:ind w:left="480" w:right="480"/>
      </w:pPr>
      <w:r>
        <w:t>lh $s2, 0($s0)</w:t>
      </w:r>
    </w:p>
    <w:p w14:paraId="70257CB3" w14:textId="77777777" w:rsidR="00CC2452" w:rsidRDefault="00CC2452" w:rsidP="00214B51">
      <w:pPr>
        <w:pStyle w:val="16"/>
        <w:ind w:left="480" w:right="480"/>
      </w:pPr>
      <w:r>
        <w:t>add $a0, $0, $s2</w:t>
      </w:r>
    </w:p>
    <w:p w14:paraId="692DC30E" w14:textId="77777777" w:rsidR="00CC2452" w:rsidRDefault="00CC2452" w:rsidP="00214B51">
      <w:pPr>
        <w:pStyle w:val="16"/>
        <w:ind w:left="480" w:right="480"/>
      </w:pPr>
      <w:r>
        <w:t xml:space="preserve">addi   $v0,$0,34         # system call for LED display </w:t>
      </w:r>
    </w:p>
    <w:p w14:paraId="0543BA2F" w14:textId="54BA56DC" w:rsidR="00CC2452" w:rsidRDefault="00CC2452" w:rsidP="00214B51">
      <w:pPr>
        <w:pStyle w:val="16"/>
        <w:ind w:left="480" w:right="480"/>
      </w:pPr>
      <w:r>
        <w:t xml:space="preserve">syscall                 # display </w:t>
      </w:r>
    </w:p>
    <w:p w14:paraId="263BD121" w14:textId="77777777" w:rsidR="00735093" w:rsidRDefault="009732C9" w:rsidP="00735093">
      <w:pPr>
        <w:keepNext/>
        <w:ind w:firstLine="480"/>
        <w:jc w:val="center"/>
      </w:pPr>
      <w:r>
        <w:rPr>
          <w:noProof/>
        </w:rPr>
        <w:drawing>
          <wp:inline distT="0" distB="0" distL="0" distR="0" wp14:anchorId="02C8AB4C" wp14:editId="67603542">
            <wp:extent cx="3123809" cy="695238"/>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3809" cy="695238"/>
                    </a:xfrm>
                    <a:prstGeom prst="rect">
                      <a:avLst/>
                    </a:prstGeom>
                  </pic:spPr>
                </pic:pic>
              </a:graphicData>
            </a:graphic>
          </wp:inline>
        </w:drawing>
      </w:r>
    </w:p>
    <w:p w14:paraId="0BA30DAB" w14:textId="7D6A7624" w:rsidR="009732C9" w:rsidRDefault="00735093" w:rsidP="00735093">
      <w:pPr>
        <w:pStyle w:val="aff1"/>
        <w:spacing w:before="91" w:after="91"/>
        <w:ind w:firstLine="420"/>
      </w:pPr>
      <w:bookmarkStart w:id="101" w:name="_Ref477785162"/>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3</w:t>
      </w:r>
      <w:r w:rsidR="00956513">
        <w:fldChar w:fldCharType="end"/>
      </w:r>
      <w:bookmarkEnd w:id="101"/>
      <w:r>
        <w:rPr>
          <w:rFonts w:hint="eastAsia"/>
        </w:rPr>
        <w:t>测试显示0</w:t>
      </w:r>
      <w:r>
        <w:t>0001234</w:t>
      </w:r>
    </w:p>
    <w:p w14:paraId="030E550D" w14:textId="6A99AA1D" w:rsidR="009732C9" w:rsidRDefault="009732C9" w:rsidP="009732C9">
      <w:pPr>
        <w:ind w:firstLine="480"/>
      </w:pPr>
      <w:r>
        <w:rPr>
          <w:rFonts w:hint="eastAsia"/>
        </w:rPr>
        <w:t>下面</w:t>
      </w:r>
      <w:r>
        <w:t>测试</w:t>
      </w:r>
      <w:r>
        <w:t>bgez</w:t>
      </w:r>
      <w:r>
        <w:t>指令，当</w:t>
      </w:r>
      <w:r>
        <w:rPr>
          <w:rFonts w:hint="eastAsia"/>
        </w:rPr>
        <w:t>$s2</w:t>
      </w:r>
      <w:r>
        <w:rPr>
          <w:rFonts w:hint="eastAsia"/>
        </w:rPr>
        <w:t>大于</w:t>
      </w:r>
      <w:r>
        <w:t>等于</w:t>
      </w:r>
      <w:r>
        <w:rPr>
          <w:rFonts w:hint="eastAsia"/>
        </w:rPr>
        <w:t>0</w:t>
      </w:r>
      <w:r>
        <w:rPr>
          <w:rFonts w:hint="eastAsia"/>
        </w:rPr>
        <w:t>时</w:t>
      </w:r>
      <w:r>
        <w:t>跳转，会显示</w:t>
      </w:r>
      <w:r>
        <w:rPr>
          <w:rFonts w:hint="eastAsia"/>
        </w:rPr>
        <w:t>0x</w:t>
      </w:r>
      <w:r>
        <w:t>00000001</w:t>
      </w:r>
      <w:r>
        <w:rPr>
          <w:rFonts w:hint="eastAsia"/>
        </w:rPr>
        <w:t>，否则显示</w:t>
      </w:r>
      <w:r>
        <w:rPr>
          <w:rFonts w:hint="eastAsia"/>
        </w:rPr>
        <w:t>0x</w:t>
      </w:r>
      <w:r>
        <w:t>00000000</w:t>
      </w:r>
      <w:r>
        <w:rPr>
          <w:rFonts w:hint="eastAsia"/>
        </w:rPr>
        <w:t>，如图所示，显示</w:t>
      </w:r>
      <w:r>
        <w:rPr>
          <w:rFonts w:hint="eastAsia"/>
        </w:rPr>
        <w:t>0x</w:t>
      </w:r>
      <w:r>
        <w:t>00000001</w:t>
      </w:r>
      <w:r>
        <w:rPr>
          <w:rFonts w:hint="eastAsia"/>
        </w:rPr>
        <w:t>，成功跳转。</w:t>
      </w:r>
      <w:r w:rsidR="00A72C50">
        <w:rPr>
          <w:rFonts w:hint="eastAsia"/>
        </w:rPr>
        <w:t>如</w:t>
      </w:r>
      <w:r w:rsidR="00A72C50">
        <w:fldChar w:fldCharType="begin"/>
      </w:r>
      <w:r w:rsidR="00A72C50">
        <w:instrText xml:space="preserve"> </w:instrText>
      </w:r>
      <w:r w:rsidR="00A72C50">
        <w:rPr>
          <w:rFonts w:hint="eastAsia"/>
        </w:rPr>
        <w:instrText>REF _Ref477785189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4</w:t>
      </w:r>
      <w:r w:rsidR="00A72C50">
        <w:fldChar w:fldCharType="end"/>
      </w:r>
      <w:r w:rsidR="00A72C50">
        <w:rPr>
          <w:rFonts w:hint="eastAsia"/>
        </w:rPr>
        <w:t>所示。</w:t>
      </w:r>
    </w:p>
    <w:p w14:paraId="47884853" w14:textId="2A3CE07F" w:rsidR="00CC2452" w:rsidRDefault="00CC2452" w:rsidP="00214B51">
      <w:pPr>
        <w:pStyle w:val="16"/>
        <w:ind w:left="480" w:right="480"/>
      </w:pPr>
      <w:r>
        <w:t>bgez $s2 yes</w:t>
      </w:r>
    </w:p>
    <w:p w14:paraId="524B852C" w14:textId="77777777" w:rsidR="00CC2452" w:rsidRDefault="00CC2452" w:rsidP="00214B51">
      <w:pPr>
        <w:pStyle w:val="16"/>
        <w:ind w:left="480" w:right="480"/>
      </w:pPr>
      <w:r>
        <w:t>add $a0, $0, $0</w:t>
      </w:r>
    </w:p>
    <w:p w14:paraId="3640CDD7" w14:textId="77777777" w:rsidR="00CC2452" w:rsidRDefault="00CC2452" w:rsidP="00214B51">
      <w:pPr>
        <w:pStyle w:val="16"/>
        <w:ind w:left="480" w:right="480"/>
      </w:pPr>
      <w:r>
        <w:t xml:space="preserve">addi   $v0,$0,34         # system call for LED display </w:t>
      </w:r>
    </w:p>
    <w:p w14:paraId="6F257750" w14:textId="77777777" w:rsidR="00CC2452" w:rsidRDefault="00CC2452" w:rsidP="00214B51">
      <w:pPr>
        <w:pStyle w:val="16"/>
        <w:ind w:left="480" w:right="480"/>
      </w:pPr>
      <w:r>
        <w:t xml:space="preserve">syscall                 # display </w:t>
      </w:r>
    </w:p>
    <w:p w14:paraId="5A60EF87" w14:textId="1ECCA29C" w:rsidR="00CC2452" w:rsidRDefault="00CC2452" w:rsidP="00214B51">
      <w:pPr>
        <w:pStyle w:val="16"/>
        <w:ind w:left="480" w:right="480"/>
      </w:pPr>
      <w:r>
        <w:t>j out</w:t>
      </w:r>
    </w:p>
    <w:p w14:paraId="53D1ED33" w14:textId="77777777" w:rsidR="00CC2452" w:rsidRDefault="00CC2452" w:rsidP="00214B51">
      <w:pPr>
        <w:pStyle w:val="16"/>
        <w:ind w:left="480" w:right="480"/>
      </w:pPr>
      <w:r>
        <w:t>yes:</w:t>
      </w:r>
    </w:p>
    <w:p w14:paraId="3785B198" w14:textId="77777777" w:rsidR="00CC2452" w:rsidRDefault="00CC2452" w:rsidP="00214B51">
      <w:pPr>
        <w:pStyle w:val="16"/>
        <w:ind w:left="480" w:right="480"/>
      </w:pPr>
      <w:r>
        <w:t>addi $a0, $0, 1</w:t>
      </w:r>
    </w:p>
    <w:p w14:paraId="1EFAD58F" w14:textId="77777777" w:rsidR="00CC2452" w:rsidRDefault="00CC2452" w:rsidP="00214B51">
      <w:pPr>
        <w:pStyle w:val="16"/>
        <w:ind w:left="480" w:right="480"/>
      </w:pPr>
      <w:r>
        <w:t xml:space="preserve">addi   $v0,$0,34         # system call for LED display </w:t>
      </w:r>
    </w:p>
    <w:p w14:paraId="76DA4767" w14:textId="111C5E26" w:rsidR="00CC2452" w:rsidRDefault="00CC2452" w:rsidP="00214B51">
      <w:pPr>
        <w:pStyle w:val="16"/>
        <w:ind w:left="480" w:right="480"/>
      </w:pPr>
      <w:r>
        <w:t xml:space="preserve">syscall                 # display </w:t>
      </w:r>
    </w:p>
    <w:p w14:paraId="2EF22797" w14:textId="77777777" w:rsidR="00CC2452" w:rsidRDefault="00CC2452" w:rsidP="00214B51">
      <w:pPr>
        <w:pStyle w:val="16"/>
        <w:ind w:left="480" w:right="480"/>
      </w:pPr>
      <w:r>
        <w:lastRenderedPageBreak/>
        <w:t>out:</w:t>
      </w:r>
    </w:p>
    <w:p w14:paraId="1AE5985C" w14:textId="77777777" w:rsidR="00CC2452" w:rsidRDefault="00CC2452" w:rsidP="00214B51">
      <w:pPr>
        <w:pStyle w:val="16"/>
        <w:ind w:left="480" w:right="480"/>
      </w:pPr>
      <w:r>
        <w:t xml:space="preserve">addi   $v0,$0,10        </w:t>
      </w:r>
    </w:p>
    <w:p w14:paraId="23A736E5" w14:textId="6E84E072" w:rsidR="00CC2452" w:rsidRDefault="00CC2452" w:rsidP="00214B51">
      <w:pPr>
        <w:pStyle w:val="16"/>
        <w:ind w:left="480" w:right="480"/>
      </w:pPr>
      <w:r>
        <w:t>syscall                 # halt</w:t>
      </w:r>
    </w:p>
    <w:p w14:paraId="022064CD" w14:textId="77777777" w:rsidR="00735093" w:rsidRDefault="009732C9" w:rsidP="00735093">
      <w:pPr>
        <w:keepNext/>
        <w:ind w:firstLine="480"/>
        <w:jc w:val="center"/>
      </w:pPr>
      <w:r>
        <w:rPr>
          <w:noProof/>
        </w:rPr>
        <w:drawing>
          <wp:inline distT="0" distB="0" distL="0" distR="0" wp14:anchorId="44C8B047" wp14:editId="621F6EE7">
            <wp:extent cx="3114286" cy="63809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286" cy="638095"/>
                    </a:xfrm>
                    <a:prstGeom prst="rect">
                      <a:avLst/>
                    </a:prstGeom>
                  </pic:spPr>
                </pic:pic>
              </a:graphicData>
            </a:graphic>
          </wp:inline>
        </w:drawing>
      </w:r>
    </w:p>
    <w:p w14:paraId="7AA36D39" w14:textId="736C11A9" w:rsidR="00CC2452" w:rsidRPr="00CD359A" w:rsidRDefault="00735093" w:rsidP="00735093">
      <w:pPr>
        <w:pStyle w:val="aff1"/>
        <w:spacing w:before="91" w:after="91"/>
        <w:ind w:firstLine="420"/>
      </w:pPr>
      <w:bookmarkStart w:id="102" w:name="_Ref477785189"/>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4</w:t>
      </w:r>
      <w:r w:rsidR="00956513">
        <w:fldChar w:fldCharType="end"/>
      </w:r>
      <w:bookmarkEnd w:id="102"/>
      <w:r>
        <w:t xml:space="preserve"> </w:t>
      </w:r>
      <w:r>
        <w:rPr>
          <w:rFonts w:hint="eastAsia"/>
        </w:rPr>
        <w:t>测试显示0</w:t>
      </w:r>
      <w:r>
        <w:t>0000001</w:t>
      </w:r>
    </w:p>
    <w:p w14:paraId="78AC2EE6" w14:textId="1A2F0B43" w:rsidR="00AC54A6" w:rsidRDefault="00AC54A6" w:rsidP="00AC54A6">
      <w:pPr>
        <w:pStyle w:val="30"/>
        <w:spacing w:before="229"/>
        <w:ind w:left="120"/>
      </w:pPr>
      <w:r>
        <w:rPr>
          <w:rFonts w:hint="eastAsia"/>
        </w:rPr>
        <w:t>嵌套中断测试</w:t>
      </w:r>
    </w:p>
    <w:p w14:paraId="63EB6CC2" w14:textId="5275402F" w:rsidR="002673E1" w:rsidRDefault="00624E09" w:rsidP="004C60BD">
      <w:pPr>
        <w:pStyle w:val="a3"/>
        <w:ind w:firstLine="480"/>
      </w:pPr>
      <w:r>
        <w:rPr>
          <w:rFonts w:hint="eastAsia"/>
        </w:rPr>
        <w:t>载入自行编写的测试程序之后在</w:t>
      </w:r>
      <w:r>
        <w:rPr>
          <w:rFonts w:hint="eastAsia"/>
        </w:rPr>
        <w:t>logisim</w:t>
      </w:r>
      <w:r>
        <w:rPr>
          <w:rFonts w:hint="eastAsia"/>
        </w:rPr>
        <w:t>平台上进行测试。第一步按下</w:t>
      </w:r>
      <w:r>
        <w:rPr>
          <w:rFonts w:hint="eastAsia"/>
        </w:rPr>
        <w:t>1</w:t>
      </w:r>
      <w:r>
        <w:rPr>
          <w:rFonts w:hint="eastAsia"/>
        </w:rPr>
        <w:t>号中断按钮，立即执行</w:t>
      </w:r>
      <w:r>
        <w:rPr>
          <w:rFonts w:hint="eastAsia"/>
        </w:rPr>
        <w:t>1</w:t>
      </w:r>
      <w:r>
        <w:rPr>
          <w:rFonts w:hint="eastAsia"/>
        </w:rPr>
        <w:t>号中断程序，走马灯显示</w:t>
      </w:r>
      <w:r>
        <w:rPr>
          <w:rFonts w:hint="eastAsia"/>
        </w:rPr>
        <w:t>1</w:t>
      </w:r>
      <w:r>
        <w:rPr>
          <w:rFonts w:hint="eastAsia"/>
        </w:rPr>
        <w:t>；此时按下</w:t>
      </w:r>
      <w:r>
        <w:rPr>
          <w:rFonts w:hint="eastAsia"/>
        </w:rPr>
        <w:t>3</w:t>
      </w:r>
      <w:r>
        <w:rPr>
          <w:rFonts w:hint="eastAsia"/>
        </w:rPr>
        <w:t>号中断按钮，</w:t>
      </w:r>
      <w:r>
        <w:rPr>
          <w:rFonts w:hint="eastAsia"/>
        </w:rPr>
        <w:t>1</w:t>
      </w:r>
      <w:r>
        <w:rPr>
          <w:rFonts w:hint="eastAsia"/>
        </w:rPr>
        <w:t>号中断被打断，执行</w:t>
      </w:r>
      <w:r>
        <w:rPr>
          <w:rFonts w:hint="eastAsia"/>
        </w:rPr>
        <w:t>3</w:t>
      </w:r>
      <w:r>
        <w:rPr>
          <w:rFonts w:hint="eastAsia"/>
        </w:rPr>
        <w:t>号中断程序，走马灯显示</w:t>
      </w:r>
      <w:r>
        <w:rPr>
          <w:rFonts w:hint="eastAsia"/>
        </w:rPr>
        <w:t>3</w:t>
      </w:r>
      <w:r>
        <w:rPr>
          <w:rFonts w:hint="eastAsia"/>
        </w:rPr>
        <w:t>；此时按下</w:t>
      </w:r>
      <w:r>
        <w:rPr>
          <w:rFonts w:hint="eastAsia"/>
        </w:rPr>
        <w:t>2</w:t>
      </w:r>
      <w:r>
        <w:rPr>
          <w:rFonts w:hint="eastAsia"/>
        </w:rPr>
        <w:t>号按钮，</w:t>
      </w:r>
      <w:r>
        <w:rPr>
          <w:rFonts w:hint="eastAsia"/>
        </w:rPr>
        <w:t>2</w:t>
      </w:r>
      <w:r>
        <w:rPr>
          <w:rFonts w:hint="eastAsia"/>
        </w:rPr>
        <w:t>号中断等待灯亮</w:t>
      </w:r>
      <w:r w:rsidR="00A72C50">
        <w:rPr>
          <w:rFonts w:hint="eastAsia"/>
        </w:rPr>
        <w:t>，此时如</w:t>
      </w:r>
      <w:r w:rsidR="00A72C50">
        <w:fldChar w:fldCharType="begin"/>
      </w:r>
      <w:r w:rsidR="00A72C50">
        <w:instrText xml:space="preserve"> </w:instrText>
      </w:r>
      <w:r w:rsidR="00A72C50">
        <w:rPr>
          <w:rFonts w:hint="eastAsia"/>
        </w:rPr>
        <w:instrText>REF _Ref477785202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5</w:t>
      </w:r>
      <w:r w:rsidR="00A72C50">
        <w:fldChar w:fldCharType="end"/>
      </w:r>
      <w:r w:rsidR="002673E1">
        <w:rPr>
          <w:rFonts w:hint="eastAsia"/>
        </w:rPr>
        <w:t>所示</w:t>
      </w:r>
      <w:r w:rsidR="00A72C50">
        <w:rPr>
          <w:rFonts w:hint="eastAsia"/>
        </w:rPr>
        <w:t>。</w:t>
      </w:r>
    </w:p>
    <w:p w14:paraId="6FA18A0F" w14:textId="77777777" w:rsidR="00735093" w:rsidRDefault="002673E1" w:rsidP="00735093">
      <w:pPr>
        <w:keepNext/>
        <w:ind w:firstLine="480"/>
        <w:jc w:val="center"/>
      </w:pPr>
      <w:r>
        <w:rPr>
          <w:noProof/>
        </w:rPr>
        <w:drawing>
          <wp:inline distT="0" distB="0" distL="0" distR="0" wp14:anchorId="4FCE14C7" wp14:editId="523CFE57">
            <wp:extent cx="4086188" cy="1809750"/>
            <wp:effectExtent l="0" t="0" r="0" b="0"/>
            <wp:docPr id="61440" name="图片 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0862" cy="1816249"/>
                    </a:xfrm>
                    <a:prstGeom prst="rect">
                      <a:avLst/>
                    </a:prstGeom>
                  </pic:spPr>
                </pic:pic>
              </a:graphicData>
            </a:graphic>
          </wp:inline>
        </w:drawing>
      </w:r>
    </w:p>
    <w:p w14:paraId="00C4DC42" w14:textId="11511C3A" w:rsidR="002673E1" w:rsidRDefault="00735093" w:rsidP="00735093">
      <w:pPr>
        <w:pStyle w:val="aff1"/>
        <w:spacing w:before="91" w:after="91"/>
        <w:ind w:firstLine="420"/>
      </w:pPr>
      <w:bookmarkStart w:id="103" w:name="_Ref477785202"/>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5</w:t>
      </w:r>
      <w:r w:rsidR="00956513">
        <w:fldChar w:fldCharType="end"/>
      </w:r>
      <w:bookmarkEnd w:id="103"/>
      <w:r>
        <w:t xml:space="preserve"> 3</w:t>
      </w:r>
      <w:r>
        <w:rPr>
          <w:rFonts w:hint="eastAsia"/>
        </w:rPr>
        <w:t>号中断执行并按下2号中断键</w:t>
      </w:r>
    </w:p>
    <w:p w14:paraId="147CA6DA" w14:textId="3A4B95F6" w:rsidR="004C60BD" w:rsidRPr="004C60BD" w:rsidRDefault="00624E09" w:rsidP="002673E1">
      <w:pPr>
        <w:ind w:firstLine="480"/>
      </w:pPr>
      <w:r>
        <w:rPr>
          <w:rFonts w:hint="eastAsia"/>
        </w:rPr>
        <w:t>直到</w:t>
      </w:r>
      <w:r>
        <w:rPr>
          <w:rFonts w:hint="eastAsia"/>
        </w:rPr>
        <w:t>3</w:t>
      </w:r>
      <w:r>
        <w:rPr>
          <w:rFonts w:hint="eastAsia"/>
        </w:rPr>
        <w:t>号中断程序执行结束，执行</w:t>
      </w:r>
      <w:r>
        <w:rPr>
          <w:rFonts w:hint="eastAsia"/>
        </w:rPr>
        <w:t>2</w:t>
      </w:r>
      <w:r>
        <w:rPr>
          <w:rFonts w:hint="eastAsia"/>
        </w:rPr>
        <w:t>号中断程序，走马灯显示</w:t>
      </w:r>
      <w:r>
        <w:rPr>
          <w:rFonts w:hint="eastAsia"/>
        </w:rPr>
        <w:t>2</w:t>
      </w:r>
      <w:r>
        <w:rPr>
          <w:rFonts w:hint="eastAsia"/>
        </w:rPr>
        <w:t>；</w:t>
      </w:r>
      <w:r>
        <w:rPr>
          <w:rFonts w:hint="eastAsia"/>
        </w:rPr>
        <w:t>2</w:t>
      </w:r>
      <w:r>
        <w:rPr>
          <w:rFonts w:hint="eastAsia"/>
        </w:rPr>
        <w:t>号中断结束之后返回</w:t>
      </w:r>
      <w:r>
        <w:rPr>
          <w:rFonts w:hint="eastAsia"/>
        </w:rPr>
        <w:t>1</w:t>
      </w:r>
      <w:r>
        <w:rPr>
          <w:rFonts w:hint="eastAsia"/>
        </w:rPr>
        <w:t>号中断继续执行；</w:t>
      </w:r>
      <w:r>
        <w:rPr>
          <w:rFonts w:hint="eastAsia"/>
        </w:rPr>
        <w:t>1</w:t>
      </w:r>
      <w:r>
        <w:rPr>
          <w:rFonts w:hint="eastAsia"/>
        </w:rPr>
        <w:t>号中断程序执行结束后返回用户程序继续执行。</w:t>
      </w:r>
    </w:p>
    <w:p w14:paraId="025ECE86" w14:textId="3D1AC10A" w:rsidR="00CD359A" w:rsidRDefault="00AC54A6" w:rsidP="00AC54A6">
      <w:pPr>
        <w:pStyle w:val="30"/>
        <w:spacing w:before="229"/>
        <w:ind w:left="120"/>
      </w:pPr>
      <w:r>
        <w:rPr>
          <w:rFonts w:hint="eastAsia"/>
        </w:rPr>
        <w:t>重定向流水线测试</w:t>
      </w:r>
    </w:p>
    <w:p w14:paraId="466C71FA" w14:textId="09A2F4A6" w:rsidR="004C60BD" w:rsidRDefault="004C60BD" w:rsidP="004C60BD">
      <w:pPr>
        <w:pStyle w:val="a3"/>
        <w:ind w:firstLine="480"/>
      </w:pPr>
      <w:r>
        <w:rPr>
          <w:rFonts w:hint="eastAsia"/>
        </w:rPr>
        <w:t>在</w:t>
      </w:r>
      <w:r>
        <w:rPr>
          <w:rFonts w:hint="eastAsia"/>
        </w:rPr>
        <w:t>logisim</w:t>
      </w:r>
      <w:r>
        <w:rPr>
          <w:rFonts w:hint="eastAsia"/>
        </w:rPr>
        <w:t>平台上用</w:t>
      </w:r>
      <w:r>
        <w:rPr>
          <w:rFonts w:hint="eastAsia"/>
        </w:rPr>
        <w:t>benchmar</w:t>
      </w:r>
      <w:r>
        <w:rPr>
          <w:rFonts w:hint="eastAsia"/>
        </w:rPr>
        <w:t>测试程序测试重定向流水线，在</w:t>
      </w:r>
      <w:r>
        <w:rPr>
          <w:rFonts w:hint="eastAsia"/>
        </w:rPr>
        <w:t>benchma</w:t>
      </w:r>
      <w:r>
        <w:rPr>
          <w:rFonts w:hint="eastAsia"/>
        </w:rPr>
        <w:t>首行加入指令“</w:t>
      </w:r>
      <w:r w:rsidRPr="004C60BD">
        <w:t>addi $sp, $0, 0x800</w:t>
      </w:r>
      <w:r>
        <w:rPr>
          <w:rFonts w:hint="eastAsia"/>
        </w:rPr>
        <w:t>”，用于初始化</w:t>
      </w:r>
      <w:r>
        <w:rPr>
          <w:rFonts w:hint="eastAsia"/>
        </w:rPr>
        <w:t>$sp</w:t>
      </w:r>
      <w:r>
        <w:rPr>
          <w:rFonts w:hint="eastAsia"/>
        </w:rPr>
        <w:t>，</w:t>
      </w:r>
      <w:r w:rsidR="002673E1">
        <w:rPr>
          <w:rFonts w:hint="eastAsia"/>
        </w:rPr>
        <w:t>故</w:t>
      </w:r>
      <w:r>
        <w:rPr>
          <w:rFonts w:hint="eastAsia"/>
        </w:rPr>
        <w:t>估统计结果</w:t>
      </w:r>
      <w:r w:rsidR="002673E1">
        <w:rPr>
          <w:rFonts w:hint="eastAsia"/>
        </w:rPr>
        <w:t>如下：</w:t>
      </w:r>
    </w:p>
    <w:p w14:paraId="3ABDC130" w14:textId="61BF1618" w:rsidR="002673E1" w:rsidRDefault="002673E1" w:rsidP="002673E1">
      <w:pPr>
        <w:pStyle w:val="a3"/>
        <w:ind w:firstLine="480"/>
        <w:jc w:val="center"/>
      </w:pPr>
      <w:r w:rsidRPr="002673E1">
        <w:rPr>
          <w:rFonts w:hint="eastAsia"/>
        </w:rPr>
        <w:t>总周期数</w:t>
      </w:r>
      <w:r>
        <w:tab/>
      </w:r>
      <w:r w:rsidRPr="002673E1">
        <w:rPr>
          <w:rFonts w:hint="eastAsia"/>
        </w:rPr>
        <w:t>=1546+4+</w:t>
      </w:r>
      <w:r w:rsidRPr="002673E1">
        <w:rPr>
          <w:rFonts w:hint="eastAsia"/>
        </w:rPr>
        <w:t>分支误取深度</w:t>
      </w:r>
      <w:r w:rsidRPr="002673E1">
        <w:rPr>
          <w:rFonts w:hint="eastAsia"/>
        </w:rPr>
        <w:t>*</w:t>
      </w:r>
      <w:r w:rsidRPr="002673E1">
        <w:rPr>
          <w:rFonts w:hint="eastAsia"/>
        </w:rPr>
        <w:t>分支数</w:t>
      </w:r>
      <w:r w:rsidRPr="002673E1">
        <w:rPr>
          <w:rFonts w:hint="eastAsia"/>
        </w:rPr>
        <w:t>+load-Use</w:t>
      </w:r>
      <w:r w:rsidRPr="002673E1">
        <w:rPr>
          <w:rFonts w:hint="eastAsia"/>
        </w:rPr>
        <w:t>次数</w:t>
      </w:r>
    </w:p>
    <w:p w14:paraId="5FB1ED4D" w14:textId="48EB00C8" w:rsidR="002673E1" w:rsidRDefault="002673E1" w:rsidP="002673E1">
      <w:pPr>
        <w:pStyle w:val="a3"/>
        <w:ind w:left="480" w:firstLineChars="0" w:firstLine="0"/>
        <w:jc w:val="center"/>
      </w:pPr>
      <w:r>
        <w:rPr>
          <w:rFonts w:hint="eastAsia"/>
        </w:rPr>
        <w:t>=</w:t>
      </w:r>
      <w:r>
        <w:t>1546</w:t>
      </w:r>
      <w:r>
        <w:rPr>
          <w:rFonts w:hint="eastAsia"/>
        </w:rPr>
        <w:t>+</w:t>
      </w:r>
      <w:r>
        <w:t>4</w:t>
      </w:r>
      <w:r>
        <w:rPr>
          <w:rFonts w:hint="eastAsia"/>
        </w:rPr>
        <w:t>+</w:t>
      </w:r>
      <w:r>
        <w:t>2</w:t>
      </w:r>
      <w:r>
        <w:rPr>
          <w:rFonts w:hint="eastAsia"/>
        </w:rPr>
        <w:t>*</w:t>
      </w:r>
      <w:r>
        <w:t>276</w:t>
      </w:r>
      <w:r>
        <w:rPr>
          <w:rFonts w:hint="eastAsia"/>
        </w:rPr>
        <w:t>+</w:t>
      </w:r>
      <w:r>
        <w:t>1</w:t>
      </w:r>
      <w:r>
        <w:rPr>
          <w:rFonts w:hint="eastAsia"/>
        </w:rPr>
        <w:t>*</w:t>
      </w:r>
      <w:r>
        <w:t>38</w:t>
      </w:r>
      <w:r>
        <w:rPr>
          <w:rFonts w:hint="eastAsia"/>
        </w:rPr>
        <w:t>+</w:t>
      </w:r>
      <w:r>
        <w:t>120</w:t>
      </w:r>
      <w:r>
        <w:rPr>
          <w:rFonts w:hint="eastAsia"/>
        </w:rPr>
        <w:t>+</w:t>
      </w:r>
      <w:r>
        <w:t>1</w:t>
      </w:r>
      <w:r>
        <w:rPr>
          <w:rFonts w:hint="eastAsia"/>
        </w:rPr>
        <w:t>=</w:t>
      </w:r>
      <w:r>
        <w:t>2261</w:t>
      </w:r>
    </w:p>
    <w:p w14:paraId="7A89CE4C" w14:textId="315394EC" w:rsidR="002673E1" w:rsidRPr="002673E1" w:rsidRDefault="00A72C50" w:rsidP="002673E1">
      <w:pPr>
        <w:ind w:firstLine="480"/>
      </w:pPr>
      <w:r>
        <w:rPr>
          <w:rFonts w:hint="eastAsia"/>
        </w:rPr>
        <w:t>运行结果如</w:t>
      </w:r>
      <w:r>
        <w:fldChar w:fldCharType="begin"/>
      </w:r>
      <w:r>
        <w:instrText xml:space="preserve"> </w:instrText>
      </w:r>
      <w:r>
        <w:rPr>
          <w:rFonts w:hint="eastAsia"/>
        </w:rPr>
        <w:instrText>REF _Ref477785238 \h</w:instrText>
      </w:r>
      <w:r>
        <w:instrText xml:space="preserve"> </w:instrText>
      </w:r>
      <w:r>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6</w:t>
      </w:r>
      <w:r>
        <w:fldChar w:fldCharType="end"/>
      </w:r>
      <w:r>
        <w:rPr>
          <w:rFonts w:hint="eastAsia"/>
        </w:rPr>
        <w:t>所示。</w:t>
      </w:r>
      <w:r w:rsidR="002673E1">
        <w:rPr>
          <w:rFonts w:hint="eastAsia"/>
        </w:rPr>
        <w:t>由于我采用的策略是分支指令误取深度为</w:t>
      </w:r>
      <w:r w:rsidR="002673E1">
        <w:rPr>
          <w:rFonts w:hint="eastAsia"/>
        </w:rPr>
        <w:t>2</w:t>
      </w:r>
      <w:r w:rsidR="002673E1">
        <w:rPr>
          <w:rFonts w:hint="eastAsia"/>
        </w:rPr>
        <w:t>而直接跳转指令的误取深度为</w:t>
      </w:r>
      <w:r w:rsidR="002673E1">
        <w:rPr>
          <w:rFonts w:hint="eastAsia"/>
        </w:rPr>
        <w:t>1</w:t>
      </w:r>
      <w:r w:rsidR="002673E1">
        <w:rPr>
          <w:rFonts w:hint="eastAsia"/>
        </w:rPr>
        <w:t>，故最后总指令条数为</w:t>
      </w:r>
      <w:r w:rsidR="002673E1">
        <w:rPr>
          <w:rFonts w:hint="eastAsia"/>
        </w:rPr>
        <w:t>2298-</w:t>
      </w:r>
      <w:r w:rsidR="002673E1">
        <w:t>38</w:t>
      </w:r>
      <w:r w:rsidR="002673E1">
        <w:rPr>
          <w:rFonts w:hint="eastAsia"/>
        </w:rPr>
        <w:t>+</w:t>
      </w:r>
      <w:r w:rsidR="002673E1">
        <w:t xml:space="preserve">1 </w:t>
      </w:r>
      <w:r w:rsidR="002673E1">
        <w:rPr>
          <w:rFonts w:hint="eastAsia"/>
        </w:rPr>
        <w:t>=</w:t>
      </w:r>
      <w:r w:rsidR="002673E1">
        <w:t xml:space="preserve"> 2261.</w:t>
      </w:r>
    </w:p>
    <w:p w14:paraId="1E2E1D24" w14:textId="76DDA0FB" w:rsidR="00735093" w:rsidRDefault="00974939" w:rsidP="00735093">
      <w:pPr>
        <w:pStyle w:val="a3"/>
        <w:keepNext/>
        <w:ind w:firstLine="480"/>
        <w:jc w:val="center"/>
      </w:pPr>
      <w:r>
        <w:rPr>
          <w:noProof/>
        </w:rPr>
        <w:lastRenderedPageBreak/>
        <w:drawing>
          <wp:inline distT="0" distB="0" distL="0" distR="0" wp14:anchorId="2F75BD03" wp14:editId="52E0F16F">
            <wp:extent cx="3361905" cy="249523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1905" cy="2495238"/>
                    </a:xfrm>
                    <a:prstGeom prst="rect">
                      <a:avLst/>
                    </a:prstGeom>
                  </pic:spPr>
                </pic:pic>
              </a:graphicData>
            </a:graphic>
          </wp:inline>
        </w:drawing>
      </w:r>
    </w:p>
    <w:p w14:paraId="1E5ED3B4" w14:textId="60D97FF9" w:rsidR="00CD359A" w:rsidRPr="00CD359A" w:rsidRDefault="00735093" w:rsidP="00735093">
      <w:pPr>
        <w:pStyle w:val="aff1"/>
        <w:spacing w:before="91" w:after="91"/>
        <w:ind w:firstLine="420"/>
      </w:pPr>
      <w:bookmarkStart w:id="104" w:name="_Ref477785238"/>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6</w:t>
      </w:r>
      <w:r w:rsidR="00956513">
        <w:fldChar w:fldCharType="end"/>
      </w:r>
      <w:bookmarkEnd w:id="104"/>
      <w:r>
        <w:t xml:space="preserve"> </w:t>
      </w:r>
      <w:r>
        <w:rPr>
          <w:rFonts w:hint="eastAsia"/>
        </w:rPr>
        <w:t>重定向测试计数结果</w:t>
      </w:r>
    </w:p>
    <w:p w14:paraId="3922D66A" w14:textId="09C587F0" w:rsidR="003F7D96" w:rsidRPr="006A22E1" w:rsidRDefault="00CD359A" w:rsidP="006A22E1">
      <w:pPr>
        <w:pStyle w:val="30"/>
        <w:spacing w:before="229"/>
        <w:ind w:left="120"/>
      </w:pPr>
      <w:r>
        <w:rPr>
          <w:rFonts w:hint="eastAsia"/>
        </w:rPr>
        <w:t>分支预测测试</w:t>
      </w:r>
    </w:p>
    <w:p w14:paraId="7E44B2C7" w14:textId="7DA85AD9" w:rsidR="00AC54A6" w:rsidRPr="0087305E" w:rsidRDefault="0087305E" w:rsidP="00EC1077">
      <w:pPr>
        <w:pStyle w:val="a3"/>
        <w:ind w:rightChars="11" w:right="26" w:firstLine="480"/>
      </w:pPr>
      <w:r>
        <w:rPr>
          <w:rFonts w:hint="eastAsia"/>
        </w:rPr>
        <w:t>在</w:t>
      </w:r>
      <w:r>
        <w:rPr>
          <w:rFonts w:hint="eastAsia"/>
        </w:rPr>
        <w:t>vivado</w:t>
      </w:r>
      <w:r>
        <w:rPr>
          <w:rFonts w:hint="eastAsia"/>
        </w:rPr>
        <w:t>平台上写好</w:t>
      </w:r>
      <w:r>
        <w:rPr>
          <w:rFonts w:hint="eastAsia"/>
        </w:rPr>
        <w:t>verilog</w:t>
      </w:r>
      <w:r>
        <w:rPr>
          <w:rFonts w:hint="eastAsia"/>
        </w:rPr>
        <w:t>代码之后用</w:t>
      </w:r>
      <w:r>
        <w:rPr>
          <w:rFonts w:hint="eastAsia"/>
        </w:rPr>
        <w:t>benchmark</w:t>
      </w:r>
      <w:r>
        <w:rPr>
          <w:rFonts w:hint="eastAsia"/>
        </w:rPr>
        <w:t>测试程序测试，并将程序烧录</w:t>
      </w:r>
      <w:r>
        <w:rPr>
          <w:rFonts w:hint="eastAsia"/>
        </w:rPr>
        <w:t>FPGA</w:t>
      </w:r>
      <w:r>
        <w:rPr>
          <w:rFonts w:hint="eastAsia"/>
        </w:rPr>
        <w:t>板，运行之后的结果显示正确</w:t>
      </w:r>
      <w:r>
        <w:rPr>
          <w:rFonts w:hint="eastAsia"/>
        </w:rPr>
        <w:t>,</w:t>
      </w:r>
      <w:r>
        <w:rPr>
          <w:rFonts w:hint="eastAsia"/>
        </w:rPr>
        <w:t>最终显示</w:t>
      </w:r>
      <w:r w:rsidR="00A72C50">
        <w:rPr>
          <w:rFonts w:hint="eastAsia"/>
        </w:rPr>
        <w:t>00000038</w:t>
      </w:r>
      <w:r w:rsidR="00A72C50">
        <w:rPr>
          <w:rFonts w:hint="eastAsia"/>
        </w:rPr>
        <w:t>，如</w:t>
      </w:r>
      <w:r w:rsidR="00A72C50">
        <w:fldChar w:fldCharType="begin"/>
      </w:r>
      <w:r w:rsidR="00A72C50">
        <w:instrText xml:space="preserve"> </w:instrText>
      </w:r>
      <w:r w:rsidR="00A72C50">
        <w:rPr>
          <w:rFonts w:hint="eastAsia"/>
        </w:rPr>
        <w:instrText>REF _Ref477785252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7</w:t>
      </w:r>
      <w:r w:rsidR="00A72C50">
        <w:fldChar w:fldCharType="end"/>
      </w:r>
      <w:r w:rsidR="00A72C50">
        <w:rPr>
          <w:rFonts w:hint="eastAsia"/>
        </w:rPr>
        <w:t>所示。</w:t>
      </w:r>
    </w:p>
    <w:p w14:paraId="6F2058C9" w14:textId="77777777" w:rsidR="00735093" w:rsidRDefault="0087305E" w:rsidP="00735093">
      <w:pPr>
        <w:pStyle w:val="a3"/>
        <w:keepNext/>
        <w:ind w:rightChars="11" w:right="26" w:firstLine="480"/>
        <w:jc w:val="center"/>
      </w:pPr>
      <w:r w:rsidRPr="0087305E">
        <w:rPr>
          <w:noProof/>
        </w:rPr>
        <w:drawing>
          <wp:inline distT="0" distB="0" distL="0" distR="0" wp14:anchorId="023347B5" wp14:editId="52FEEBCD">
            <wp:extent cx="3962343" cy="2609850"/>
            <wp:effectExtent l="0" t="0" r="635" b="0"/>
            <wp:docPr id="61441" name="图片 61441" descr="F:\tencent\message\540358178\FileRecv\MobileFile\1489969547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ncent\message\540358178\FileRecv\MobileFile\1489969547253.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79" t="-138" r="13906"/>
                    <a:stretch/>
                  </pic:blipFill>
                  <pic:spPr bwMode="auto">
                    <a:xfrm rot="10800000">
                      <a:off x="0" y="0"/>
                      <a:ext cx="3996955" cy="2632648"/>
                    </a:xfrm>
                    <a:prstGeom prst="rect">
                      <a:avLst/>
                    </a:prstGeom>
                    <a:noFill/>
                    <a:ln>
                      <a:noFill/>
                    </a:ln>
                    <a:extLst>
                      <a:ext uri="{53640926-AAD7-44D8-BBD7-CCE9431645EC}">
                        <a14:shadowObscured xmlns:a14="http://schemas.microsoft.com/office/drawing/2010/main"/>
                      </a:ext>
                    </a:extLst>
                  </pic:spPr>
                </pic:pic>
              </a:graphicData>
            </a:graphic>
          </wp:inline>
        </w:drawing>
      </w:r>
    </w:p>
    <w:p w14:paraId="42EBD22D" w14:textId="37628B4A" w:rsidR="0087305E" w:rsidRDefault="00735093" w:rsidP="00735093">
      <w:pPr>
        <w:pStyle w:val="aff1"/>
        <w:spacing w:before="91" w:after="91"/>
        <w:ind w:firstLine="420"/>
      </w:pPr>
      <w:bookmarkStart w:id="105" w:name="_Ref477785252"/>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7</w:t>
      </w:r>
      <w:r w:rsidR="00956513">
        <w:fldChar w:fldCharType="end"/>
      </w:r>
      <w:bookmarkEnd w:id="105"/>
      <w:r>
        <w:t xml:space="preserve"> </w:t>
      </w:r>
      <w:r>
        <w:rPr>
          <w:rFonts w:hint="eastAsia"/>
        </w:rPr>
        <w:t>分支预测运行结果</w:t>
      </w:r>
    </w:p>
    <w:p w14:paraId="35736090" w14:textId="5316E0B0" w:rsidR="0087305E" w:rsidRDefault="001D0C4D" w:rsidP="0087305E">
      <w:pPr>
        <w:pStyle w:val="a3"/>
        <w:ind w:rightChars="11" w:right="26" w:firstLine="480"/>
      </w:pPr>
      <w:r>
        <w:rPr>
          <w:rFonts w:hint="eastAsia"/>
        </w:rPr>
        <w:t>切换显示，显示总</w:t>
      </w:r>
      <w:r>
        <w:t>的时钟周期数</w:t>
      </w:r>
      <w:r w:rsidR="0087305E">
        <w:rPr>
          <w:rFonts w:hint="eastAsia"/>
        </w:rPr>
        <w:t>为</w:t>
      </w:r>
      <w:r w:rsidR="008B561C">
        <w:rPr>
          <w:rFonts w:hint="eastAsia"/>
        </w:rPr>
        <w:t>000006fd</w:t>
      </w:r>
      <w:r w:rsidR="0087305E">
        <w:rPr>
          <w:rFonts w:hint="eastAsia"/>
        </w:rPr>
        <w:t>=</w:t>
      </w:r>
      <w:r w:rsidR="008B561C">
        <w:t>1789</w:t>
      </w:r>
      <w:r w:rsidR="00B20F07">
        <w:rPr>
          <w:rFonts w:hint="eastAsia"/>
        </w:rPr>
        <w:t>条</w:t>
      </w:r>
      <w:r w:rsidR="00B20F07">
        <w:rPr>
          <w:rFonts w:hint="eastAsia"/>
        </w:rPr>
        <w:t>.</w:t>
      </w:r>
      <w:r w:rsidR="00A72C50" w:rsidRPr="00A72C50">
        <w:rPr>
          <w:rFonts w:hint="eastAsia"/>
        </w:rPr>
        <w:t xml:space="preserve"> </w:t>
      </w:r>
      <w:r w:rsidR="00A72C50">
        <w:rPr>
          <w:rFonts w:hint="eastAsia"/>
        </w:rPr>
        <w:t>如</w:t>
      </w:r>
      <w:r w:rsidR="00A72C50">
        <w:fldChar w:fldCharType="begin"/>
      </w:r>
      <w:r w:rsidR="00A72C50">
        <w:instrText xml:space="preserve"> </w:instrText>
      </w:r>
      <w:r w:rsidR="00A72C50">
        <w:rPr>
          <w:rFonts w:hint="eastAsia"/>
        </w:rPr>
        <w:instrText>REF _Ref477785262 \h</w:instrText>
      </w:r>
      <w:r w:rsidR="00A72C50">
        <w:instrText xml:space="preserve"> </w:instrText>
      </w:r>
      <w:r w:rsidR="00A72C5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8</w:t>
      </w:r>
      <w:r w:rsidR="00A72C50">
        <w:fldChar w:fldCharType="end"/>
      </w:r>
      <w:r w:rsidR="00A72C50">
        <w:rPr>
          <w:rFonts w:hint="eastAsia"/>
        </w:rPr>
        <w:t>所示。</w:t>
      </w:r>
      <w:r w:rsidR="00974939">
        <w:rPr>
          <w:rFonts w:hint="eastAsia"/>
        </w:rPr>
        <w:t>预测失败次数为</w:t>
      </w:r>
      <w:r w:rsidR="00974939">
        <w:rPr>
          <w:rFonts w:hint="eastAsia"/>
        </w:rPr>
        <w:t>40</w:t>
      </w:r>
      <w:r w:rsidR="00974939">
        <w:rPr>
          <w:rFonts w:hint="eastAsia"/>
        </w:rPr>
        <w:t>次，</w:t>
      </w:r>
      <w:r w:rsidR="002F6CF0">
        <w:rPr>
          <w:rFonts w:hint="eastAsia"/>
        </w:rPr>
        <w:t>如</w:t>
      </w:r>
      <w:r w:rsidR="002F6CF0">
        <w:fldChar w:fldCharType="begin"/>
      </w:r>
      <w:r w:rsidR="002F6CF0">
        <w:instrText xml:space="preserve"> </w:instrText>
      </w:r>
      <w:r w:rsidR="002F6CF0">
        <w:rPr>
          <w:rFonts w:hint="eastAsia"/>
        </w:rPr>
        <w:instrText>REF _Ref477876332 \h</w:instrText>
      </w:r>
      <w:r w:rsidR="002F6CF0">
        <w:instrText xml:space="preserve"> </w:instrText>
      </w:r>
      <w:r w:rsidR="002F6CF0">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9</w:t>
      </w:r>
      <w:r w:rsidR="002F6CF0">
        <w:fldChar w:fldCharType="end"/>
      </w:r>
      <w:r w:rsidR="002F6CF0">
        <w:rPr>
          <w:rFonts w:hint="eastAsia"/>
        </w:rPr>
        <w:t>所示。</w:t>
      </w:r>
      <w:r w:rsidR="00FD0699">
        <w:rPr>
          <w:rFonts w:hint="eastAsia"/>
        </w:rPr>
        <w:t>故其预测正确率为</w:t>
      </w:r>
      <w:r w:rsidR="00974939">
        <w:rPr>
          <w:rFonts w:hint="eastAsia"/>
        </w:rPr>
        <w:t>1-(40/338)=88.1%.</w:t>
      </w:r>
    </w:p>
    <w:p w14:paraId="52AE553E" w14:textId="09C494A1" w:rsidR="001D0C4D" w:rsidRDefault="001D0C4D" w:rsidP="0087305E">
      <w:pPr>
        <w:pStyle w:val="a3"/>
        <w:ind w:rightChars="11" w:right="26" w:firstLine="480"/>
      </w:pPr>
      <w:r>
        <w:rPr>
          <w:rFonts w:hint="eastAsia"/>
        </w:rPr>
        <w:t>验证</w:t>
      </w:r>
      <w:r>
        <w:t>其</w:t>
      </w:r>
      <w:r>
        <w:rPr>
          <w:rFonts w:hint="eastAsia"/>
        </w:rPr>
        <w:t>周期</w:t>
      </w:r>
      <w:r>
        <w:t>数</w:t>
      </w:r>
      <w:r>
        <w:rPr>
          <w:rFonts w:hint="eastAsia"/>
        </w:rPr>
        <w:t>等式：</w:t>
      </w:r>
    </w:p>
    <w:p w14:paraId="5A89C0EC" w14:textId="7FD3EA49" w:rsidR="001D0C4D" w:rsidRDefault="001D0C4D" w:rsidP="001D0C4D">
      <w:pPr>
        <w:pStyle w:val="a3"/>
        <w:ind w:firstLine="480"/>
        <w:jc w:val="center"/>
      </w:pPr>
      <w:r w:rsidRPr="002673E1">
        <w:rPr>
          <w:rFonts w:hint="eastAsia"/>
        </w:rPr>
        <w:t>总周期数</w:t>
      </w:r>
      <w:r>
        <w:tab/>
      </w:r>
      <w:r w:rsidRPr="002673E1">
        <w:rPr>
          <w:rFonts w:hint="eastAsia"/>
        </w:rPr>
        <w:t>=1546+4+</w:t>
      </w:r>
      <w:r w:rsidRPr="002673E1">
        <w:rPr>
          <w:rFonts w:hint="eastAsia"/>
        </w:rPr>
        <w:t>分支误取深度</w:t>
      </w:r>
      <w:r w:rsidRPr="002673E1">
        <w:rPr>
          <w:rFonts w:hint="eastAsia"/>
        </w:rPr>
        <w:t>*</w:t>
      </w:r>
      <w:r>
        <w:rPr>
          <w:rFonts w:hint="eastAsia"/>
        </w:rPr>
        <w:t>错误分支</w:t>
      </w:r>
      <w:r>
        <w:t>次数</w:t>
      </w:r>
      <w:r w:rsidRPr="002673E1">
        <w:rPr>
          <w:rFonts w:hint="eastAsia"/>
        </w:rPr>
        <w:t>+load-Use</w:t>
      </w:r>
      <w:r w:rsidRPr="002673E1">
        <w:rPr>
          <w:rFonts w:hint="eastAsia"/>
        </w:rPr>
        <w:t>次数</w:t>
      </w:r>
    </w:p>
    <w:p w14:paraId="71BAF6D2" w14:textId="230FE4DF" w:rsidR="001D0C4D" w:rsidRDefault="001D0C4D" w:rsidP="001D0C4D">
      <w:pPr>
        <w:pStyle w:val="a3"/>
        <w:ind w:left="480" w:firstLineChars="0" w:firstLine="0"/>
        <w:jc w:val="center"/>
      </w:pPr>
      <w:r>
        <w:rPr>
          <w:rFonts w:hint="eastAsia"/>
        </w:rPr>
        <w:t>=</w:t>
      </w:r>
      <w:r>
        <w:t>1546</w:t>
      </w:r>
      <w:r>
        <w:rPr>
          <w:rFonts w:hint="eastAsia"/>
        </w:rPr>
        <w:t>+</w:t>
      </w:r>
      <w:r>
        <w:t>4</w:t>
      </w:r>
      <w:r>
        <w:rPr>
          <w:rFonts w:hint="eastAsia"/>
        </w:rPr>
        <w:t>+</w:t>
      </w:r>
      <w:r>
        <w:t>2</w:t>
      </w:r>
      <w:r>
        <w:rPr>
          <w:rFonts w:hint="eastAsia"/>
        </w:rPr>
        <w:t>*</w:t>
      </w:r>
      <w:r>
        <w:t>40</w:t>
      </w:r>
      <w:r>
        <w:rPr>
          <w:rFonts w:hint="eastAsia"/>
        </w:rPr>
        <w:t>+</w:t>
      </w:r>
      <w:r>
        <w:t>1</w:t>
      </w:r>
      <w:r>
        <w:rPr>
          <w:rFonts w:hint="eastAsia"/>
        </w:rPr>
        <w:t>*</w:t>
      </w:r>
      <w:r>
        <w:t>38</w:t>
      </w:r>
      <w:r>
        <w:rPr>
          <w:rFonts w:hint="eastAsia"/>
        </w:rPr>
        <w:t>+</w:t>
      </w:r>
      <w:r>
        <w:t>120</w:t>
      </w:r>
      <w:r>
        <w:rPr>
          <w:rFonts w:hint="eastAsia"/>
        </w:rPr>
        <w:t>+</w:t>
      </w:r>
      <w:r>
        <w:t>1</w:t>
      </w:r>
      <w:r>
        <w:rPr>
          <w:rFonts w:hint="eastAsia"/>
        </w:rPr>
        <w:t>=</w:t>
      </w:r>
      <w:r>
        <w:t>1789</w:t>
      </w:r>
    </w:p>
    <w:p w14:paraId="55868D67" w14:textId="0F777440" w:rsidR="001D0C4D" w:rsidRDefault="001D0C4D" w:rsidP="001D0C4D">
      <w:pPr>
        <w:pStyle w:val="a3"/>
        <w:ind w:left="480" w:firstLineChars="0" w:firstLine="0"/>
      </w:pPr>
      <w:r>
        <w:rPr>
          <w:rFonts w:hint="eastAsia"/>
        </w:rPr>
        <w:t>可以</w:t>
      </w:r>
      <w:r>
        <w:t>验证试验结果是正确的。</w:t>
      </w:r>
    </w:p>
    <w:p w14:paraId="6421CB77" w14:textId="77777777" w:rsidR="00735093" w:rsidRDefault="008B561C" w:rsidP="00735093">
      <w:pPr>
        <w:pStyle w:val="a3"/>
        <w:keepNext/>
        <w:ind w:rightChars="11" w:right="26" w:firstLine="480"/>
        <w:jc w:val="center"/>
      </w:pPr>
      <w:r w:rsidRPr="008B561C">
        <w:rPr>
          <w:noProof/>
        </w:rPr>
        <w:lastRenderedPageBreak/>
        <w:drawing>
          <wp:inline distT="0" distB="0" distL="0" distR="0" wp14:anchorId="756F1D7B" wp14:editId="02F2F472">
            <wp:extent cx="4311229" cy="2427889"/>
            <wp:effectExtent l="0" t="0" r="0" b="0"/>
            <wp:docPr id="61445" name="图片 61445" descr="F:\tencent\message\540358178\FileRecv\MobileFile\20170320_09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ncent\message\540358178\FileRecv\MobileFile\20170320_094237.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31311" cy="2439198"/>
                    </a:xfrm>
                    <a:prstGeom prst="rect">
                      <a:avLst/>
                    </a:prstGeom>
                    <a:noFill/>
                    <a:ln>
                      <a:noFill/>
                    </a:ln>
                  </pic:spPr>
                </pic:pic>
              </a:graphicData>
            </a:graphic>
          </wp:inline>
        </w:drawing>
      </w:r>
    </w:p>
    <w:p w14:paraId="403884B0" w14:textId="5C5FD6AE" w:rsidR="00B20F07" w:rsidRDefault="00735093" w:rsidP="00735093">
      <w:pPr>
        <w:pStyle w:val="aff1"/>
        <w:spacing w:before="91" w:after="91"/>
        <w:ind w:firstLine="420"/>
      </w:pPr>
      <w:bookmarkStart w:id="106" w:name="_Ref477785262"/>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8</w:t>
      </w:r>
      <w:r w:rsidR="00956513">
        <w:fldChar w:fldCharType="end"/>
      </w:r>
      <w:bookmarkEnd w:id="106"/>
      <w:r>
        <w:t xml:space="preserve"> </w:t>
      </w:r>
      <w:r>
        <w:rPr>
          <w:rFonts w:hint="eastAsia"/>
        </w:rPr>
        <w:t>分支预测指令条数</w:t>
      </w:r>
    </w:p>
    <w:p w14:paraId="58C7B748" w14:textId="77777777" w:rsidR="002F6CF0" w:rsidRDefault="002F6CF0" w:rsidP="002F6CF0">
      <w:pPr>
        <w:keepNext/>
        <w:ind w:firstLine="480"/>
        <w:jc w:val="center"/>
      </w:pPr>
      <w:r w:rsidRPr="002F6CF0">
        <w:rPr>
          <w:noProof/>
        </w:rPr>
        <w:drawing>
          <wp:inline distT="0" distB="0" distL="0" distR="0" wp14:anchorId="318B4A07" wp14:editId="49FF44D4">
            <wp:extent cx="4001770" cy="3048000"/>
            <wp:effectExtent l="0" t="0" r="0" b="0"/>
            <wp:docPr id="17" name="图片 17" descr="F:\tencent\message\540358178\FileRecv\MobileFile\20170321_16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ncent\message\540358178\FileRecv\MobileFile\20170321_160951.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8262" t="3198" r="20248"/>
                    <a:stretch/>
                  </pic:blipFill>
                  <pic:spPr bwMode="auto">
                    <a:xfrm rot="10800000">
                      <a:off x="0" y="0"/>
                      <a:ext cx="4002540" cy="3048586"/>
                    </a:xfrm>
                    <a:prstGeom prst="rect">
                      <a:avLst/>
                    </a:prstGeom>
                    <a:noFill/>
                    <a:ln>
                      <a:noFill/>
                    </a:ln>
                    <a:extLst>
                      <a:ext uri="{53640926-AAD7-44D8-BBD7-CCE9431645EC}">
                        <a14:shadowObscured xmlns:a14="http://schemas.microsoft.com/office/drawing/2010/main"/>
                      </a:ext>
                    </a:extLst>
                  </pic:spPr>
                </pic:pic>
              </a:graphicData>
            </a:graphic>
          </wp:inline>
        </w:drawing>
      </w:r>
    </w:p>
    <w:p w14:paraId="54BB636F" w14:textId="34B17F68" w:rsidR="002F6CF0" w:rsidRPr="002F6CF0" w:rsidRDefault="002F6CF0" w:rsidP="002F6CF0">
      <w:pPr>
        <w:pStyle w:val="aff1"/>
        <w:spacing w:before="91" w:after="91"/>
        <w:ind w:firstLine="420"/>
      </w:pPr>
      <w:bookmarkStart w:id="107" w:name="_Ref477876324"/>
      <w:bookmarkStart w:id="108" w:name="_Ref477876332"/>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9</w:t>
      </w:r>
      <w:r w:rsidR="00956513">
        <w:fldChar w:fldCharType="end"/>
      </w:r>
      <w:bookmarkEnd w:id="108"/>
      <w:r>
        <w:t xml:space="preserve"> </w:t>
      </w:r>
      <w:r>
        <w:rPr>
          <w:rFonts w:hint="eastAsia"/>
        </w:rPr>
        <w:t>分支预测错误次数</w:t>
      </w:r>
      <w:bookmarkEnd w:id="107"/>
    </w:p>
    <w:p w14:paraId="0D522DE8" w14:textId="64BAA7D5" w:rsidR="00925317" w:rsidRDefault="00925317" w:rsidP="006A22E1">
      <w:pPr>
        <w:pStyle w:val="2"/>
      </w:pPr>
      <w:bookmarkStart w:id="109" w:name="_Toc478115252"/>
      <w:bookmarkStart w:id="110" w:name="_Toc317947463"/>
      <w:r w:rsidRPr="006A22E1">
        <w:rPr>
          <w:rFonts w:hint="eastAsia"/>
        </w:rPr>
        <w:t>性能分析</w:t>
      </w:r>
      <w:bookmarkEnd w:id="109"/>
    </w:p>
    <w:p w14:paraId="67C57A2E" w14:textId="16007549" w:rsidR="003F7EE1" w:rsidRPr="003F7EE1" w:rsidRDefault="003F7EE1" w:rsidP="003F7EE1">
      <w:pPr>
        <w:pStyle w:val="30"/>
        <w:spacing w:before="229"/>
        <w:ind w:left="120"/>
      </w:pPr>
      <w:r>
        <w:rPr>
          <w:rFonts w:hint="eastAsia"/>
        </w:rPr>
        <w:t>插入气泡的方案分析</w:t>
      </w:r>
    </w:p>
    <w:p w14:paraId="24B7CC0A" w14:textId="2663285C" w:rsidR="00FC3E8B" w:rsidRDefault="00FD0699" w:rsidP="003F7EE1">
      <w:pPr>
        <w:ind w:firstLine="480"/>
      </w:pPr>
      <w:r>
        <w:rPr>
          <w:rFonts w:hint="eastAsia"/>
        </w:rPr>
        <w:t>我采用的方案是针对</w:t>
      </w:r>
      <w:r>
        <w:rPr>
          <w:rFonts w:hint="eastAsia"/>
        </w:rPr>
        <w:t>bne</w:t>
      </w:r>
      <w:r>
        <w:rPr>
          <w:rFonts w:hint="eastAsia"/>
        </w:rPr>
        <w:t>、</w:t>
      </w:r>
      <w:r>
        <w:rPr>
          <w:rFonts w:hint="eastAsia"/>
        </w:rPr>
        <w:t>beq</w:t>
      </w:r>
      <w:r>
        <w:rPr>
          <w:rFonts w:hint="eastAsia"/>
        </w:rPr>
        <w:t>、</w:t>
      </w:r>
      <w:r>
        <w:rPr>
          <w:rFonts w:hint="eastAsia"/>
        </w:rPr>
        <w:t>bgez</w:t>
      </w:r>
      <w:r>
        <w:rPr>
          <w:rFonts w:hint="eastAsia"/>
        </w:rPr>
        <w:t>指令在</w:t>
      </w:r>
      <w:r>
        <w:rPr>
          <w:rFonts w:hint="eastAsia"/>
        </w:rPr>
        <w:t>EX</w:t>
      </w:r>
      <w:r>
        <w:rPr>
          <w:rFonts w:hint="eastAsia"/>
        </w:rPr>
        <w:t>段进行处理，故判断错误的时候需要插入两个气泡；而对</w:t>
      </w:r>
      <w:r>
        <w:rPr>
          <w:rFonts w:hint="eastAsia"/>
        </w:rPr>
        <w:t>j</w:t>
      </w:r>
      <w:r>
        <w:rPr>
          <w:rFonts w:hint="eastAsia"/>
        </w:rPr>
        <w:t>、</w:t>
      </w:r>
      <w:r>
        <w:rPr>
          <w:rFonts w:hint="eastAsia"/>
        </w:rPr>
        <w:t>jal</w:t>
      </w:r>
      <w:r>
        <w:rPr>
          <w:rFonts w:hint="eastAsia"/>
        </w:rPr>
        <w:t>、</w:t>
      </w:r>
      <w:r>
        <w:rPr>
          <w:rFonts w:hint="eastAsia"/>
        </w:rPr>
        <w:t>jr</w:t>
      </w:r>
      <w:r>
        <w:rPr>
          <w:rFonts w:hint="eastAsia"/>
        </w:rPr>
        <w:t>指令在</w:t>
      </w:r>
      <w:r>
        <w:rPr>
          <w:rFonts w:hint="eastAsia"/>
        </w:rPr>
        <w:t>ID</w:t>
      </w:r>
      <w:r>
        <w:rPr>
          <w:rFonts w:hint="eastAsia"/>
        </w:rPr>
        <w:t>段进行处理，故判断错误的时候需要插入</w:t>
      </w:r>
      <w:r>
        <w:rPr>
          <w:rFonts w:hint="eastAsia"/>
        </w:rPr>
        <w:t>1</w:t>
      </w:r>
      <w:r>
        <w:rPr>
          <w:rFonts w:hint="eastAsia"/>
        </w:rPr>
        <w:t>个气泡，最后的周期数</w:t>
      </w:r>
      <w:r w:rsidR="003F7EE1">
        <w:rPr>
          <w:rFonts w:hint="eastAsia"/>
        </w:rPr>
        <w:t>=</w:t>
      </w:r>
      <w:r w:rsidR="003F7EE1">
        <w:t>1546</w:t>
      </w:r>
      <w:r w:rsidR="003F7EE1">
        <w:rPr>
          <w:rFonts w:hint="eastAsia"/>
        </w:rPr>
        <w:t>+</w:t>
      </w:r>
      <w:r w:rsidR="003F7EE1">
        <w:t>4</w:t>
      </w:r>
      <w:r w:rsidR="003F7EE1">
        <w:rPr>
          <w:rFonts w:hint="eastAsia"/>
        </w:rPr>
        <w:t>+</w:t>
      </w:r>
      <w:r w:rsidR="003F7EE1">
        <w:t>2</w:t>
      </w:r>
      <w:r w:rsidR="003F7EE1">
        <w:rPr>
          <w:rFonts w:hint="eastAsia"/>
        </w:rPr>
        <w:t>*</w:t>
      </w:r>
      <w:r w:rsidR="003F7EE1">
        <w:t>276</w:t>
      </w:r>
      <w:r w:rsidR="003F7EE1">
        <w:rPr>
          <w:rFonts w:hint="eastAsia"/>
        </w:rPr>
        <w:t>+</w:t>
      </w:r>
      <w:r w:rsidR="003F7EE1">
        <w:t>1</w:t>
      </w:r>
      <w:r w:rsidR="003F7EE1">
        <w:rPr>
          <w:rFonts w:hint="eastAsia"/>
        </w:rPr>
        <w:t>*</w:t>
      </w:r>
      <w:r w:rsidR="003F7EE1">
        <w:t>38</w:t>
      </w:r>
      <w:r w:rsidR="003F7EE1">
        <w:rPr>
          <w:rFonts w:hint="eastAsia"/>
        </w:rPr>
        <w:t>+</w:t>
      </w:r>
      <w:r w:rsidR="003F7EE1">
        <w:t>120</w:t>
      </w:r>
      <w:r w:rsidR="003F7EE1">
        <w:rPr>
          <w:rFonts w:hint="eastAsia"/>
        </w:rPr>
        <w:t>+</w:t>
      </w:r>
      <w:r w:rsidR="003F7EE1">
        <w:t>1</w:t>
      </w:r>
      <w:r w:rsidR="003F7EE1">
        <w:rPr>
          <w:rFonts w:hint="eastAsia"/>
        </w:rPr>
        <w:t>=</w:t>
      </w:r>
      <w:r w:rsidR="003F7EE1">
        <w:t>2261</w:t>
      </w:r>
      <w:r w:rsidR="003F7EE1">
        <w:rPr>
          <w:rFonts w:hint="eastAsia"/>
        </w:rPr>
        <w:t>。</w:t>
      </w:r>
    </w:p>
    <w:p w14:paraId="229EE6CC" w14:textId="2A0243F1" w:rsidR="003F7EE1" w:rsidRDefault="003F7EE1" w:rsidP="003F7EE1">
      <w:pPr>
        <w:ind w:firstLine="480"/>
      </w:pPr>
      <w:r>
        <w:rPr>
          <w:rFonts w:hint="eastAsia"/>
        </w:rPr>
        <w:t>若</w:t>
      </w:r>
      <w:r>
        <w:t>分支跳转指令全部都在</w:t>
      </w:r>
      <w:r>
        <w:t>EX</w:t>
      </w:r>
      <w:r>
        <w:t>段进行判断，则判断错误都需要插入两个气泡，理论最后的周期数应该</w:t>
      </w:r>
      <w:r w:rsidRPr="003F7EE1">
        <w:t>=1546+4+2*</w:t>
      </w:r>
      <w:r>
        <w:t>(276+</w:t>
      </w:r>
      <w:r w:rsidRPr="003F7EE1">
        <w:t>38</w:t>
      </w:r>
      <w:r>
        <w:t>)+120+1=2299.</w:t>
      </w:r>
    </w:p>
    <w:p w14:paraId="33F541F4" w14:textId="5E89C890" w:rsidR="003F7EE1" w:rsidRDefault="003F7EE1" w:rsidP="003F7EE1">
      <w:pPr>
        <w:ind w:firstLine="480"/>
      </w:pPr>
      <w:r>
        <w:rPr>
          <w:rFonts w:hint="eastAsia"/>
        </w:rPr>
        <w:lastRenderedPageBreak/>
        <w:t>比较上述两种方案，采用第一种方案可以减少时钟周期数。</w:t>
      </w:r>
    </w:p>
    <w:p w14:paraId="66E014F4" w14:textId="4510710A" w:rsidR="003F7EE1" w:rsidRDefault="003F7EE1" w:rsidP="003F7EE1">
      <w:pPr>
        <w:pStyle w:val="30"/>
        <w:spacing w:before="229"/>
        <w:ind w:left="120"/>
      </w:pPr>
      <w:r>
        <w:rPr>
          <w:rFonts w:hint="eastAsia"/>
        </w:rPr>
        <w:t>中断流水线方案分析</w:t>
      </w:r>
    </w:p>
    <w:p w14:paraId="22CD5B16" w14:textId="37D5E8FB" w:rsidR="003F7EE1" w:rsidRDefault="003F7EE1" w:rsidP="003F7EE1">
      <w:pPr>
        <w:pStyle w:val="a3"/>
        <w:ind w:firstLine="480"/>
      </w:pPr>
      <w:r>
        <w:rPr>
          <w:rFonts w:hint="eastAsia"/>
        </w:rPr>
        <w:t>中断流水线需要选择在合适的时机处理中断，其时机可以有多种选择，下面介绍两种方案。我采用的方法是在</w:t>
      </w:r>
      <w:r>
        <w:rPr>
          <w:rFonts w:hint="eastAsia"/>
        </w:rPr>
        <w:t>IF</w:t>
      </w:r>
      <w:r>
        <w:rPr>
          <w:rFonts w:hint="eastAsia"/>
        </w:rPr>
        <w:t>段处理中断，为了让</w:t>
      </w:r>
      <w:r>
        <w:rPr>
          <w:rFonts w:hint="eastAsia"/>
        </w:rPr>
        <w:t xml:space="preserve"> </w:t>
      </w:r>
      <w:r>
        <w:rPr>
          <w:rFonts w:hint="eastAsia"/>
        </w:rPr>
        <w:t>流水线中的指令执行结束，需要让</w:t>
      </w:r>
      <w:r>
        <w:rPr>
          <w:rFonts w:hint="eastAsia"/>
        </w:rPr>
        <w:t>PC</w:t>
      </w:r>
      <w:r>
        <w:rPr>
          <w:rFonts w:hint="eastAsia"/>
        </w:rPr>
        <w:t>计数器暂停计数</w:t>
      </w:r>
      <w:r>
        <w:rPr>
          <w:rFonts w:hint="eastAsia"/>
        </w:rPr>
        <w:t>4</w:t>
      </w:r>
      <w:r>
        <w:rPr>
          <w:rFonts w:hint="eastAsia"/>
        </w:rPr>
        <w:t>个时钟周期，并在</w:t>
      </w:r>
      <w:r>
        <w:rPr>
          <w:rFonts w:hint="eastAsia"/>
        </w:rPr>
        <w:t>EX</w:t>
      </w:r>
      <w:r>
        <w:rPr>
          <w:rFonts w:hint="eastAsia"/>
        </w:rPr>
        <w:t>段连续插入</w:t>
      </w:r>
      <w:r>
        <w:rPr>
          <w:rFonts w:hint="eastAsia"/>
        </w:rPr>
        <w:t>4</w:t>
      </w:r>
      <w:r>
        <w:rPr>
          <w:rFonts w:hint="eastAsia"/>
        </w:rPr>
        <w:t>个气泡，并且在每次结束中断结束程序的时候也需要让流水线中的程序执行完，处理方法相同。故每处理一个中断需要额外的</w:t>
      </w:r>
      <w:r>
        <w:rPr>
          <w:rFonts w:hint="eastAsia"/>
        </w:rPr>
        <w:t>8</w:t>
      </w:r>
      <w:r>
        <w:rPr>
          <w:rFonts w:hint="eastAsia"/>
        </w:rPr>
        <w:t>个时钟周期。</w:t>
      </w:r>
    </w:p>
    <w:p w14:paraId="5462DD70" w14:textId="2043ED4C" w:rsidR="003F7EE1" w:rsidRDefault="003F7EE1" w:rsidP="003F7EE1">
      <w:pPr>
        <w:pStyle w:val="a3"/>
        <w:ind w:firstLine="480"/>
      </w:pPr>
      <w:r>
        <w:rPr>
          <w:rFonts w:hint="eastAsia"/>
        </w:rPr>
        <w:t>方案二是在写回</w:t>
      </w:r>
      <w:r>
        <w:rPr>
          <w:rFonts w:hint="eastAsia"/>
        </w:rPr>
        <w:t>WB</w:t>
      </w:r>
      <w:r>
        <w:rPr>
          <w:rFonts w:hint="eastAsia"/>
        </w:rPr>
        <w:t>段处理中断，只要</w:t>
      </w:r>
      <w:r>
        <w:rPr>
          <w:rFonts w:hint="eastAsia"/>
        </w:rPr>
        <w:t>WB</w:t>
      </w:r>
      <w:r>
        <w:rPr>
          <w:rFonts w:hint="eastAsia"/>
        </w:rPr>
        <w:t>段的指令执行结束，可以将流水线中前</w:t>
      </w:r>
      <w:r>
        <w:rPr>
          <w:rFonts w:hint="eastAsia"/>
        </w:rPr>
        <w:t>4</w:t>
      </w:r>
      <w:r>
        <w:rPr>
          <w:rFonts w:hint="eastAsia"/>
        </w:rPr>
        <w:t>段的指令清空，不影响程序整体的执行，关键在于压入的</w:t>
      </w:r>
      <w:r>
        <w:rPr>
          <w:rFonts w:hint="eastAsia"/>
        </w:rPr>
        <w:t>epc</w:t>
      </w:r>
      <w:r>
        <w:rPr>
          <w:rFonts w:hint="eastAsia"/>
        </w:rPr>
        <w:t>是在</w:t>
      </w:r>
      <w:r>
        <w:rPr>
          <w:rFonts w:hint="eastAsia"/>
        </w:rPr>
        <w:t>WB</w:t>
      </w:r>
      <w:r>
        <w:rPr>
          <w:rFonts w:hint="eastAsia"/>
        </w:rPr>
        <w:t>段判断出的下一指令地址。采用这种方法可以在执行完当前用户指令后立即执行中断程序，中断程序执行结束之后可以立即返回用户程序执行，因此没有额外的始终周期浪费。</w:t>
      </w:r>
    </w:p>
    <w:p w14:paraId="68F3436A" w14:textId="57E52034" w:rsidR="003F7EE1" w:rsidRPr="003F7EE1" w:rsidRDefault="003F7EE1" w:rsidP="003F7EE1">
      <w:pPr>
        <w:pStyle w:val="a3"/>
        <w:ind w:firstLine="480"/>
      </w:pPr>
      <w:r>
        <w:rPr>
          <w:rFonts w:hint="eastAsia"/>
        </w:rPr>
        <w:t>结合以上两种方案，显然第二种方案更优。由于开始我采用的思路便是第一种，后续没有对其进行修改。</w:t>
      </w:r>
    </w:p>
    <w:p w14:paraId="3A1B5C4C" w14:textId="77777777" w:rsidR="000C5960" w:rsidRPr="006A22E1" w:rsidRDefault="000C5960" w:rsidP="006A22E1">
      <w:pPr>
        <w:pStyle w:val="2"/>
      </w:pPr>
      <w:bookmarkStart w:id="111" w:name="_Toc478115253"/>
      <w:r w:rsidRPr="006A22E1">
        <w:rPr>
          <w:rFonts w:hint="eastAsia"/>
        </w:rPr>
        <w:t>主要故障与调试</w:t>
      </w:r>
      <w:bookmarkEnd w:id="110"/>
      <w:bookmarkEnd w:id="111"/>
    </w:p>
    <w:p w14:paraId="46B0A015" w14:textId="2BA1A071" w:rsidR="000349F6" w:rsidRPr="006A22E1" w:rsidRDefault="00B20F07" w:rsidP="006A22E1">
      <w:pPr>
        <w:pStyle w:val="30"/>
        <w:spacing w:before="229"/>
        <w:ind w:left="120"/>
      </w:pPr>
      <w:bookmarkStart w:id="112" w:name="_Toc229383608"/>
      <w:bookmarkStart w:id="113" w:name="_Toc229454099"/>
      <w:bookmarkStart w:id="114" w:name="_Toc230331846"/>
      <w:bookmarkStart w:id="115" w:name="_Toc230405697"/>
      <w:bookmarkStart w:id="116" w:name="_Toc230493692"/>
      <w:bookmarkStart w:id="117" w:name="_Toc230493996"/>
      <w:bookmarkStart w:id="118" w:name="_Toc230494119"/>
      <w:bookmarkStart w:id="119" w:name="_Toc230494242"/>
      <w:bookmarkStart w:id="120" w:name="_Toc230494602"/>
      <w:bookmarkStart w:id="121" w:name="_Toc230494816"/>
      <w:bookmarkStart w:id="122" w:name="_Toc229383609"/>
      <w:bookmarkStart w:id="123" w:name="_Toc229454100"/>
      <w:bookmarkStart w:id="124" w:name="_Toc230331847"/>
      <w:bookmarkStart w:id="125" w:name="_Toc230405698"/>
      <w:bookmarkStart w:id="126" w:name="_Toc230493693"/>
      <w:bookmarkStart w:id="127" w:name="_Toc230493997"/>
      <w:bookmarkStart w:id="128" w:name="_Toc230494120"/>
      <w:bookmarkStart w:id="129" w:name="_Toc230494243"/>
      <w:bookmarkStart w:id="130" w:name="_Toc230494603"/>
      <w:bookmarkStart w:id="131" w:name="_Toc230494817"/>
      <w:bookmarkStart w:id="132" w:name="_Toc229383610"/>
      <w:bookmarkStart w:id="133" w:name="_Toc229454101"/>
      <w:bookmarkStart w:id="134" w:name="_Toc230331848"/>
      <w:bookmarkStart w:id="135" w:name="_Toc230405699"/>
      <w:bookmarkStart w:id="136" w:name="_Toc230493694"/>
      <w:bookmarkStart w:id="137" w:name="_Toc230493998"/>
      <w:bookmarkStart w:id="138" w:name="_Toc230494121"/>
      <w:bookmarkStart w:id="139" w:name="_Toc230494244"/>
      <w:bookmarkStart w:id="140" w:name="_Toc230494604"/>
      <w:bookmarkStart w:id="141" w:name="_Toc230494818"/>
      <w:bookmarkStart w:id="142" w:name="_Toc229383611"/>
      <w:bookmarkStart w:id="143" w:name="_Toc229454102"/>
      <w:bookmarkStart w:id="144" w:name="_Toc230331849"/>
      <w:bookmarkStart w:id="145" w:name="_Toc230405700"/>
      <w:bookmarkStart w:id="146" w:name="_Toc230493695"/>
      <w:bookmarkStart w:id="147" w:name="_Toc230493999"/>
      <w:bookmarkStart w:id="148" w:name="_Toc230494122"/>
      <w:bookmarkStart w:id="149" w:name="_Toc230494245"/>
      <w:bookmarkStart w:id="150" w:name="_Toc230494605"/>
      <w:bookmarkStart w:id="151" w:name="_Toc230494819"/>
      <w:bookmarkStart w:id="152" w:name="_Toc229383612"/>
      <w:bookmarkStart w:id="153" w:name="_Toc229454103"/>
      <w:bookmarkStart w:id="154" w:name="_Toc230331850"/>
      <w:bookmarkStart w:id="155" w:name="_Toc230405701"/>
      <w:bookmarkStart w:id="156" w:name="_Toc230493696"/>
      <w:bookmarkStart w:id="157" w:name="_Toc230494000"/>
      <w:bookmarkStart w:id="158" w:name="_Toc230494123"/>
      <w:bookmarkStart w:id="159" w:name="_Toc230494246"/>
      <w:bookmarkStart w:id="160" w:name="_Toc230494606"/>
      <w:bookmarkStart w:id="161" w:name="_Toc230494820"/>
      <w:bookmarkStart w:id="162" w:name="_Toc229383613"/>
      <w:bookmarkStart w:id="163" w:name="_Toc229454104"/>
      <w:bookmarkStart w:id="164" w:name="_Toc230331851"/>
      <w:bookmarkStart w:id="165" w:name="_Toc230405702"/>
      <w:bookmarkStart w:id="166" w:name="_Toc230493697"/>
      <w:bookmarkStart w:id="167" w:name="_Toc230494001"/>
      <w:bookmarkStart w:id="168" w:name="_Toc230494124"/>
      <w:bookmarkStart w:id="169" w:name="_Toc230494247"/>
      <w:bookmarkStart w:id="170" w:name="_Toc230494607"/>
      <w:bookmarkStart w:id="171" w:name="_Toc230494821"/>
      <w:bookmarkStart w:id="172" w:name="_Toc229383614"/>
      <w:bookmarkStart w:id="173" w:name="_Toc229454105"/>
      <w:bookmarkStart w:id="174" w:name="_Toc230331852"/>
      <w:bookmarkStart w:id="175" w:name="_Toc230405703"/>
      <w:bookmarkStart w:id="176" w:name="_Toc230493698"/>
      <w:bookmarkStart w:id="177" w:name="_Toc230494002"/>
      <w:bookmarkStart w:id="178" w:name="_Toc230494125"/>
      <w:bookmarkStart w:id="179" w:name="_Toc230494248"/>
      <w:bookmarkStart w:id="180" w:name="_Toc230494608"/>
      <w:bookmarkStart w:id="181" w:name="_Toc230494822"/>
      <w:bookmarkStart w:id="182" w:name="_Toc229383615"/>
      <w:bookmarkStart w:id="183" w:name="_Toc229454106"/>
      <w:bookmarkStart w:id="184" w:name="_Toc230331853"/>
      <w:bookmarkStart w:id="185" w:name="_Toc230405704"/>
      <w:bookmarkStart w:id="186" w:name="_Toc230493699"/>
      <w:bookmarkStart w:id="187" w:name="_Toc230494003"/>
      <w:bookmarkStart w:id="188" w:name="_Toc230494126"/>
      <w:bookmarkStart w:id="189" w:name="_Toc230494249"/>
      <w:bookmarkStart w:id="190" w:name="_Toc230494609"/>
      <w:bookmarkStart w:id="191" w:name="_Toc230494823"/>
      <w:bookmarkStart w:id="192" w:name="_Toc229383616"/>
      <w:bookmarkStart w:id="193" w:name="_Toc229454107"/>
      <w:bookmarkStart w:id="194" w:name="_Toc230331854"/>
      <w:bookmarkStart w:id="195" w:name="_Toc230405705"/>
      <w:bookmarkStart w:id="196" w:name="_Toc230493700"/>
      <w:bookmarkStart w:id="197" w:name="_Toc230494004"/>
      <w:bookmarkStart w:id="198" w:name="_Toc230494127"/>
      <w:bookmarkStart w:id="199" w:name="_Toc230494250"/>
      <w:bookmarkStart w:id="200" w:name="_Toc230494610"/>
      <w:bookmarkStart w:id="201" w:name="_Toc230494824"/>
      <w:bookmarkStart w:id="202" w:name="_Toc229383617"/>
      <w:bookmarkStart w:id="203" w:name="_Toc229454108"/>
      <w:bookmarkStart w:id="204" w:name="_Toc230331855"/>
      <w:bookmarkStart w:id="205" w:name="_Toc230405706"/>
      <w:bookmarkStart w:id="206" w:name="_Toc230493701"/>
      <w:bookmarkStart w:id="207" w:name="_Toc230494005"/>
      <w:bookmarkStart w:id="208" w:name="_Toc230494128"/>
      <w:bookmarkStart w:id="209" w:name="_Toc230494251"/>
      <w:bookmarkStart w:id="210" w:name="_Toc230494611"/>
      <w:bookmarkStart w:id="211" w:name="_Toc230494825"/>
      <w:bookmarkStart w:id="212" w:name="_Toc229383618"/>
      <w:bookmarkStart w:id="213" w:name="_Toc229454109"/>
      <w:bookmarkStart w:id="214" w:name="_Toc230331856"/>
      <w:bookmarkStart w:id="215" w:name="_Toc230405707"/>
      <w:bookmarkStart w:id="216" w:name="_Toc230493702"/>
      <w:bookmarkStart w:id="217" w:name="_Toc230494006"/>
      <w:bookmarkStart w:id="218" w:name="_Toc230494129"/>
      <w:bookmarkStart w:id="219" w:name="_Toc230494252"/>
      <w:bookmarkStart w:id="220" w:name="_Toc230494612"/>
      <w:bookmarkStart w:id="221" w:name="_Toc230494826"/>
      <w:bookmarkStart w:id="222" w:name="_Toc229383619"/>
      <w:bookmarkStart w:id="223" w:name="_Toc229454110"/>
      <w:bookmarkStart w:id="224" w:name="_Toc230331857"/>
      <w:bookmarkStart w:id="225" w:name="_Toc230405708"/>
      <w:bookmarkStart w:id="226" w:name="_Toc230493703"/>
      <w:bookmarkStart w:id="227" w:name="_Toc230494007"/>
      <w:bookmarkStart w:id="228" w:name="_Toc230494130"/>
      <w:bookmarkStart w:id="229" w:name="_Toc230494253"/>
      <w:bookmarkStart w:id="230" w:name="_Toc230494613"/>
      <w:bookmarkStart w:id="231" w:name="_Toc230494827"/>
      <w:bookmarkStart w:id="232" w:name="_Toc229383620"/>
      <w:bookmarkStart w:id="233" w:name="_Toc229454111"/>
      <w:bookmarkStart w:id="234" w:name="_Toc230331858"/>
      <w:bookmarkStart w:id="235" w:name="_Toc230405709"/>
      <w:bookmarkStart w:id="236" w:name="_Toc230493704"/>
      <w:bookmarkStart w:id="237" w:name="_Toc230494008"/>
      <w:bookmarkStart w:id="238" w:name="_Toc230494131"/>
      <w:bookmarkStart w:id="239" w:name="_Toc230494254"/>
      <w:bookmarkStart w:id="240" w:name="_Toc230494614"/>
      <w:bookmarkStart w:id="241" w:name="_Toc230494828"/>
      <w:bookmarkStart w:id="242" w:name="_Toc229383621"/>
      <w:bookmarkStart w:id="243" w:name="_Toc229454112"/>
      <w:bookmarkStart w:id="244" w:name="_Toc230331859"/>
      <w:bookmarkStart w:id="245" w:name="_Toc230405710"/>
      <w:bookmarkStart w:id="246" w:name="_Toc230493705"/>
      <w:bookmarkStart w:id="247" w:name="_Toc230494009"/>
      <w:bookmarkStart w:id="248" w:name="_Toc230494132"/>
      <w:bookmarkStart w:id="249" w:name="_Toc230494255"/>
      <w:bookmarkStart w:id="250" w:name="_Toc230494615"/>
      <w:bookmarkStart w:id="251" w:name="_Toc230494829"/>
      <w:bookmarkStart w:id="252" w:name="_Toc229383622"/>
      <w:bookmarkStart w:id="253" w:name="_Toc229454113"/>
      <w:bookmarkStart w:id="254" w:name="_Toc230331860"/>
      <w:bookmarkStart w:id="255" w:name="_Toc230405711"/>
      <w:bookmarkStart w:id="256" w:name="_Toc230493706"/>
      <w:bookmarkStart w:id="257" w:name="_Toc230494010"/>
      <w:bookmarkStart w:id="258" w:name="_Toc230494133"/>
      <w:bookmarkStart w:id="259" w:name="_Toc230494256"/>
      <w:bookmarkStart w:id="260" w:name="_Toc230494616"/>
      <w:bookmarkStart w:id="261" w:name="_Toc230494830"/>
      <w:bookmarkStart w:id="262" w:name="_Toc229383623"/>
      <w:bookmarkStart w:id="263" w:name="_Toc229454114"/>
      <w:bookmarkStart w:id="264" w:name="_Toc230331861"/>
      <w:bookmarkStart w:id="265" w:name="_Toc230405712"/>
      <w:bookmarkStart w:id="266" w:name="_Toc230493707"/>
      <w:bookmarkStart w:id="267" w:name="_Toc230494011"/>
      <w:bookmarkStart w:id="268" w:name="_Toc230494134"/>
      <w:bookmarkStart w:id="269" w:name="_Toc230494257"/>
      <w:bookmarkStart w:id="270" w:name="_Toc230494617"/>
      <w:bookmarkStart w:id="271" w:name="_Toc230494831"/>
      <w:bookmarkStart w:id="272" w:name="_Toc229383624"/>
      <w:bookmarkStart w:id="273" w:name="_Toc229454115"/>
      <w:bookmarkStart w:id="274" w:name="_Toc230331862"/>
      <w:bookmarkStart w:id="275" w:name="_Toc230405713"/>
      <w:bookmarkStart w:id="276" w:name="_Toc230493708"/>
      <w:bookmarkStart w:id="277" w:name="_Toc230494012"/>
      <w:bookmarkStart w:id="278" w:name="_Toc230494135"/>
      <w:bookmarkStart w:id="279" w:name="_Toc230494258"/>
      <w:bookmarkStart w:id="280" w:name="_Toc230494618"/>
      <w:bookmarkStart w:id="281" w:name="_Toc230494832"/>
      <w:bookmarkStart w:id="282" w:name="_Toc229383625"/>
      <w:bookmarkStart w:id="283" w:name="_Toc229454116"/>
      <w:bookmarkStart w:id="284" w:name="_Toc230331863"/>
      <w:bookmarkStart w:id="285" w:name="_Toc230405714"/>
      <w:bookmarkStart w:id="286" w:name="_Toc230493709"/>
      <w:bookmarkStart w:id="287" w:name="_Toc230494013"/>
      <w:bookmarkStart w:id="288" w:name="_Toc230494136"/>
      <w:bookmarkStart w:id="289" w:name="_Toc230494259"/>
      <w:bookmarkStart w:id="290" w:name="_Toc230494619"/>
      <w:bookmarkStart w:id="291" w:name="_Toc230494833"/>
      <w:bookmarkStart w:id="292" w:name="_Toc229383626"/>
      <w:bookmarkStart w:id="293" w:name="_Toc229454117"/>
      <w:bookmarkStart w:id="294" w:name="_Toc230331864"/>
      <w:bookmarkStart w:id="295" w:name="_Toc230405715"/>
      <w:bookmarkStart w:id="296" w:name="_Toc230493710"/>
      <w:bookmarkStart w:id="297" w:name="_Toc230494014"/>
      <w:bookmarkStart w:id="298" w:name="_Toc230494137"/>
      <w:bookmarkStart w:id="299" w:name="_Toc230494260"/>
      <w:bookmarkStart w:id="300" w:name="_Toc230494620"/>
      <w:bookmarkStart w:id="301" w:name="_Toc230494834"/>
      <w:bookmarkStart w:id="302" w:name="_Toc229383627"/>
      <w:bookmarkStart w:id="303" w:name="_Toc229454118"/>
      <w:bookmarkStart w:id="304" w:name="_Toc230331865"/>
      <w:bookmarkStart w:id="305" w:name="_Toc230405716"/>
      <w:bookmarkStart w:id="306" w:name="_Toc230493711"/>
      <w:bookmarkStart w:id="307" w:name="_Toc230494015"/>
      <w:bookmarkStart w:id="308" w:name="_Toc230494138"/>
      <w:bookmarkStart w:id="309" w:name="_Toc230494261"/>
      <w:bookmarkStart w:id="310" w:name="_Toc230494621"/>
      <w:bookmarkStart w:id="311" w:name="_Toc230494835"/>
      <w:bookmarkStart w:id="312" w:name="_Toc229383628"/>
      <w:bookmarkStart w:id="313" w:name="_Toc229454119"/>
      <w:bookmarkStart w:id="314" w:name="_Toc230331866"/>
      <w:bookmarkStart w:id="315" w:name="_Toc230405717"/>
      <w:bookmarkStart w:id="316" w:name="_Toc230493712"/>
      <w:bookmarkStart w:id="317" w:name="_Toc230494016"/>
      <w:bookmarkStart w:id="318" w:name="_Toc230494139"/>
      <w:bookmarkStart w:id="319" w:name="_Toc230494262"/>
      <w:bookmarkStart w:id="320" w:name="_Toc230494622"/>
      <w:bookmarkStart w:id="321" w:name="_Toc230494836"/>
      <w:bookmarkStart w:id="322" w:name="_Toc229383629"/>
      <w:bookmarkStart w:id="323" w:name="_Toc229454120"/>
      <w:bookmarkStart w:id="324" w:name="_Toc230331867"/>
      <w:bookmarkStart w:id="325" w:name="_Toc230405718"/>
      <w:bookmarkStart w:id="326" w:name="_Toc230493713"/>
      <w:bookmarkStart w:id="327" w:name="_Toc230494017"/>
      <w:bookmarkStart w:id="328" w:name="_Toc230494140"/>
      <w:bookmarkStart w:id="329" w:name="_Toc230494263"/>
      <w:bookmarkStart w:id="330" w:name="_Toc230494623"/>
      <w:bookmarkStart w:id="331" w:name="_Toc230494837"/>
      <w:bookmarkStart w:id="332" w:name="_Toc229383630"/>
      <w:bookmarkStart w:id="333" w:name="_Toc229454121"/>
      <w:bookmarkStart w:id="334" w:name="_Toc230331868"/>
      <w:bookmarkStart w:id="335" w:name="_Toc230405719"/>
      <w:bookmarkStart w:id="336" w:name="_Toc230493714"/>
      <w:bookmarkStart w:id="337" w:name="_Toc230494018"/>
      <w:bookmarkStart w:id="338" w:name="_Toc230494141"/>
      <w:bookmarkStart w:id="339" w:name="_Toc230494264"/>
      <w:bookmarkStart w:id="340" w:name="_Toc230494624"/>
      <w:bookmarkStart w:id="341" w:name="_Toc230494838"/>
      <w:bookmarkStart w:id="342" w:name="_Toc229383631"/>
      <w:bookmarkStart w:id="343" w:name="_Toc229454122"/>
      <w:bookmarkStart w:id="344" w:name="_Toc230331869"/>
      <w:bookmarkStart w:id="345" w:name="_Toc230405720"/>
      <w:bookmarkStart w:id="346" w:name="_Toc230493715"/>
      <w:bookmarkStart w:id="347" w:name="_Toc230494019"/>
      <w:bookmarkStart w:id="348" w:name="_Toc230494142"/>
      <w:bookmarkStart w:id="349" w:name="_Toc230494265"/>
      <w:bookmarkStart w:id="350" w:name="_Toc230494625"/>
      <w:bookmarkStart w:id="351" w:name="_Toc230494839"/>
      <w:bookmarkStart w:id="352" w:name="_Toc229383632"/>
      <w:bookmarkStart w:id="353" w:name="_Toc229454123"/>
      <w:bookmarkStart w:id="354" w:name="_Toc230331870"/>
      <w:bookmarkStart w:id="355" w:name="_Toc230405721"/>
      <w:bookmarkStart w:id="356" w:name="_Toc230493716"/>
      <w:bookmarkStart w:id="357" w:name="_Toc230494020"/>
      <w:bookmarkStart w:id="358" w:name="_Toc230494143"/>
      <w:bookmarkStart w:id="359" w:name="_Toc230494266"/>
      <w:bookmarkStart w:id="360" w:name="_Toc230494626"/>
      <w:bookmarkStart w:id="361" w:name="_Toc230494840"/>
      <w:bookmarkStart w:id="362" w:name="_Toc229383633"/>
      <w:bookmarkStart w:id="363" w:name="_Toc229454124"/>
      <w:bookmarkStart w:id="364" w:name="_Toc230331871"/>
      <w:bookmarkStart w:id="365" w:name="_Toc230405722"/>
      <w:bookmarkStart w:id="366" w:name="_Toc230493717"/>
      <w:bookmarkStart w:id="367" w:name="_Toc230494021"/>
      <w:bookmarkStart w:id="368" w:name="_Toc230494144"/>
      <w:bookmarkStart w:id="369" w:name="_Toc230494267"/>
      <w:bookmarkStart w:id="370" w:name="_Toc230494627"/>
      <w:bookmarkStart w:id="371" w:name="_Toc230494841"/>
      <w:bookmarkStart w:id="372" w:name="_Toc229383634"/>
      <w:bookmarkStart w:id="373" w:name="_Toc229454125"/>
      <w:bookmarkStart w:id="374" w:name="_Toc230331872"/>
      <w:bookmarkStart w:id="375" w:name="_Toc230405723"/>
      <w:bookmarkStart w:id="376" w:name="_Toc230493718"/>
      <w:bookmarkStart w:id="377" w:name="_Toc230494022"/>
      <w:bookmarkStart w:id="378" w:name="_Toc230494145"/>
      <w:bookmarkStart w:id="379" w:name="_Toc230494268"/>
      <w:bookmarkStart w:id="380" w:name="_Toc230494628"/>
      <w:bookmarkStart w:id="381" w:name="_Toc230494842"/>
      <w:bookmarkStart w:id="382" w:name="_Toc229383635"/>
      <w:bookmarkStart w:id="383" w:name="_Toc229454126"/>
      <w:bookmarkStart w:id="384" w:name="_Toc230331873"/>
      <w:bookmarkStart w:id="385" w:name="_Toc230405724"/>
      <w:bookmarkStart w:id="386" w:name="_Toc230493719"/>
      <w:bookmarkStart w:id="387" w:name="_Toc230494023"/>
      <w:bookmarkStart w:id="388" w:name="_Toc230494146"/>
      <w:bookmarkStart w:id="389" w:name="_Toc230494269"/>
      <w:bookmarkStart w:id="390" w:name="_Toc230494629"/>
      <w:bookmarkStart w:id="391" w:name="_Toc230494843"/>
      <w:bookmarkStart w:id="392" w:name="_Toc229383636"/>
      <w:bookmarkStart w:id="393" w:name="_Toc229454127"/>
      <w:bookmarkStart w:id="394" w:name="_Toc230331874"/>
      <w:bookmarkStart w:id="395" w:name="_Toc230405725"/>
      <w:bookmarkStart w:id="396" w:name="_Toc230493720"/>
      <w:bookmarkStart w:id="397" w:name="_Toc230494024"/>
      <w:bookmarkStart w:id="398" w:name="_Toc230494147"/>
      <w:bookmarkStart w:id="399" w:name="_Toc230494270"/>
      <w:bookmarkStart w:id="400" w:name="_Toc230494630"/>
      <w:bookmarkStart w:id="401" w:name="_Toc230494844"/>
      <w:bookmarkStart w:id="402" w:name="_Toc229383637"/>
      <w:bookmarkStart w:id="403" w:name="_Toc229454128"/>
      <w:bookmarkStart w:id="404" w:name="_Toc230331875"/>
      <w:bookmarkStart w:id="405" w:name="_Toc230405726"/>
      <w:bookmarkStart w:id="406" w:name="_Toc230493721"/>
      <w:bookmarkStart w:id="407" w:name="_Toc230494025"/>
      <w:bookmarkStart w:id="408" w:name="_Toc230494148"/>
      <w:bookmarkStart w:id="409" w:name="_Toc230494271"/>
      <w:bookmarkStart w:id="410" w:name="_Toc230494631"/>
      <w:bookmarkStart w:id="411" w:name="_Toc230494845"/>
      <w:bookmarkStart w:id="412" w:name="_Toc229383638"/>
      <w:bookmarkStart w:id="413" w:name="_Toc229454129"/>
      <w:bookmarkStart w:id="414" w:name="_Toc230331876"/>
      <w:bookmarkStart w:id="415" w:name="_Toc230405727"/>
      <w:bookmarkStart w:id="416" w:name="_Toc230493722"/>
      <w:bookmarkStart w:id="417" w:name="_Toc230494026"/>
      <w:bookmarkStart w:id="418" w:name="_Toc230494149"/>
      <w:bookmarkStart w:id="419" w:name="_Toc230494272"/>
      <w:bookmarkStart w:id="420" w:name="_Toc230494632"/>
      <w:bookmarkStart w:id="421" w:name="_Toc230494846"/>
      <w:bookmarkStart w:id="422" w:name="_Toc229383639"/>
      <w:bookmarkStart w:id="423" w:name="_Toc229454130"/>
      <w:bookmarkStart w:id="424" w:name="_Toc230331877"/>
      <w:bookmarkStart w:id="425" w:name="_Toc230405728"/>
      <w:bookmarkStart w:id="426" w:name="_Toc230493723"/>
      <w:bookmarkStart w:id="427" w:name="_Toc230494027"/>
      <w:bookmarkStart w:id="428" w:name="_Toc230494150"/>
      <w:bookmarkStart w:id="429" w:name="_Toc230494273"/>
      <w:bookmarkStart w:id="430" w:name="_Toc230494633"/>
      <w:bookmarkStart w:id="431" w:name="_Toc230494847"/>
      <w:bookmarkStart w:id="432" w:name="_Toc229383640"/>
      <w:bookmarkStart w:id="433" w:name="_Toc229454131"/>
      <w:bookmarkStart w:id="434" w:name="_Toc230331878"/>
      <w:bookmarkStart w:id="435" w:name="_Toc230405729"/>
      <w:bookmarkStart w:id="436" w:name="_Toc230493724"/>
      <w:bookmarkStart w:id="437" w:name="_Toc230494028"/>
      <w:bookmarkStart w:id="438" w:name="_Toc230494151"/>
      <w:bookmarkStart w:id="439" w:name="_Toc230494274"/>
      <w:bookmarkStart w:id="440" w:name="_Toc230494634"/>
      <w:bookmarkStart w:id="441" w:name="_Toc230494848"/>
      <w:bookmarkStart w:id="442" w:name="_Toc229383641"/>
      <w:bookmarkStart w:id="443" w:name="_Toc229454132"/>
      <w:bookmarkStart w:id="444" w:name="_Toc230331879"/>
      <w:bookmarkStart w:id="445" w:name="_Toc230405730"/>
      <w:bookmarkStart w:id="446" w:name="_Toc230493725"/>
      <w:bookmarkStart w:id="447" w:name="_Toc230494029"/>
      <w:bookmarkStart w:id="448" w:name="_Toc230494152"/>
      <w:bookmarkStart w:id="449" w:name="_Toc230494275"/>
      <w:bookmarkStart w:id="450" w:name="_Toc230494635"/>
      <w:bookmarkStart w:id="451" w:name="_Toc230494849"/>
      <w:bookmarkStart w:id="452" w:name="_Toc229383642"/>
      <w:bookmarkStart w:id="453" w:name="_Toc229454133"/>
      <w:bookmarkStart w:id="454" w:name="_Toc230331880"/>
      <w:bookmarkStart w:id="455" w:name="_Toc230405731"/>
      <w:bookmarkStart w:id="456" w:name="_Toc230493726"/>
      <w:bookmarkStart w:id="457" w:name="_Toc230494030"/>
      <w:bookmarkStart w:id="458" w:name="_Toc230494153"/>
      <w:bookmarkStart w:id="459" w:name="_Toc230494276"/>
      <w:bookmarkStart w:id="460" w:name="_Toc230494636"/>
      <w:bookmarkStart w:id="461" w:name="_Toc230494850"/>
      <w:bookmarkStart w:id="462" w:name="_Toc229383643"/>
      <w:bookmarkStart w:id="463" w:name="_Toc229454134"/>
      <w:bookmarkStart w:id="464" w:name="_Toc230331881"/>
      <w:bookmarkStart w:id="465" w:name="_Toc230405732"/>
      <w:bookmarkStart w:id="466" w:name="_Toc230493727"/>
      <w:bookmarkStart w:id="467" w:name="_Toc230494031"/>
      <w:bookmarkStart w:id="468" w:name="_Toc230494154"/>
      <w:bookmarkStart w:id="469" w:name="_Toc230494277"/>
      <w:bookmarkStart w:id="470" w:name="_Toc230494637"/>
      <w:bookmarkStart w:id="471" w:name="_Toc230494851"/>
      <w:bookmarkStart w:id="472" w:name="_Toc229383644"/>
      <w:bookmarkStart w:id="473" w:name="_Toc229454135"/>
      <w:bookmarkStart w:id="474" w:name="_Toc230331882"/>
      <w:bookmarkStart w:id="475" w:name="_Toc230405733"/>
      <w:bookmarkStart w:id="476" w:name="_Toc230493728"/>
      <w:bookmarkStart w:id="477" w:name="_Toc230494032"/>
      <w:bookmarkStart w:id="478" w:name="_Toc230494155"/>
      <w:bookmarkStart w:id="479" w:name="_Toc230494278"/>
      <w:bookmarkStart w:id="480" w:name="_Toc230494638"/>
      <w:bookmarkStart w:id="481" w:name="_Toc230494852"/>
      <w:bookmarkStart w:id="482" w:name="_Toc318364351"/>
      <w:bookmarkStart w:id="483" w:name="_Toc134007939"/>
      <w:bookmarkStart w:id="484" w:name="_Toc135227344"/>
      <w:bookmarkStart w:id="485" w:name="_Toc135227423"/>
      <w:bookmarkStart w:id="486" w:name="_Toc135227590"/>
      <w:bookmarkStart w:id="487" w:name="_Toc135229748"/>
      <w:bookmarkStart w:id="488" w:name="_Toc266358996"/>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rPr>
          <w:rFonts w:hint="eastAsia"/>
        </w:rPr>
        <w:t>流水线数据传输故障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4EC7732C" w14:textId="77777777" w:rsidR="00735093" w:rsidRDefault="00B20F07" w:rsidP="00735093">
      <w:pPr>
        <w:pStyle w:val="a3"/>
        <w:keepNext/>
        <w:ind w:firstLineChars="0" w:firstLine="0"/>
        <w:jc w:val="center"/>
      </w:pPr>
      <w:r>
        <w:rPr>
          <w:noProof/>
        </w:rPr>
        <w:drawing>
          <wp:inline distT="0" distB="0" distL="0" distR="0" wp14:anchorId="4C7233EC" wp14:editId="6FAAE219">
            <wp:extent cx="4298344" cy="2867025"/>
            <wp:effectExtent l="0" t="0" r="6985" b="0"/>
            <wp:docPr id="61444" name="图片 6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3690" cy="2870591"/>
                    </a:xfrm>
                    <a:prstGeom prst="rect">
                      <a:avLst/>
                    </a:prstGeom>
                  </pic:spPr>
                </pic:pic>
              </a:graphicData>
            </a:graphic>
          </wp:inline>
        </w:drawing>
      </w:r>
    </w:p>
    <w:p w14:paraId="124DD951" w14:textId="03365B1D" w:rsidR="000349F6" w:rsidRDefault="00735093" w:rsidP="00735093">
      <w:pPr>
        <w:pStyle w:val="aff1"/>
        <w:spacing w:before="91" w:after="91"/>
        <w:ind w:firstLine="420"/>
      </w:pPr>
      <w:bookmarkStart w:id="489" w:name="_Ref477785278"/>
      <w:r>
        <w:rPr>
          <w:rFonts w:hint="eastAsia"/>
        </w:rPr>
        <w:t xml:space="preserve">图 </w:t>
      </w:r>
      <w:r w:rsidR="00956513">
        <w:fldChar w:fldCharType="begin"/>
      </w:r>
      <w:r w:rsidR="00956513">
        <w:instrText xml:space="preserve"> </w:instrText>
      </w:r>
      <w:r w:rsidR="00956513">
        <w:rPr>
          <w:rFonts w:hint="eastAsia"/>
        </w:rPr>
        <w:instrText>STYLEREF 1 \s</w:instrText>
      </w:r>
      <w:r w:rsidR="00956513">
        <w:instrText xml:space="preserve"> </w:instrText>
      </w:r>
      <w:r w:rsidR="00956513">
        <w:fldChar w:fldCharType="separate"/>
      </w:r>
      <w:r w:rsidR="00703850">
        <w:rPr>
          <w:noProof/>
        </w:rPr>
        <w:t>4</w:t>
      </w:r>
      <w:r w:rsidR="00956513">
        <w:fldChar w:fldCharType="end"/>
      </w:r>
      <w:r w:rsidR="00956513">
        <w:noBreakHyphen/>
      </w:r>
      <w:r w:rsidR="00956513">
        <w:fldChar w:fldCharType="begin"/>
      </w:r>
      <w:r w:rsidR="00956513">
        <w:instrText xml:space="preserve"> </w:instrText>
      </w:r>
      <w:r w:rsidR="00956513">
        <w:rPr>
          <w:rFonts w:hint="eastAsia"/>
        </w:rPr>
        <w:instrText>SEQ 图 \* ARABIC \s 1</w:instrText>
      </w:r>
      <w:r w:rsidR="00956513">
        <w:instrText xml:space="preserve"> </w:instrText>
      </w:r>
      <w:r w:rsidR="00956513">
        <w:fldChar w:fldCharType="separate"/>
      </w:r>
      <w:r w:rsidR="00703850">
        <w:rPr>
          <w:noProof/>
        </w:rPr>
        <w:t>10</w:t>
      </w:r>
      <w:r w:rsidR="00956513">
        <w:fldChar w:fldCharType="end"/>
      </w:r>
      <w:bookmarkEnd w:id="489"/>
      <w:r>
        <w:t xml:space="preserve"> </w:t>
      </w:r>
      <w:r>
        <w:rPr>
          <w:rFonts w:hint="eastAsia"/>
        </w:rPr>
        <w:t>流水寄存器部分电路图</w:t>
      </w:r>
    </w:p>
    <w:p w14:paraId="27A97CA7" w14:textId="77777777" w:rsidR="00104331" w:rsidRDefault="00104331" w:rsidP="00104331">
      <w:pPr>
        <w:pStyle w:val="a3"/>
        <w:ind w:rightChars="11" w:right="26" w:firstLine="482"/>
      </w:pPr>
      <w:r w:rsidRPr="007E12D0">
        <w:rPr>
          <w:rFonts w:hint="eastAsia"/>
          <w:b/>
        </w:rPr>
        <w:t>故障</w:t>
      </w:r>
      <w:r>
        <w:rPr>
          <w:rFonts w:hint="eastAsia"/>
          <w:b/>
        </w:rPr>
        <w:t>现象</w:t>
      </w:r>
      <w:r w:rsidRPr="007E12D0">
        <w:rPr>
          <w:rFonts w:hint="eastAsia"/>
          <w:b/>
        </w:rPr>
        <w:t>：</w:t>
      </w:r>
      <w:r w:rsidRPr="003F7EE1">
        <w:rPr>
          <w:rFonts w:hint="eastAsia"/>
        </w:rPr>
        <w:t>数据输出显示</w:t>
      </w:r>
      <w:r w:rsidRPr="003F7EE1">
        <w:rPr>
          <w:rFonts w:hint="eastAsia"/>
        </w:rPr>
        <w:t>Error</w:t>
      </w:r>
      <w:r w:rsidRPr="003F7EE1">
        <w:rPr>
          <w:rFonts w:hint="eastAsia"/>
        </w:rPr>
        <w:t>（即输出</w:t>
      </w:r>
      <w:r w:rsidRPr="003F7EE1">
        <w:rPr>
          <w:rFonts w:hint="eastAsia"/>
        </w:rPr>
        <w:t>xxxxxxxx</w:t>
      </w:r>
      <w:r w:rsidRPr="003F7EE1">
        <w:rPr>
          <w:rFonts w:hint="eastAsia"/>
        </w:rPr>
        <w:t>）。</w:t>
      </w:r>
    </w:p>
    <w:p w14:paraId="2C1FDD00" w14:textId="7CA1B666" w:rsidR="00104331" w:rsidRPr="00A91B4A" w:rsidRDefault="00104331" w:rsidP="00104331">
      <w:pPr>
        <w:pStyle w:val="a3"/>
        <w:ind w:rightChars="11" w:right="26" w:firstLine="482"/>
      </w:pPr>
      <w:r>
        <w:rPr>
          <w:rFonts w:hint="eastAsia"/>
          <w:b/>
        </w:rPr>
        <w:lastRenderedPageBreak/>
        <w:t>原因分析</w:t>
      </w:r>
      <w:r w:rsidRPr="007E12D0">
        <w:rPr>
          <w:rFonts w:hint="eastAsia"/>
          <w:b/>
        </w:rPr>
        <w:t>：</w:t>
      </w:r>
      <w:r>
        <w:rPr>
          <w:rFonts w:hint="eastAsia"/>
        </w:rPr>
        <w:t>如</w:t>
      </w:r>
      <w:r>
        <w:fldChar w:fldCharType="begin"/>
      </w:r>
      <w:r>
        <w:instrText xml:space="preserve"> </w:instrText>
      </w:r>
      <w:r>
        <w:rPr>
          <w:rFonts w:hint="eastAsia"/>
        </w:rPr>
        <w:instrText>REF _Ref477785278 \h</w:instrText>
      </w:r>
      <w:r>
        <w:instrText xml:space="preserve"> </w:instrText>
      </w:r>
      <w:r>
        <w:fldChar w:fldCharType="separate"/>
      </w:r>
      <w:r w:rsidR="00703850">
        <w:rPr>
          <w:rFonts w:hint="eastAsia"/>
        </w:rPr>
        <w:t>图</w:t>
      </w:r>
      <w:r w:rsidR="00703850">
        <w:rPr>
          <w:rFonts w:hint="eastAsia"/>
        </w:rPr>
        <w:t xml:space="preserve"> </w:t>
      </w:r>
      <w:r w:rsidR="00703850">
        <w:rPr>
          <w:noProof/>
        </w:rPr>
        <w:t>4</w:t>
      </w:r>
      <w:r w:rsidR="00703850">
        <w:noBreakHyphen/>
      </w:r>
      <w:r w:rsidR="00703850">
        <w:rPr>
          <w:noProof/>
        </w:rPr>
        <w:t>10</w:t>
      </w:r>
      <w:r>
        <w:fldChar w:fldCharType="end"/>
      </w:r>
      <w:r>
        <w:rPr>
          <w:rFonts w:hint="eastAsia"/>
        </w:rPr>
        <w:t>，刚开始做的时候输入端分线器没用到的位就直接挂起，没有输入，这样会导致寄存器的输入相应的位为</w:t>
      </w:r>
      <w:r>
        <w:rPr>
          <w:rFonts w:hint="eastAsia"/>
        </w:rPr>
        <w:t>Error</w:t>
      </w:r>
      <w:r>
        <w:rPr>
          <w:rFonts w:hint="eastAsia"/>
        </w:rPr>
        <w:t>，导致寄存器无法传递数据，寄存器的输出为</w:t>
      </w:r>
      <w:r>
        <w:rPr>
          <w:rFonts w:hint="eastAsia"/>
        </w:rPr>
        <w:t>Error</w:t>
      </w:r>
      <w:r>
        <w:rPr>
          <w:rFonts w:hint="eastAsia"/>
        </w:rPr>
        <w:t>。</w:t>
      </w:r>
    </w:p>
    <w:p w14:paraId="76CA38B8" w14:textId="4612672E" w:rsidR="00104331" w:rsidRPr="00104331" w:rsidRDefault="00104331" w:rsidP="00104331">
      <w:pPr>
        <w:pStyle w:val="a3"/>
        <w:ind w:rightChars="11" w:right="26" w:firstLine="482"/>
      </w:pPr>
      <w:r w:rsidRPr="007E12D0">
        <w:rPr>
          <w:rFonts w:hint="eastAsia"/>
          <w:b/>
        </w:rPr>
        <w:t>解决方案</w:t>
      </w:r>
      <w:r>
        <w:rPr>
          <w:rFonts w:hint="eastAsia"/>
          <w:b/>
        </w:rPr>
        <w:t>：</w:t>
      </w:r>
      <w:r w:rsidRPr="003F7EE1">
        <w:rPr>
          <w:rFonts w:hint="eastAsia"/>
        </w:rPr>
        <w:t>寄存器输入端分线器未使用位全部与常量</w:t>
      </w:r>
      <w:r w:rsidRPr="003F7EE1">
        <w:rPr>
          <w:rFonts w:hint="eastAsia"/>
        </w:rPr>
        <w:t>0</w:t>
      </w:r>
      <w:r w:rsidRPr="003F7EE1">
        <w:rPr>
          <w:rFonts w:hint="eastAsia"/>
        </w:rPr>
        <w:t>相连接。</w:t>
      </w:r>
    </w:p>
    <w:p w14:paraId="16F78870" w14:textId="7F071C05" w:rsidR="007F0E4F" w:rsidRPr="006A22E1" w:rsidRDefault="007F0E4F" w:rsidP="007F0E4F">
      <w:pPr>
        <w:pStyle w:val="30"/>
        <w:spacing w:before="229"/>
        <w:ind w:left="120"/>
      </w:pPr>
      <w:r>
        <w:rPr>
          <w:rFonts w:hint="eastAsia"/>
        </w:rPr>
        <w:t>重定向流水线</w:t>
      </w:r>
      <w:r w:rsidRPr="006A22E1">
        <w:rPr>
          <w:rFonts w:hint="eastAsia"/>
        </w:rPr>
        <w:t>故障</w:t>
      </w:r>
    </w:p>
    <w:p w14:paraId="3139EC7B" w14:textId="31625B97" w:rsidR="007F0E4F" w:rsidRPr="00BA7430" w:rsidRDefault="007F0E4F" w:rsidP="007F0E4F">
      <w:pPr>
        <w:pStyle w:val="a3"/>
        <w:ind w:rightChars="11" w:right="26" w:firstLine="480"/>
      </w:pPr>
      <w:r>
        <w:rPr>
          <w:rFonts w:hint="eastAsia"/>
        </w:rPr>
        <w:t>重定向流水线测试时，运行错误</w:t>
      </w:r>
      <w:r w:rsidRPr="00BA7430">
        <w:rPr>
          <w:rFonts w:hint="eastAsia"/>
        </w:rPr>
        <w:t>。</w:t>
      </w:r>
    </w:p>
    <w:p w14:paraId="16320294" w14:textId="0907C1C3" w:rsidR="007F0E4F" w:rsidRPr="001816F9" w:rsidRDefault="007F0E4F" w:rsidP="007F0E4F">
      <w:pPr>
        <w:pStyle w:val="a3"/>
        <w:ind w:rightChars="11" w:right="26" w:firstLine="482"/>
        <w:rPr>
          <w:b/>
        </w:rPr>
      </w:pPr>
      <w:r w:rsidRPr="001816F9">
        <w:rPr>
          <w:rFonts w:hint="eastAsia"/>
          <w:b/>
        </w:rPr>
        <w:t>故障现象：</w:t>
      </w:r>
      <w:r w:rsidRPr="008F701C">
        <w:rPr>
          <w:rFonts w:hint="eastAsia"/>
        </w:rPr>
        <w:t>数码管一直显示全</w:t>
      </w:r>
      <w:r w:rsidRPr="008F701C">
        <w:rPr>
          <w:rFonts w:hint="eastAsia"/>
        </w:rPr>
        <w:t>0</w:t>
      </w:r>
      <w:r w:rsidRPr="008F701C">
        <w:rPr>
          <w:rFonts w:hint="eastAsia"/>
        </w:rPr>
        <w:t>，</w:t>
      </w:r>
      <w:r w:rsidR="00B60791" w:rsidRPr="008F701C">
        <w:rPr>
          <w:rFonts w:hint="eastAsia"/>
        </w:rPr>
        <w:t>之后测试流水线中断的时候，中断返回地址错误，导致不能正常返回中断</w:t>
      </w:r>
      <w:r w:rsidR="008F701C" w:rsidRPr="008F701C">
        <w:rPr>
          <w:rFonts w:hint="eastAsia"/>
        </w:rPr>
        <w:t>，排序结果为</w:t>
      </w:r>
      <w:r w:rsidR="008F701C" w:rsidRPr="008F701C">
        <w:rPr>
          <w:rFonts w:hint="eastAsia"/>
        </w:rPr>
        <w:t>dcba</w:t>
      </w:r>
      <w:r w:rsidR="008F701C" w:rsidRPr="008F701C">
        <w:t>9876654321</w:t>
      </w:r>
      <w:r w:rsidR="00B60791" w:rsidRPr="008F701C">
        <w:rPr>
          <w:rFonts w:hint="eastAsia"/>
        </w:rPr>
        <w:t>。</w:t>
      </w:r>
    </w:p>
    <w:p w14:paraId="3CA1A129" w14:textId="7AFCA1A5" w:rsidR="00B60791" w:rsidRPr="008F701C" w:rsidRDefault="007F0E4F" w:rsidP="007F0E4F">
      <w:pPr>
        <w:pStyle w:val="a3"/>
        <w:ind w:rightChars="11" w:right="26" w:firstLine="482"/>
      </w:pPr>
      <w:r w:rsidRPr="001816F9">
        <w:rPr>
          <w:rFonts w:hint="eastAsia"/>
          <w:b/>
        </w:rPr>
        <w:t>原因分析：</w:t>
      </w:r>
      <w:r w:rsidR="00B60791" w:rsidRPr="008F701C">
        <w:rPr>
          <w:rFonts w:hint="eastAsia"/>
        </w:rPr>
        <w:t>在</w:t>
      </w:r>
      <w:r w:rsidR="00B60791" w:rsidRPr="008F701C">
        <w:rPr>
          <w:rFonts w:hint="eastAsia"/>
        </w:rPr>
        <w:t>logisim</w:t>
      </w:r>
      <w:r w:rsidR="00B60791" w:rsidRPr="008F701C">
        <w:rPr>
          <w:rFonts w:hint="eastAsia"/>
        </w:rPr>
        <w:t>上单步跟踪程序的运行，对比</w:t>
      </w:r>
      <w:r w:rsidR="00B60791" w:rsidRPr="008F701C">
        <w:rPr>
          <w:rFonts w:hint="eastAsia"/>
        </w:rPr>
        <w:t>mars</w:t>
      </w:r>
      <w:r w:rsidR="00B60791" w:rsidRPr="008F701C">
        <w:rPr>
          <w:rFonts w:hint="eastAsia"/>
        </w:rPr>
        <w:t>上的运行结果，当</w:t>
      </w:r>
      <w:r w:rsidR="00B60791" w:rsidRPr="008F701C">
        <w:rPr>
          <w:rFonts w:hint="eastAsia"/>
        </w:rPr>
        <w:t>syscall</w:t>
      </w:r>
      <w:r w:rsidR="00B60791" w:rsidRPr="008F701C">
        <w:rPr>
          <w:rFonts w:hint="eastAsia"/>
        </w:rPr>
        <w:t>指令执行到</w:t>
      </w:r>
      <w:r w:rsidR="00B60791" w:rsidRPr="008F701C">
        <w:rPr>
          <w:rFonts w:hint="eastAsia"/>
        </w:rPr>
        <w:t>ID</w:t>
      </w:r>
      <w:r w:rsidR="00B60791" w:rsidRPr="008F701C">
        <w:rPr>
          <w:rFonts w:hint="eastAsia"/>
        </w:rPr>
        <w:t>段的时候，发现此时的</w:t>
      </w:r>
      <w:r w:rsidR="00B60791" w:rsidRPr="008F701C">
        <w:rPr>
          <w:rFonts w:hint="eastAsia"/>
        </w:rPr>
        <w:t>$v0</w:t>
      </w:r>
      <w:r w:rsidR="00B60791" w:rsidRPr="008F701C">
        <w:rPr>
          <w:rFonts w:hint="eastAsia"/>
        </w:rPr>
        <w:t>和</w:t>
      </w:r>
      <w:r w:rsidR="00B60791" w:rsidRPr="008F701C">
        <w:rPr>
          <w:rFonts w:hint="eastAsia"/>
        </w:rPr>
        <w:t>$a0</w:t>
      </w:r>
      <w:r w:rsidR="00B60791" w:rsidRPr="008F701C">
        <w:rPr>
          <w:rFonts w:hint="eastAsia"/>
        </w:rPr>
        <w:t>不是想要的值，因为此时还没对</w:t>
      </w:r>
      <w:r w:rsidR="00B60791" w:rsidRPr="008F701C">
        <w:rPr>
          <w:rFonts w:hint="eastAsia"/>
        </w:rPr>
        <w:t>$v0</w:t>
      </w:r>
      <w:r w:rsidR="00B60791" w:rsidRPr="008F701C">
        <w:rPr>
          <w:rFonts w:hint="eastAsia"/>
        </w:rPr>
        <w:t>和</w:t>
      </w:r>
      <w:r w:rsidR="00B60791" w:rsidRPr="008F701C">
        <w:rPr>
          <w:rFonts w:hint="eastAsia"/>
        </w:rPr>
        <w:t>$a0</w:t>
      </w:r>
      <w:r w:rsidR="00B60791" w:rsidRPr="008F701C">
        <w:rPr>
          <w:rFonts w:hint="eastAsia"/>
        </w:rPr>
        <w:t>进行写操作，结论是忘记对</w:t>
      </w:r>
      <w:r w:rsidR="00B60791" w:rsidRPr="008F701C">
        <w:rPr>
          <w:rFonts w:hint="eastAsia"/>
        </w:rPr>
        <w:t>syacall</w:t>
      </w:r>
      <w:r w:rsidR="00B60791" w:rsidRPr="008F701C">
        <w:rPr>
          <w:rFonts w:hint="eastAsia"/>
        </w:rPr>
        <w:t>两个特殊寄存器进行重定向。</w:t>
      </w:r>
    </w:p>
    <w:p w14:paraId="17999DB7" w14:textId="475DF9D7" w:rsidR="007F0E4F" w:rsidRPr="008F701C" w:rsidRDefault="00B60791" w:rsidP="00B60791">
      <w:pPr>
        <w:pStyle w:val="a3"/>
        <w:ind w:rightChars="11" w:right="26" w:firstLine="480"/>
      </w:pPr>
      <w:r w:rsidRPr="008F701C">
        <w:rPr>
          <w:rFonts w:hint="eastAsia"/>
        </w:rPr>
        <w:t>测试中断程序，单步运行到</w:t>
      </w:r>
      <w:r w:rsidRPr="008F701C">
        <w:rPr>
          <w:rFonts w:hint="eastAsia"/>
        </w:rPr>
        <w:t>mtc0</w:t>
      </w:r>
      <w:r w:rsidRPr="008F701C">
        <w:rPr>
          <w:rFonts w:hint="eastAsia"/>
        </w:rPr>
        <w:t>指令，发现</w:t>
      </w:r>
      <w:r w:rsidRPr="008F701C">
        <w:rPr>
          <w:rFonts w:hint="eastAsia"/>
        </w:rPr>
        <w:t>mtc</w:t>
      </w:r>
      <w:r w:rsidRPr="008F701C">
        <w:t>0</w:t>
      </w:r>
      <w:r w:rsidRPr="008F701C">
        <w:rPr>
          <w:rFonts w:hint="eastAsia"/>
        </w:rPr>
        <w:t>写入协处理器的值不是想要的值，结论是未对</w:t>
      </w:r>
      <w:r w:rsidRPr="008F701C">
        <w:rPr>
          <w:rFonts w:hint="eastAsia"/>
        </w:rPr>
        <w:t>mtc</w:t>
      </w:r>
      <w:r w:rsidRPr="008F701C">
        <w:t>0</w:t>
      </w:r>
      <w:r w:rsidRPr="008F701C">
        <w:rPr>
          <w:rFonts w:hint="eastAsia"/>
        </w:rPr>
        <w:t>和</w:t>
      </w:r>
      <w:r w:rsidRPr="008F701C">
        <w:rPr>
          <w:rFonts w:hint="eastAsia"/>
        </w:rPr>
        <w:t>mfc</w:t>
      </w:r>
      <w:r w:rsidRPr="008F701C">
        <w:t>0</w:t>
      </w:r>
      <w:r w:rsidRPr="008F701C">
        <w:rPr>
          <w:rFonts w:hint="eastAsia"/>
        </w:rPr>
        <w:t>等指令进行重定向处理。</w:t>
      </w:r>
    </w:p>
    <w:p w14:paraId="7B46758F" w14:textId="5C90634E" w:rsidR="008F701C" w:rsidRPr="008F701C" w:rsidRDefault="008F701C" w:rsidP="00B60791">
      <w:pPr>
        <w:pStyle w:val="a3"/>
        <w:ind w:rightChars="11" w:right="26" w:firstLine="480"/>
      </w:pPr>
      <w:r w:rsidRPr="008F701C">
        <w:rPr>
          <w:rFonts w:hint="eastAsia"/>
        </w:rPr>
        <w:t>单步测试排序程序，发现运行到</w:t>
      </w:r>
      <w:r w:rsidRPr="008F701C">
        <w:rPr>
          <w:rFonts w:hint="eastAsia"/>
        </w:rPr>
        <w:t>sw</w:t>
      </w:r>
      <w:r w:rsidRPr="008F701C">
        <w:rPr>
          <w:rFonts w:hint="eastAsia"/>
        </w:rPr>
        <w:t>指令时，存储的地址不是想要的地址，结论是未对</w:t>
      </w:r>
      <w:r w:rsidRPr="008F701C">
        <w:rPr>
          <w:rFonts w:hint="eastAsia"/>
        </w:rPr>
        <w:t>sw</w:t>
      </w:r>
      <w:r w:rsidRPr="008F701C">
        <w:rPr>
          <w:rFonts w:hint="eastAsia"/>
        </w:rPr>
        <w:t>进行重定向处理。</w:t>
      </w:r>
    </w:p>
    <w:p w14:paraId="29F68D35" w14:textId="77777777" w:rsidR="008F701C" w:rsidRPr="008F701C" w:rsidRDefault="007F0E4F" w:rsidP="008F701C">
      <w:pPr>
        <w:pStyle w:val="a3"/>
        <w:ind w:rightChars="11" w:right="26" w:firstLine="482"/>
      </w:pPr>
      <w:r w:rsidRPr="00390505">
        <w:rPr>
          <w:rFonts w:hint="eastAsia"/>
          <w:b/>
        </w:rPr>
        <w:t>解决方案</w:t>
      </w:r>
      <w:r w:rsidRPr="008F701C">
        <w:rPr>
          <w:rFonts w:hint="eastAsia"/>
        </w:rPr>
        <w:t>：</w:t>
      </w:r>
      <w:r w:rsidR="00B60791" w:rsidRPr="008F701C">
        <w:rPr>
          <w:rFonts w:hint="eastAsia"/>
        </w:rPr>
        <w:t>增加对上述指令的重定向处理，对于</w:t>
      </w:r>
      <w:r w:rsidR="00B60791" w:rsidRPr="008F701C">
        <w:rPr>
          <w:rFonts w:hint="eastAsia"/>
        </w:rPr>
        <w:t>syscall</w:t>
      </w:r>
      <w:r w:rsidR="00B60791" w:rsidRPr="008F701C">
        <w:rPr>
          <w:rFonts w:hint="eastAsia"/>
        </w:rPr>
        <w:t>的重定向在实现方法里面已经详细地介绍。</w:t>
      </w:r>
    </w:p>
    <w:p w14:paraId="126FD229" w14:textId="3D407C2A" w:rsidR="007F0E4F" w:rsidRPr="008F701C" w:rsidRDefault="00B60791" w:rsidP="008F701C">
      <w:pPr>
        <w:pStyle w:val="a3"/>
        <w:ind w:rightChars="11" w:right="26" w:firstLine="480"/>
      </w:pPr>
      <w:r w:rsidRPr="008F701C">
        <w:rPr>
          <w:rFonts w:hint="eastAsia"/>
        </w:rPr>
        <w:t>对于</w:t>
      </w:r>
      <w:r w:rsidRPr="008F701C">
        <w:rPr>
          <w:rFonts w:hint="eastAsia"/>
        </w:rPr>
        <w:t>mtc</w:t>
      </w:r>
      <w:r w:rsidRPr="008F701C">
        <w:t>0</w:t>
      </w:r>
      <w:r w:rsidRPr="008F701C">
        <w:rPr>
          <w:rFonts w:hint="eastAsia"/>
        </w:rPr>
        <w:t>指令和</w:t>
      </w:r>
      <w:r w:rsidRPr="008F701C">
        <w:rPr>
          <w:rFonts w:hint="eastAsia"/>
        </w:rPr>
        <w:t>mfc</w:t>
      </w:r>
      <w:r w:rsidRPr="008F701C">
        <w:t>0</w:t>
      </w:r>
      <w:r w:rsidRPr="008F701C">
        <w:rPr>
          <w:rFonts w:hint="eastAsia"/>
        </w:rPr>
        <w:t>重定向时，一方面</w:t>
      </w:r>
      <w:r w:rsidRPr="008F701C">
        <w:rPr>
          <w:rFonts w:hint="eastAsia"/>
        </w:rPr>
        <w:t>mtc</w:t>
      </w:r>
      <w:r w:rsidRPr="008F701C">
        <w:t>0</w:t>
      </w:r>
      <w:r w:rsidRPr="008F701C">
        <w:rPr>
          <w:rFonts w:hint="eastAsia"/>
        </w:rPr>
        <w:t>会对普通寄存器进行读操作，所以要判断是否会和</w:t>
      </w:r>
      <w:r w:rsidRPr="008F701C">
        <w:rPr>
          <w:rFonts w:hint="eastAsia"/>
        </w:rPr>
        <w:t>EX</w:t>
      </w:r>
      <w:r w:rsidRPr="008F701C">
        <w:rPr>
          <w:rFonts w:hint="eastAsia"/>
        </w:rPr>
        <w:t>段、</w:t>
      </w:r>
      <w:r w:rsidRPr="008F701C">
        <w:rPr>
          <w:rFonts w:hint="eastAsia"/>
        </w:rPr>
        <w:t>Mem</w:t>
      </w:r>
      <w:r w:rsidRPr="008F701C">
        <w:rPr>
          <w:rFonts w:hint="eastAsia"/>
        </w:rPr>
        <w:t>段发生数据相关；另一方面</w:t>
      </w:r>
      <w:r w:rsidRPr="008F701C">
        <w:rPr>
          <w:rFonts w:hint="eastAsia"/>
        </w:rPr>
        <w:t>mfc0</w:t>
      </w:r>
      <w:r w:rsidRPr="008F701C">
        <w:rPr>
          <w:rFonts w:hint="eastAsia"/>
        </w:rPr>
        <w:t>会写普通寄存器，故</w:t>
      </w:r>
      <w:r w:rsidR="008F701C" w:rsidRPr="008F701C">
        <w:rPr>
          <w:rFonts w:hint="eastAsia"/>
        </w:rPr>
        <w:t>也要判断该指令之后的指令是否会与其发生数据相关。</w:t>
      </w:r>
    </w:p>
    <w:p w14:paraId="6DE82255" w14:textId="0FD4ABE7" w:rsidR="008F701C" w:rsidRDefault="008F701C" w:rsidP="008F701C">
      <w:pPr>
        <w:pStyle w:val="a3"/>
        <w:ind w:rightChars="11" w:right="26" w:firstLine="480"/>
      </w:pPr>
      <w:r w:rsidRPr="008F701C">
        <w:rPr>
          <w:rFonts w:hint="eastAsia"/>
        </w:rPr>
        <w:t>对于</w:t>
      </w:r>
      <w:r w:rsidRPr="008F701C">
        <w:rPr>
          <w:rFonts w:hint="eastAsia"/>
        </w:rPr>
        <w:t>sw</w:t>
      </w:r>
      <w:r w:rsidRPr="008F701C">
        <w:rPr>
          <w:rFonts w:hint="eastAsia"/>
        </w:rPr>
        <w:t>指令，需要同时对</w:t>
      </w:r>
      <w:r w:rsidRPr="008F701C">
        <w:rPr>
          <w:rFonts w:hint="eastAsia"/>
        </w:rPr>
        <w:t>rs</w:t>
      </w:r>
      <w:r w:rsidRPr="008F701C">
        <w:rPr>
          <w:rFonts w:hint="eastAsia"/>
        </w:rPr>
        <w:t>和</w:t>
      </w:r>
      <w:r w:rsidRPr="008F701C">
        <w:rPr>
          <w:rFonts w:hint="eastAsia"/>
        </w:rPr>
        <w:t>rt</w:t>
      </w:r>
      <w:r w:rsidRPr="008F701C">
        <w:rPr>
          <w:rFonts w:hint="eastAsia"/>
        </w:rPr>
        <w:t>判断是否和前面的指令发生了数据相关。</w:t>
      </w:r>
    </w:p>
    <w:p w14:paraId="040F1FA5" w14:textId="722F8C9B" w:rsidR="00390505" w:rsidRPr="006A22E1" w:rsidRDefault="00390505" w:rsidP="00390505">
      <w:pPr>
        <w:pStyle w:val="30"/>
        <w:spacing w:before="229"/>
        <w:ind w:left="120"/>
      </w:pPr>
      <w:r>
        <w:rPr>
          <w:rFonts w:hint="eastAsia"/>
        </w:rPr>
        <w:t>嵌套中断流水线</w:t>
      </w:r>
      <w:r w:rsidRPr="006A22E1">
        <w:rPr>
          <w:rFonts w:hint="eastAsia"/>
        </w:rPr>
        <w:t>故障</w:t>
      </w:r>
    </w:p>
    <w:p w14:paraId="533DB9A2" w14:textId="4DA0E950" w:rsidR="00390505" w:rsidRPr="00BA7430" w:rsidRDefault="00390505" w:rsidP="00390505">
      <w:pPr>
        <w:pStyle w:val="a3"/>
        <w:ind w:rightChars="11" w:right="26" w:firstLine="480"/>
      </w:pPr>
      <w:r>
        <w:rPr>
          <w:rFonts w:hint="eastAsia"/>
        </w:rPr>
        <w:t>嵌套中断流水线测试时，运行错误</w:t>
      </w:r>
      <w:r w:rsidRPr="00BA7430">
        <w:rPr>
          <w:rFonts w:hint="eastAsia"/>
        </w:rPr>
        <w:t>。</w:t>
      </w:r>
    </w:p>
    <w:p w14:paraId="02075AA4" w14:textId="19D7280D" w:rsidR="00390505" w:rsidRPr="001816F9" w:rsidRDefault="00390505" w:rsidP="00390505">
      <w:pPr>
        <w:pStyle w:val="a3"/>
        <w:ind w:rightChars="11" w:right="26" w:firstLine="482"/>
        <w:rPr>
          <w:b/>
        </w:rPr>
      </w:pPr>
      <w:r w:rsidRPr="001816F9">
        <w:rPr>
          <w:rFonts w:hint="eastAsia"/>
          <w:b/>
        </w:rPr>
        <w:t>故障现象：</w:t>
      </w:r>
      <w:r w:rsidRPr="00EB3502">
        <w:rPr>
          <w:rFonts w:hint="eastAsia"/>
        </w:rPr>
        <w:t>压入</w:t>
      </w:r>
      <w:r w:rsidRPr="00EB3502">
        <w:rPr>
          <w:rFonts w:hint="eastAsia"/>
        </w:rPr>
        <w:t>epc</w:t>
      </w:r>
      <w:r w:rsidRPr="00EB3502">
        <w:rPr>
          <w:rFonts w:hint="eastAsia"/>
        </w:rPr>
        <w:t>的错误，按</w:t>
      </w:r>
      <w:r w:rsidRPr="00EB3502">
        <w:rPr>
          <w:rFonts w:hint="eastAsia"/>
        </w:rPr>
        <w:t>132</w:t>
      </w:r>
      <w:r w:rsidRPr="00EB3502">
        <w:rPr>
          <w:rFonts w:hint="eastAsia"/>
        </w:rPr>
        <w:t>的顺序按下中断按钮时</w:t>
      </w:r>
      <w:r w:rsidRPr="00EB3502">
        <w:rPr>
          <w:rFonts w:hint="eastAsia"/>
        </w:rPr>
        <w:t>2</w:t>
      </w:r>
      <w:r w:rsidRPr="00EB3502">
        <w:rPr>
          <w:rFonts w:hint="eastAsia"/>
        </w:rPr>
        <w:t>号中断不能正常返回</w:t>
      </w:r>
      <w:r w:rsidRPr="00EB3502">
        <w:rPr>
          <w:rFonts w:hint="eastAsia"/>
        </w:rPr>
        <w:t>1</w:t>
      </w:r>
      <w:r w:rsidRPr="00EB3502">
        <w:rPr>
          <w:rFonts w:hint="eastAsia"/>
        </w:rPr>
        <w:t>号中断。</w:t>
      </w:r>
    </w:p>
    <w:p w14:paraId="14FCEEFA" w14:textId="62659BCA" w:rsidR="00390505" w:rsidRDefault="00390505" w:rsidP="00390505">
      <w:pPr>
        <w:pStyle w:val="a3"/>
        <w:ind w:rightChars="11" w:right="26" w:firstLine="482"/>
      </w:pPr>
      <w:r w:rsidRPr="001816F9">
        <w:rPr>
          <w:rFonts w:hint="eastAsia"/>
          <w:b/>
        </w:rPr>
        <w:t>原因分析：</w:t>
      </w:r>
      <w:r w:rsidRPr="008F701C">
        <w:rPr>
          <w:rFonts w:hint="eastAsia"/>
        </w:rPr>
        <w:t xml:space="preserve"> </w:t>
      </w:r>
      <w:r>
        <w:rPr>
          <w:rFonts w:hint="eastAsia"/>
        </w:rPr>
        <w:t>按</w:t>
      </w:r>
      <w:r>
        <w:rPr>
          <w:rFonts w:hint="eastAsia"/>
        </w:rPr>
        <w:t>132</w:t>
      </w:r>
      <w:r>
        <w:rPr>
          <w:rFonts w:hint="eastAsia"/>
        </w:rPr>
        <w:t>的顺序按下中断按钮，并在</w:t>
      </w:r>
      <w:r>
        <w:rPr>
          <w:rFonts w:hint="eastAsia"/>
        </w:rPr>
        <w:t>logisim</w:t>
      </w:r>
      <w:r>
        <w:rPr>
          <w:rFonts w:hint="eastAsia"/>
        </w:rPr>
        <w:t>上单步调试，调试到执行</w:t>
      </w:r>
      <w:r>
        <w:rPr>
          <w:rFonts w:hint="eastAsia"/>
        </w:rPr>
        <w:t>mtc</w:t>
      </w:r>
      <w:r>
        <w:t>0</w:t>
      </w:r>
      <w:r>
        <w:rPr>
          <w:rFonts w:hint="eastAsia"/>
        </w:rPr>
        <w:t>指令时，写回发生在</w:t>
      </w:r>
      <w:r>
        <w:rPr>
          <w:rFonts w:hint="eastAsia"/>
        </w:rPr>
        <w:t>ID</w:t>
      </w:r>
      <w:r>
        <w:rPr>
          <w:rFonts w:hint="eastAsia"/>
        </w:rPr>
        <w:t>段，结论是错将</w:t>
      </w:r>
      <w:r>
        <w:rPr>
          <w:rFonts w:hint="eastAsia"/>
        </w:rPr>
        <w:t>ID</w:t>
      </w:r>
      <w:r>
        <w:rPr>
          <w:rFonts w:hint="eastAsia"/>
        </w:rPr>
        <w:t>段译出的</w:t>
      </w:r>
      <w:r>
        <w:rPr>
          <w:rFonts w:hint="eastAsia"/>
        </w:rPr>
        <w:t>mtc</w:t>
      </w:r>
      <w:r>
        <w:t>0</w:t>
      </w:r>
      <w:r>
        <w:rPr>
          <w:rFonts w:hint="eastAsia"/>
        </w:rPr>
        <w:t>信号当做协处理器的写信号，而写回应该发生在</w:t>
      </w:r>
      <w:r>
        <w:rPr>
          <w:rFonts w:hint="eastAsia"/>
        </w:rPr>
        <w:t>WB</w:t>
      </w:r>
      <w:r>
        <w:rPr>
          <w:rFonts w:hint="eastAsia"/>
        </w:rPr>
        <w:t>段。</w:t>
      </w:r>
    </w:p>
    <w:p w14:paraId="6F168C7E" w14:textId="32993553" w:rsidR="00390505" w:rsidRDefault="00390505" w:rsidP="00390505">
      <w:pPr>
        <w:pStyle w:val="a3"/>
        <w:ind w:rightChars="11" w:right="26" w:firstLine="480"/>
      </w:pPr>
      <w:r>
        <w:rPr>
          <w:rFonts w:hint="eastAsia"/>
        </w:rPr>
        <w:t>更改之后发现出现了上述第二个错误，继续单步调试，发现</w:t>
      </w:r>
      <w:r w:rsidR="000B49A1">
        <w:rPr>
          <w:rFonts w:hint="eastAsia"/>
        </w:rPr>
        <w:t>eret</w:t>
      </w:r>
      <w:r w:rsidR="000B49A1">
        <w:rPr>
          <w:rFonts w:hint="eastAsia"/>
        </w:rPr>
        <w:t>指令执行后，</w:t>
      </w:r>
      <w:r w:rsidR="000B49A1">
        <w:rPr>
          <w:rFonts w:hint="eastAsia"/>
        </w:rPr>
        <w:t>eret</w:t>
      </w:r>
      <w:r w:rsidR="000B49A1">
        <w:rPr>
          <w:rFonts w:hint="eastAsia"/>
        </w:rPr>
        <w:lastRenderedPageBreak/>
        <w:t>对应计数器开始计数，但计数还未结束就产生了</w:t>
      </w:r>
      <w:r w:rsidR="000B49A1">
        <w:rPr>
          <w:rFonts w:hint="eastAsia"/>
        </w:rPr>
        <w:t>trap</w:t>
      </w:r>
      <w:r w:rsidR="000B49A1">
        <w:rPr>
          <w:rFonts w:hint="eastAsia"/>
        </w:rPr>
        <w:t>信号，</w:t>
      </w:r>
      <w:r w:rsidR="000B49A1">
        <w:rPr>
          <w:rFonts w:hint="eastAsia"/>
        </w:rPr>
        <w:t>trap</w:t>
      </w:r>
      <w:r w:rsidR="000B49A1">
        <w:rPr>
          <w:rFonts w:hint="eastAsia"/>
        </w:rPr>
        <w:t>计数器开始计数，当</w:t>
      </w:r>
      <w:r w:rsidR="000B49A1">
        <w:rPr>
          <w:rFonts w:hint="eastAsia"/>
        </w:rPr>
        <w:t>eret</w:t>
      </w:r>
      <w:r w:rsidR="000B49A1">
        <w:rPr>
          <w:rFonts w:hint="eastAsia"/>
        </w:rPr>
        <w:t>计数器计数结束准备返回中断者程序时由于</w:t>
      </w:r>
      <w:r w:rsidR="000B49A1">
        <w:rPr>
          <w:rFonts w:hint="eastAsia"/>
        </w:rPr>
        <w:t>trap</w:t>
      </w:r>
      <w:r w:rsidR="000B49A1">
        <w:t>_halt</w:t>
      </w:r>
      <w:r w:rsidR="000B49A1">
        <w:rPr>
          <w:rFonts w:hint="eastAsia"/>
        </w:rPr>
        <w:t>信号程序继续暂停，不能返回，直到</w:t>
      </w:r>
      <w:r w:rsidR="000B49A1">
        <w:rPr>
          <w:rFonts w:hint="eastAsia"/>
        </w:rPr>
        <w:t>trap</w:t>
      </w:r>
      <w:r w:rsidR="000B49A1">
        <w:rPr>
          <w:rFonts w:hint="eastAsia"/>
        </w:rPr>
        <w:t>计数器计数结束，但此时</w:t>
      </w:r>
      <w:r w:rsidR="000B49A1">
        <w:rPr>
          <w:rFonts w:hint="eastAsia"/>
        </w:rPr>
        <w:t>PC</w:t>
      </w:r>
      <w:r w:rsidR="000B49A1">
        <w:rPr>
          <w:rFonts w:hint="eastAsia"/>
        </w:rPr>
        <w:t>的选择段输出的已经不是</w:t>
      </w:r>
      <w:r w:rsidR="000B49A1">
        <w:rPr>
          <w:rFonts w:hint="eastAsia"/>
        </w:rPr>
        <w:t>epc</w:t>
      </w:r>
      <w:r w:rsidR="000B49A1">
        <w:rPr>
          <w:rFonts w:hint="eastAsia"/>
        </w:rPr>
        <w:t>的值，故此时压入</w:t>
      </w:r>
      <w:r w:rsidR="000B49A1">
        <w:rPr>
          <w:rFonts w:hint="eastAsia"/>
        </w:rPr>
        <w:t>epc</w:t>
      </w:r>
      <w:r w:rsidR="000B49A1">
        <w:rPr>
          <w:rFonts w:hint="eastAsia"/>
        </w:rPr>
        <w:t>的值错误，导致</w:t>
      </w:r>
      <w:r w:rsidR="000B49A1">
        <w:rPr>
          <w:rFonts w:hint="eastAsia"/>
        </w:rPr>
        <w:t>2</w:t>
      </w:r>
      <w:r w:rsidR="000B49A1">
        <w:rPr>
          <w:rFonts w:hint="eastAsia"/>
        </w:rPr>
        <w:t>号中断不能正常返回。</w:t>
      </w:r>
    </w:p>
    <w:p w14:paraId="3A9F7483" w14:textId="5CE043B6" w:rsidR="000B49A1" w:rsidRDefault="000B49A1" w:rsidP="00390505">
      <w:pPr>
        <w:pStyle w:val="a3"/>
        <w:ind w:rightChars="11" w:right="26" w:firstLine="482"/>
      </w:pPr>
      <w:r w:rsidRPr="000B49A1">
        <w:rPr>
          <w:rFonts w:hint="eastAsia"/>
          <w:b/>
        </w:rPr>
        <w:t>解决方案：</w:t>
      </w:r>
      <w:r>
        <w:rPr>
          <w:rFonts w:hint="eastAsia"/>
        </w:rPr>
        <w:t>针对第一个问题，修改</w:t>
      </w:r>
      <w:r>
        <w:rPr>
          <w:rFonts w:hint="eastAsia"/>
        </w:rPr>
        <w:t>ID/EX</w:t>
      </w:r>
      <w:r>
        <w:rPr>
          <w:rFonts w:hint="eastAsia"/>
        </w:rPr>
        <w:t>、</w:t>
      </w:r>
      <w:r>
        <w:rPr>
          <w:rFonts w:hint="eastAsia"/>
        </w:rPr>
        <w:t>EX</w:t>
      </w:r>
      <w:r>
        <w:t>/Mem</w:t>
      </w:r>
      <w:r>
        <w:rPr>
          <w:rFonts w:hint="eastAsia"/>
        </w:rPr>
        <w:t>、</w:t>
      </w:r>
      <w:r>
        <w:rPr>
          <w:rFonts w:hint="eastAsia"/>
        </w:rPr>
        <w:t>Mem/WB</w:t>
      </w:r>
      <w:r>
        <w:rPr>
          <w:rFonts w:hint="eastAsia"/>
        </w:rPr>
        <w:t>流水线寄存器，以使其传递</w:t>
      </w:r>
      <w:r>
        <w:rPr>
          <w:rFonts w:hint="eastAsia"/>
        </w:rPr>
        <w:t>mtc0</w:t>
      </w:r>
      <w:r>
        <w:rPr>
          <w:rFonts w:hint="eastAsia"/>
        </w:rPr>
        <w:t>信号，并将</w:t>
      </w:r>
      <w:r>
        <w:rPr>
          <w:rFonts w:hint="eastAsia"/>
        </w:rPr>
        <w:t>WB</w:t>
      </w:r>
      <w:r>
        <w:rPr>
          <w:rFonts w:hint="eastAsia"/>
        </w:rPr>
        <w:t>段的</w:t>
      </w:r>
      <w:r>
        <w:rPr>
          <w:rFonts w:hint="eastAsia"/>
        </w:rPr>
        <w:t>mtc</w:t>
      </w:r>
      <w:r>
        <w:t>0</w:t>
      </w:r>
      <w:r>
        <w:rPr>
          <w:rFonts w:hint="eastAsia"/>
        </w:rPr>
        <w:t>信号作为</w:t>
      </w:r>
      <w:r>
        <w:rPr>
          <w:rFonts w:hint="eastAsia"/>
        </w:rPr>
        <w:t>epc</w:t>
      </w:r>
      <w:r>
        <w:rPr>
          <w:rFonts w:hint="eastAsia"/>
        </w:rPr>
        <w:t>寄存器的直接写信号。</w:t>
      </w:r>
    </w:p>
    <w:p w14:paraId="1D28BA9E" w14:textId="26B07350" w:rsidR="00596A7A" w:rsidRPr="00436595" w:rsidRDefault="000B49A1" w:rsidP="00436595">
      <w:pPr>
        <w:pStyle w:val="a3"/>
        <w:ind w:rightChars="11" w:right="26" w:firstLine="480"/>
      </w:pPr>
      <w:r>
        <w:rPr>
          <w:rFonts w:hint="eastAsia"/>
        </w:rPr>
        <w:t>针对第二个问题，关键在于保证</w:t>
      </w:r>
      <w:r>
        <w:rPr>
          <w:rFonts w:hint="eastAsia"/>
        </w:rPr>
        <w:t>eret</w:t>
      </w:r>
      <w:r>
        <w:rPr>
          <w:rFonts w:hint="eastAsia"/>
        </w:rPr>
        <w:t>计数器计数结束之后才产生</w:t>
      </w:r>
      <w:r>
        <w:rPr>
          <w:rFonts w:hint="eastAsia"/>
        </w:rPr>
        <w:t>trap</w:t>
      </w:r>
      <w:r>
        <w:rPr>
          <w:rFonts w:hint="eastAsia"/>
        </w:rPr>
        <w:t>信号，并且保证先返回被中断的程序再响应下一个中断。这里的解决方法是将</w:t>
      </w:r>
      <w:r>
        <w:rPr>
          <w:rFonts w:hint="eastAsia"/>
        </w:rPr>
        <w:t>eret</w:t>
      </w:r>
      <w:r>
        <w:rPr>
          <w:rFonts w:hint="eastAsia"/>
        </w:rPr>
        <w:t>计数器输出信号锁存一次，并将锁存信号作为中断处理模块中的</w:t>
      </w:r>
      <w:r>
        <w:rPr>
          <w:rFonts w:hint="eastAsia"/>
        </w:rPr>
        <w:t>eret</w:t>
      </w:r>
      <w:r>
        <w:rPr>
          <w:rFonts w:hint="eastAsia"/>
        </w:rPr>
        <w:t>输入，这样能够保证</w:t>
      </w:r>
      <w:r>
        <w:rPr>
          <w:rFonts w:hint="eastAsia"/>
        </w:rPr>
        <w:t>eret</w:t>
      </w:r>
      <w:r>
        <w:rPr>
          <w:rFonts w:hint="eastAsia"/>
        </w:rPr>
        <w:t>计数结束之后再产生中断信号，且之间先返回被中断的程序。</w:t>
      </w:r>
    </w:p>
    <w:p w14:paraId="3E8C03BC" w14:textId="754254D6" w:rsidR="000C5960" w:rsidRDefault="000C5960" w:rsidP="006A22E1">
      <w:pPr>
        <w:pStyle w:val="2"/>
      </w:pPr>
      <w:bookmarkStart w:id="490" w:name="_Toc478115254"/>
      <w:r w:rsidRPr="006A22E1">
        <w:rPr>
          <w:rFonts w:hint="eastAsia"/>
        </w:rPr>
        <w:t>实验</w:t>
      </w:r>
      <w:r w:rsidR="00CD6360" w:rsidRPr="006A22E1">
        <w:rPr>
          <w:rFonts w:hint="eastAsia"/>
        </w:rPr>
        <w:t>进度</w:t>
      </w:r>
      <w:bookmarkEnd w:id="482"/>
      <w:bookmarkEnd w:id="490"/>
    </w:p>
    <w:p w14:paraId="0CBD98F2" w14:textId="53CB8067" w:rsidR="00A14C61" w:rsidRPr="00A14C61" w:rsidRDefault="00A14C61" w:rsidP="00A14C61">
      <w:pPr>
        <w:pStyle w:val="a3"/>
        <w:ind w:firstLine="480"/>
      </w:pPr>
      <w:r>
        <w:rPr>
          <w:rFonts w:hint="eastAsia"/>
        </w:rPr>
        <w:t>实验进度如</w:t>
      </w:r>
      <w:r>
        <w:fldChar w:fldCharType="begin"/>
      </w:r>
      <w:r>
        <w:instrText xml:space="preserve"> </w:instrText>
      </w:r>
      <w:r>
        <w:rPr>
          <w:rFonts w:hint="eastAsia"/>
        </w:rPr>
        <w:instrText>REF _Ref477784321 \h</w:instrText>
      </w:r>
      <w:r>
        <w:instrText xml:space="preserve"> </w:instrText>
      </w:r>
      <w:r>
        <w:fldChar w:fldCharType="separate"/>
      </w:r>
      <w:r w:rsidR="00703850">
        <w:t>表</w:t>
      </w:r>
      <w:r w:rsidR="00703850">
        <w:t xml:space="preserve"> </w:t>
      </w:r>
      <w:r w:rsidR="00703850">
        <w:rPr>
          <w:noProof/>
        </w:rPr>
        <w:t>4</w:t>
      </w:r>
      <w:r w:rsidR="00703850">
        <w:noBreakHyphen/>
      </w:r>
      <w:r w:rsidR="00703850">
        <w:rPr>
          <w:noProof/>
        </w:rPr>
        <w:t>1</w:t>
      </w:r>
      <w:r>
        <w:fldChar w:fldCharType="end"/>
      </w:r>
      <w:r>
        <w:rPr>
          <w:rFonts w:hint="eastAsia"/>
        </w:rPr>
        <w:t>所示。</w:t>
      </w:r>
    </w:p>
    <w:p w14:paraId="1C780FF3" w14:textId="4726C575" w:rsidR="007E12D0" w:rsidRDefault="007E12D0" w:rsidP="007E12D0">
      <w:pPr>
        <w:pStyle w:val="aff1"/>
        <w:spacing w:beforeLines="0" w:before="91" w:afterLines="0" w:after="91"/>
        <w:ind w:firstLine="420"/>
      </w:pPr>
      <w:bookmarkStart w:id="491" w:name="_Ref477784321"/>
      <w:bookmarkStart w:id="492" w:name="_GoBack"/>
      <w:bookmarkEnd w:id="492"/>
      <w:r>
        <w:t xml:space="preserve">表 </w:t>
      </w:r>
      <w:fldSimple w:instr=" STYLEREF 1 \s ">
        <w:r w:rsidR="00703850">
          <w:rPr>
            <w:noProof/>
          </w:rPr>
          <w:t>4</w:t>
        </w:r>
      </w:fldSimple>
      <w:r w:rsidR="004A0244">
        <w:noBreakHyphen/>
      </w:r>
      <w:fldSimple w:instr=" SEQ 表 \* ARABIC \s 1 ">
        <w:r w:rsidR="00703850">
          <w:rPr>
            <w:noProof/>
          </w:rPr>
          <w:t>1</w:t>
        </w:r>
      </w:fldSimple>
      <w:bookmarkEnd w:id="491"/>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C86409" w:rsidRPr="00C86409" w14:paraId="1B7D0946" w14:textId="77777777" w:rsidTr="00104331">
        <w:trPr>
          <w:tblHeader/>
          <w:jc w:val="center"/>
        </w:trPr>
        <w:tc>
          <w:tcPr>
            <w:tcW w:w="1118" w:type="dxa"/>
            <w:tcBorders>
              <w:top w:val="single" w:sz="12" w:space="0" w:color="008000"/>
              <w:bottom w:val="single" w:sz="4" w:space="0" w:color="008000"/>
              <w:right w:val="single" w:sz="4" w:space="0" w:color="008000"/>
            </w:tcBorders>
            <w:shd w:val="clear" w:color="auto" w:fill="A8D08D" w:themeFill="accent6" w:themeFillTint="99"/>
            <w:vAlign w:val="center"/>
          </w:tcPr>
          <w:p w14:paraId="6E740A81" w14:textId="77777777" w:rsidR="00C86409" w:rsidRPr="00C86409" w:rsidRDefault="00C86409" w:rsidP="00104331">
            <w:pPr>
              <w:pStyle w:val="a3"/>
              <w:ind w:firstLineChars="20" w:firstLine="42"/>
              <w:jc w:val="center"/>
              <w:rPr>
                <w:sz w:val="21"/>
                <w:szCs w:val="21"/>
              </w:rPr>
            </w:pPr>
            <w:r w:rsidRPr="00C86409">
              <w:rPr>
                <w:rFonts w:hint="eastAsia"/>
                <w:sz w:val="21"/>
                <w:szCs w:val="21"/>
              </w:rPr>
              <w:t>时间</w:t>
            </w:r>
          </w:p>
        </w:tc>
        <w:tc>
          <w:tcPr>
            <w:tcW w:w="6237" w:type="dxa"/>
            <w:tcBorders>
              <w:top w:val="single" w:sz="12" w:space="0" w:color="008000"/>
              <w:left w:val="single" w:sz="4" w:space="0" w:color="008000"/>
              <w:bottom w:val="single" w:sz="4" w:space="0" w:color="008000"/>
            </w:tcBorders>
            <w:shd w:val="clear" w:color="auto" w:fill="A8D08D" w:themeFill="accent6" w:themeFillTint="99"/>
            <w:vAlign w:val="center"/>
          </w:tcPr>
          <w:p w14:paraId="74C3ED8C" w14:textId="77777777" w:rsidR="00C86409" w:rsidRPr="00C86409" w:rsidRDefault="00C86409" w:rsidP="00104331">
            <w:pPr>
              <w:pStyle w:val="a3"/>
              <w:jc w:val="center"/>
              <w:rPr>
                <w:sz w:val="21"/>
                <w:szCs w:val="21"/>
              </w:rPr>
            </w:pPr>
            <w:r w:rsidRPr="00C86409">
              <w:rPr>
                <w:rFonts w:hint="eastAsia"/>
                <w:sz w:val="21"/>
                <w:szCs w:val="21"/>
              </w:rPr>
              <w:t>进度</w:t>
            </w:r>
          </w:p>
        </w:tc>
      </w:tr>
      <w:tr w:rsidR="00C86409" w:rsidRPr="00C86409" w14:paraId="73D46C9A"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26D98E2F" w14:textId="77777777" w:rsidR="00C86409" w:rsidRPr="00C86409" w:rsidRDefault="00C86409" w:rsidP="00C86409">
            <w:pPr>
              <w:pStyle w:val="a3"/>
              <w:ind w:firstLineChars="20" w:firstLine="42"/>
              <w:rPr>
                <w:sz w:val="21"/>
                <w:szCs w:val="21"/>
              </w:rPr>
            </w:pPr>
            <w:r w:rsidRPr="00C86409">
              <w:rPr>
                <w:rFonts w:hint="eastAsia"/>
                <w:sz w:val="21"/>
                <w:szCs w:val="21"/>
              </w:rPr>
              <w:t>第一天</w:t>
            </w:r>
          </w:p>
        </w:tc>
        <w:tc>
          <w:tcPr>
            <w:tcW w:w="6237" w:type="dxa"/>
            <w:tcBorders>
              <w:top w:val="single" w:sz="4" w:space="0" w:color="008000"/>
              <w:left w:val="single" w:sz="4" w:space="0" w:color="008000"/>
              <w:bottom w:val="single" w:sz="4" w:space="0" w:color="008000"/>
            </w:tcBorders>
            <w:shd w:val="clear" w:color="auto" w:fill="auto"/>
            <w:vAlign w:val="center"/>
          </w:tcPr>
          <w:p w14:paraId="03306D0E" w14:textId="77777777" w:rsidR="00C86409" w:rsidRPr="00C86409" w:rsidRDefault="00C86409" w:rsidP="00C86409">
            <w:pPr>
              <w:pStyle w:val="a3"/>
              <w:ind w:firstLineChars="0" w:firstLine="0"/>
              <w:jc w:val="left"/>
              <w:rPr>
                <w:sz w:val="21"/>
                <w:szCs w:val="21"/>
              </w:rPr>
            </w:pPr>
            <w:r w:rsidRPr="00C86409">
              <w:rPr>
                <w:rFonts w:hint="eastAsia"/>
                <w:sz w:val="21"/>
                <w:szCs w:val="21"/>
              </w:rPr>
              <w:t>完成了四条扩展指令并测试成功</w:t>
            </w:r>
          </w:p>
        </w:tc>
      </w:tr>
      <w:tr w:rsidR="00C86409" w:rsidRPr="00C86409" w14:paraId="37D682A4"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37574AD5" w14:textId="77777777" w:rsidR="00C86409" w:rsidRPr="00C86409" w:rsidRDefault="00C86409" w:rsidP="00C86409">
            <w:pPr>
              <w:pStyle w:val="a3"/>
              <w:ind w:firstLineChars="20" w:firstLine="42"/>
              <w:rPr>
                <w:sz w:val="21"/>
                <w:szCs w:val="21"/>
              </w:rPr>
            </w:pPr>
            <w:r w:rsidRPr="00C86409">
              <w:rPr>
                <w:rFonts w:hint="eastAsia"/>
                <w:sz w:val="21"/>
                <w:szCs w:val="21"/>
              </w:rPr>
              <w:t>第二天</w:t>
            </w:r>
          </w:p>
        </w:tc>
        <w:tc>
          <w:tcPr>
            <w:tcW w:w="6237" w:type="dxa"/>
            <w:tcBorders>
              <w:top w:val="single" w:sz="4" w:space="0" w:color="008000"/>
              <w:left w:val="single" w:sz="4" w:space="0" w:color="008000"/>
              <w:bottom w:val="single" w:sz="4" w:space="0" w:color="008000"/>
            </w:tcBorders>
            <w:shd w:val="clear" w:color="auto" w:fill="auto"/>
            <w:vAlign w:val="center"/>
          </w:tcPr>
          <w:p w14:paraId="2ADE93BD" w14:textId="77777777" w:rsidR="00C86409" w:rsidRPr="00C86409" w:rsidRDefault="00C86409" w:rsidP="00C86409">
            <w:pPr>
              <w:pStyle w:val="a3"/>
              <w:ind w:firstLineChars="0" w:firstLine="0"/>
              <w:jc w:val="left"/>
              <w:rPr>
                <w:sz w:val="21"/>
                <w:szCs w:val="21"/>
              </w:rPr>
            </w:pPr>
            <w:r w:rsidRPr="00C86409">
              <w:rPr>
                <w:rFonts w:hint="eastAsia"/>
                <w:sz w:val="21"/>
                <w:szCs w:val="21"/>
              </w:rPr>
              <w:t>完成单级中断，嵌套探索中</w:t>
            </w:r>
          </w:p>
        </w:tc>
      </w:tr>
      <w:tr w:rsidR="00C86409" w:rsidRPr="00C86409" w14:paraId="3D079F7A"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3B5EA445" w14:textId="77777777" w:rsidR="00C86409" w:rsidRPr="00C86409" w:rsidRDefault="00C86409" w:rsidP="00C86409">
            <w:pPr>
              <w:pStyle w:val="a3"/>
              <w:ind w:firstLineChars="20" w:firstLine="42"/>
              <w:rPr>
                <w:sz w:val="21"/>
                <w:szCs w:val="21"/>
              </w:rPr>
            </w:pPr>
            <w:r w:rsidRPr="00C86409">
              <w:rPr>
                <w:rFonts w:hint="eastAsia"/>
                <w:sz w:val="21"/>
                <w:szCs w:val="21"/>
              </w:rPr>
              <w:t>第三天</w:t>
            </w:r>
          </w:p>
        </w:tc>
        <w:tc>
          <w:tcPr>
            <w:tcW w:w="6237" w:type="dxa"/>
            <w:tcBorders>
              <w:top w:val="single" w:sz="4" w:space="0" w:color="008000"/>
              <w:left w:val="single" w:sz="4" w:space="0" w:color="008000"/>
              <w:bottom w:val="single" w:sz="4" w:space="0" w:color="008000"/>
            </w:tcBorders>
            <w:shd w:val="clear" w:color="auto" w:fill="auto"/>
            <w:vAlign w:val="center"/>
          </w:tcPr>
          <w:p w14:paraId="38D0CAFA" w14:textId="77777777" w:rsidR="00C86409" w:rsidRPr="00C86409" w:rsidRDefault="00C86409" w:rsidP="00C86409">
            <w:pPr>
              <w:pStyle w:val="a3"/>
              <w:ind w:firstLineChars="0" w:firstLine="0"/>
              <w:jc w:val="left"/>
              <w:rPr>
                <w:sz w:val="21"/>
                <w:szCs w:val="21"/>
              </w:rPr>
            </w:pPr>
            <w:r w:rsidRPr="00C86409">
              <w:rPr>
                <w:rFonts w:hint="eastAsia"/>
                <w:sz w:val="21"/>
                <w:szCs w:val="21"/>
              </w:rPr>
              <w:t>完成嵌套中断</w:t>
            </w:r>
          </w:p>
        </w:tc>
      </w:tr>
      <w:tr w:rsidR="00C86409" w:rsidRPr="00C86409" w14:paraId="6BE28CFE"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687DF02C" w14:textId="77777777" w:rsidR="00C86409" w:rsidRPr="00C86409" w:rsidRDefault="00C86409" w:rsidP="00C86409">
            <w:pPr>
              <w:pStyle w:val="a3"/>
              <w:ind w:firstLineChars="20" w:firstLine="42"/>
              <w:rPr>
                <w:sz w:val="21"/>
                <w:szCs w:val="21"/>
              </w:rPr>
            </w:pPr>
            <w:r w:rsidRPr="00C86409">
              <w:rPr>
                <w:rFonts w:hint="eastAsia"/>
                <w:sz w:val="21"/>
                <w:szCs w:val="21"/>
              </w:rPr>
              <w:t>第四天</w:t>
            </w:r>
          </w:p>
        </w:tc>
        <w:tc>
          <w:tcPr>
            <w:tcW w:w="6237" w:type="dxa"/>
            <w:tcBorders>
              <w:top w:val="single" w:sz="4" w:space="0" w:color="008000"/>
              <w:left w:val="single" w:sz="4" w:space="0" w:color="008000"/>
              <w:bottom w:val="single" w:sz="4" w:space="0" w:color="008000"/>
            </w:tcBorders>
            <w:shd w:val="clear" w:color="auto" w:fill="auto"/>
            <w:vAlign w:val="center"/>
          </w:tcPr>
          <w:p w14:paraId="4273B48E" w14:textId="77777777" w:rsidR="00C86409" w:rsidRPr="00C86409" w:rsidRDefault="00C86409" w:rsidP="00C86409">
            <w:pPr>
              <w:pStyle w:val="a3"/>
              <w:ind w:firstLineChars="0" w:firstLine="0"/>
              <w:jc w:val="left"/>
              <w:rPr>
                <w:sz w:val="21"/>
                <w:szCs w:val="21"/>
              </w:rPr>
            </w:pPr>
            <w:r w:rsidRPr="00C86409">
              <w:rPr>
                <w:rFonts w:hint="eastAsia"/>
                <w:sz w:val="21"/>
                <w:szCs w:val="21"/>
              </w:rPr>
              <w:t>完成理想流水线和气泡流水线，周期数</w:t>
            </w:r>
            <w:r w:rsidRPr="00C86409">
              <w:rPr>
                <w:rFonts w:hint="eastAsia"/>
                <w:sz w:val="21"/>
                <w:szCs w:val="21"/>
              </w:rPr>
              <w:t>4312</w:t>
            </w:r>
          </w:p>
        </w:tc>
      </w:tr>
      <w:tr w:rsidR="00C86409" w:rsidRPr="00C86409" w14:paraId="4BCC8327"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6D47CB35" w14:textId="77777777" w:rsidR="00C86409" w:rsidRPr="00C86409" w:rsidRDefault="00C86409" w:rsidP="00C86409">
            <w:pPr>
              <w:pStyle w:val="a3"/>
              <w:ind w:firstLineChars="20" w:firstLine="42"/>
              <w:rPr>
                <w:sz w:val="21"/>
                <w:szCs w:val="21"/>
              </w:rPr>
            </w:pPr>
            <w:r w:rsidRPr="00C86409">
              <w:rPr>
                <w:rFonts w:hint="eastAsia"/>
                <w:sz w:val="21"/>
                <w:szCs w:val="21"/>
              </w:rPr>
              <w:t>第五天</w:t>
            </w:r>
          </w:p>
        </w:tc>
        <w:tc>
          <w:tcPr>
            <w:tcW w:w="6237" w:type="dxa"/>
            <w:tcBorders>
              <w:top w:val="single" w:sz="4" w:space="0" w:color="008000"/>
              <w:left w:val="single" w:sz="4" w:space="0" w:color="008000"/>
              <w:bottom w:val="single" w:sz="4" w:space="0" w:color="008000"/>
            </w:tcBorders>
            <w:shd w:val="clear" w:color="auto" w:fill="auto"/>
            <w:vAlign w:val="center"/>
          </w:tcPr>
          <w:p w14:paraId="764B8F7C" w14:textId="77777777" w:rsidR="00C86409" w:rsidRPr="00C86409" w:rsidRDefault="00C86409" w:rsidP="00C86409">
            <w:pPr>
              <w:pStyle w:val="a3"/>
              <w:ind w:firstLineChars="0" w:firstLine="0"/>
              <w:jc w:val="left"/>
              <w:rPr>
                <w:sz w:val="21"/>
                <w:szCs w:val="21"/>
              </w:rPr>
            </w:pPr>
            <w:r w:rsidRPr="00C86409">
              <w:rPr>
                <w:rFonts w:hint="eastAsia"/>
                <w:sz w:val="21"/>
                <w:szCs w:val="21"/>
              </w:rPr>
              <w:t>完成重定向流水线，周期数</w:t>
            </w:r>
            <w:r w:rsidRPr="00C86409">
              <w:rPr>
                <w:rFonts w:hint="eastAsia"/>
                <w:sz w:val="21"/>
                <w:szCs w:val="21"/>
              </w:rPr>
              <w:t>2261,</w:t>
            </w:r>
            <w:r w:rsidRPr="00C86409">
              <w:rPr>
                <w:rFonts w:hint="eastAsia"/>
                <w:sz w:val="21"/>
                <w:szCs w:val="21"/>
              </w:rPr>
              <w:t>直接跳转指令误取深度为</w:t>
            </w:r>
            <w:r w:rsidRPr="00C86409">
              <w:rPr>
                <w:rFonts w:hint="eastAsia"/>
                <w:sz w:val="21"/>
                <w:szCs w:val="21"/>
              </w:rPr>
              <w:t>1</w:t>
            </w:r>
          </w:p>
        </w:tc>
      </w:tr>
      <w:tr w:rsidR="00C86409" w:rsidRPr="00C86409" w14:paraId="765F0119"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7FD059CA" w14:textId="77777777" w:rsidR="00C86409" w:rsidRPr="00C86409" w:rsidRDefault="00C86409" w:rsidP="00C86409">
            <w:pPr>
              <w:pStyle w:val="a3"/>
              <w:ind w:firstLineChars="20" w:firstLine="42"/>
              <w:rPr>
                <w:sz w:val="21"/>
                <w:szCs w:val="21"/>
              </w:rPr>
            </w:pPr>
            <w:r w:rsidRPr="00C86409">
              <w:rPr>
                <w:rFonts w:hint="eastAsia"/>
                <w:sz w:val="21"/>
                <w:szCs w:val="21"/>
              </w:rPr>
              <w:t>第六天</w:t>
            </w:r>
          </w:p>
        </w:tc>
        <w:tc>
          <w:tcPr>
            <w:tcW w:w="6237" w:type="dxa"/>
            <w:tcBorders>
              <w:top w:val="single" w:sz="4" w:space="0" w:color="008000"/>
              <w:left w:val="single" w:sz="4" w:space="0" w:color="008000"/>
              <w:bottom w:val="single" w:sz="4" w:space="0" w:color="008000"/>
            </w:tcBorders>
            <w:shd w:val="clear" w:color="auto" w:fill="auto"/>
            <w:vAlign w:val="center"/>
          </w:tcPr>
          <w:p w14:paraId="7711866D" w14:textId="77777777" w:rsidR="00C86409" w:rsidRPr="00C86409" w:rsidRDefault="00C86409" w:rsidP="00C86409">
            <w:pPr>
              <w:pStyle w:val="a3"/>
              <w:ind w:firstLineChars="0" w:firstLine="0"/>
              <w:jc w:val="left"/>
              <w:rPr>
                <w:sz w:val="21"/>
                <w:szCs w:val="21"/>
              </w:rPr>
            </w:pPr>
            <w:r w:rsidRPr="00C86409">
              <w:rPr>
                <w:rFonts w:hint="eastAsia"/>
                <w:sz w:val="21"/>
                <w:szCs w:val="21"/>
              </w:rPr>
              <w:t>写好</w:t>
            </w:r>
            <w:r w:rsidRPr="00C86409">
              <w:rPr>
                <w:rFonts w:hint="eastAsia"/>
                <w:sz w:val="21"/>
                <w:szCs w:val="21"/>
              </w:rPr>
              <w:t>verilog</w:t>
            </w:r>
            <w:r w:rsidRPr="00C86409">
              <w:rPr>
                <w:rFonts w:hint="eastAsia"/>
                <w:sz w:val="21"/>
                <w:szCs w:val="21"/>
              </w:rPr>
              <w:t>代码，调试中</w:t>
            </w:r>
          </w:p>
        </w:tc>
      </w:tr>
      <w:tr w:rsidR="00C86409" w:rsidRPr="00C86409" w14:paraId="16857912"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35BA25E0" w14:textId="77777777" w:rsidR="00C86409" w:rsidRPr="00C86409" w:rsidRDefault="00C86409" w:rsidP="00C86409">
            <w:pPr>
              <w:pStyle w:val="a3"/>
              <w:ind w:firstLineChars="20" w:firstLine="42"/>
              <w:rPr>
                <w:sz w:val="21"/>
                <w:szCs w:val="21"/>
              </w:rPr>
            </w:pPr>
            <w:r w:rsidRPr="00C86409">
              <w:rPr>
                <w:rFonts w:hint="eastAsia"/>
                <w:sz w:val="21"/>
                <w:szCs w:val="21"/>
              </w:rPr>
              <w:t>第七天</w:t>
            </w:r>
          </w:p>
        </w:tc>
        <w:tc>
          <w:tcPr>
            <w:tcW w:w="6237" w:type="dxa"/>
            <w:tcBorders>
              <w:top w:val="single" w:sz="4" w:space="0" w:color="008000"/>
              <w:left w:val="single" w:sz="4" w:space="0" w:color="008000"/>
              <w:bottom w:val="single" w:sz="4" w:space="0" w:color="008000"/>
            </w:tcBorders>
            <w:shd w:val="clear" w:color="auto" w:fill="auto"/>
            <w:vAlign w:val="center"/>
          </w:tcPr>
          <w:p w14:paraId="414BDDB6" w14:textId="77777777" w:rsidR="00C86409" w:rsidRPr="00C86409" w:rsidRDefault="00C86409" w:rsidP="00C86409">
            <w:pPr>
              <w:pStyle w:val="a3"/>
              <w:ind w:firstLineChars="0" w:firstLine="0"/>
              <w:jc w:val="left"/>
              <w:rPr>
                <w:sz w:val="21"/>
                <w:szCs w:val="21"/>
              </w:rPr>
            </w:pPr>
            <w:r w:rsidRPr="00C86409">
              <w:rPr>
                <w:rFonts w:hint="eastAsia"/>
                <w:sz w:val="21"/>
                <w:szCs w:val="21"/>
              </w:rPr>
              <w:t>流水线上板成功，指令条数</w:t>
            </w:r>
            <w:r w:rsidRPr="00C86409">
              <w:rPr>
                <w:rFonts w:hint="eastAsia"/>
                <w:sz w:val="21"/>
                <w:szCs w:val="21"/>
              </w:rPr>
              <w:t>2260</w:t>
            </w:r>
            <w:r w:rsidRPr="00C86409">
              <w:rPr>
                <w:rFonts w:hint="eastAsia"/>
                <w:sz w:val="21"/>
                <w:szCs w:val="21"/>
              </w:rPr>
              <w:t>，直接跳转类型指令误区深度为</w:t>
            </w:r>
            <w:r w:rsidRPr="00C86409">
              <w:rPr>
                <w:rFonts w:hint="eastAsia"/>
                <w:sz w:val="21"/>
                <w:szCs w:val="21"/>
              </w:rPr>
              <w:t>1</w:t>
            </w:r>
            <w:r w:rsidRPr="00C86409">
              <w:rPr>
                <w:rFonts w:hint="eastAsia"/>
                <w:sz w:val="21"/>
                <w:szCs w:val="21"/>
              </w:rPr>
              <w:t>，共</w:t>
            </w:r>
            <w:r w:rsidRPr="00C86409">
              <w:rPr>
                <w:rFonts w:hint="eastAsia"/>
                <w:sz w:val="21"/>
                <w:szCs w:val="21"/>
              </w:rPr>
              <w:t>38</w:t>
            </w:r>
            <w:r w:rsidRPr="00C86409">
              <w:rPr>
                <w:rFonts w:hint="eastAsia"/>
                <w:sz w:val="21"/>
                <w:szCs w:val="21"/>
              </w:rPr>
              <w:t>条</w:t>
            </w:r>
          </w:p>
        </w:tc>
      </w:tr>
      <w:tr w:rsidR="00C86409" w:rsidRPr="00C86409" w14:paraId="43CE0BFB"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198254E0" w14:textId="77777777" w:rsidR="00C86409" w:rsidRPr="00C86409" w:rsidRDefault="00C86409" w:rsidP="00C86409">
            <w:pPr>
              <w:pStyle w:val="a3"/>
              <w:ind w:firstLineChars="20" w:firstLine="42"/>
              <w:rPr>
                <w:sz w:val="21"/>
                <w:szCs w:val="21"/>
              </w:rPr>
            </w:pPr>
            <w:r w:rsidRPr="00C86409">
              <w:rPr>
                <w:rFonts w:hint="eastAsia"/>
                <w:sz w:val="21"/>
                <w:szCs w:val="21"/>
              </w:rPr>
              <w:t>第八天</w:t>
            </w:r>
          </w:p>
        </w:tc>
        <w:tc>
          <w:tcPr>
            <w:tcW w:w="6237" w:type="dxa"/>
            <w:tcBorders>
              <w:top w:val="single" w:sz="4" w:space="0" w:color="008000"/>
              <w:left w:val="single" w:sz="4" w:space="0" w:color="008000"/>
              <w:bottom w:val="single" w:sz="4" w:space="0" w:color="008000"/>
            </w:tcBorders>
            <w:shd w:val="clear" w:color="auto" w:fill="auto"/>
            <w:vAlign w:val="center"/>
          </w:tcPr>
          <w:p w14:paraId="37FEC4BB" w14:textId="77777777" w:rsidR="00C86409" w:rsidRPr="00C86409" w:rsidRDefault="00C86409" w:rsidP="00C86409">
            <w:pPr>
              <w:pStyle w:val="a3"/>
              <w:ind w:firstLineChars="0" w:firstLine="0"/>
              <w:jc w:val="left"/>
              <w:rPr>
                <w:sz w:val="21"/>
                <w:szCs w:val="21"/>
              </w:rPr>
            </w:pPr>
            <w:r w:rsidRPr="00C86409">
              <w:rPr>
                <w:rFonts w:hint="eastAsia"/>
                <w:sz w:val="21"/>
                <w:szCs w:val="21"/>
              </w:rPr>
              <w:t>在</w:t>
            </w:r>
            <w:r w:rsidRPr="00C86409">
              <w:rPr>
                <w:rFonts w:hint="eastAsia"/>
                <w:sz w:val="21"/>
                <w:szCs w:val="21"/>
              </w:rPr>
              <w:t>logisim</w:t>
            </w:r>
            <w:r w:rsidRPr="00C86409">
              <w:rPr>
                <w:rFonts w:hint="eastAsia"/>
                <w:sz w:val="21"/>
                <w:szCs w:val="21"/>
              </w:rPr>
              <w:t>实现流水线嵌套中断，完成</w:t>
            </w:r>
            <w:r w:rsidRPr="00C86409">
              <w:rPr>
                <w:rFonts w:hint="eastAsia"/>
                <w:sz w:val="21"/>
                <w:szCs w:val="21"/>
              </w:rPr>
              <w:t>verilog</w:t>
            </w:r>
            <w:r w:rsidRPr="00C86409">
              <w:rPr>
                <w:rFonts w:hint="eastAsia"/>
                <w:sz w:val="21"/>
                <w:szCs w:val="21"/>
              </w:rPr>
              <w:t>代码开始调试</w:t>
            </w:r>
          </w:p>
        </w:tc>
      </w:tr>
      <w:tr w:rsidR="00C86409" w:rsidRPr="00C86409" w14:paraId="65D7B961" w14:textId="77777777" w:rsidTr="003E7351">
        <w:trPr>
          <w:tblHeader/>
          <w:jc w:val="center"/>
        </w:trPr>
        <w:tc>
          <w:tcPr>
            <w:tcW w:w="1118" w:type="dxa"/>
            <w:tcBorders>
              <w:top w:val="single" w:sz="4" w:space="0" w:color="008000"/>
              <w:bottom w:val="single" w:sz="4" w:space="0" w:color="008000"/>
              <w:right w:val="single" w:sz="4" w:space="0" w:color="008000"/>
            </w:tcBorders>
            <w:shd w:val="clear" w:color="auto" w:fill="auto"/>
            <w:vAlign w:val="center"/>
          </w:tcPr>
          <w:p w14:paraId="52AE720D" w14:textId="77777777" w:rsidR="00C86409" w:rsidRPr="00C86409" w:rsidRDefault="00C86409" w:rsidP="00C86409">
            <w:pPr>
              <w:pStyle w:val="a3"/>
              <w:ind w:firstLineChars="20" w:firstLine="42"/>
              <w:rPr>
                <w:sz w:val="21"/>
                <w:szCs w:val="21"/>
              </w:rPr>
            </w:pPr>
            <w:r w:rsidRPr="00C86409">
              <w:rPr>
                <w:rFonts w:hint="eastAsia"/>
                <w:sz w:val="21"/>
                <w:szCs w:val="21"/>
              </w:rPr>
              <w:t>第九天</w:t>
            </w:r>
          </w:p>
        </w:tc>
        <w:tc>
          <w:tcPr>
            <w:tcW w:w="6237" w:type="dxa"/>
            <w:tcBorders>
              <w:top w:val="single" w:sz="4" w:space="0" w:color="008000"/>
              <w:left w:val="single" w:sz="4" w:space="0" w:color="008000"/>
              <w:bottom w:val="single" w:sz="4" w:space="0" w:color="008000"/>
            </w:tcBorders>
            <w:shd w:val="clear" w:color="auto" w:fill="auto"/>
            <w:vAlign w:val="center"/>
          </w:tcPr>
          <w:p w14:paraId="095A3CB6" w14:textId="77777777" w:rsidR="00C86409" w:rsidRPr="00C86409" w:rsidRDefault="00C86409" w:rsidP="00C86409">
            <w:pPr>
              <w:pStyle w:val="a3"/>
              <w:ind w:firstLineChars="0" w:firstLine="0"/>
              <w:jc w:val="left"/>
              <w:rPr>
                <w:sz w:val="21"/>
                <w:szCs w:val="21"/>
              </w:rPr>
            </w:pPr>
            <w:r w:rsidRPr="00C86409">
              <w:rPr>
                <w:rFonts w:hint="eastAsia"/>
                <w:sz w:val="21"/>
                <w:szCs w:val="21"/>
              </w:rPr>
              <w:t>检查流水嵌套中断，开始写分支预测</w:t>
            </w:r>
          </w:p>
        </w:tc>
      </w:tr>
      <w:tr w:rsidR="00C86409" w:rsidRPr="00C86409" w14:paraId="4873C685" w14:textId="77777777" w:rsidTr="003E7351">
        <w:trPr>
          <w:tblHeader/>
          <w:jc w:val="center"/>
        </w:trPr>
        <w:tc>
          <w:tcPr>
            <w:tcW w:w="1118" w:type="dxa"/>
            <w:tcBorders>
              <w:top w:val="single" w:sz="4" w:space="0" w:color="008000"/>
              <w:bottom w:val="single" w:sz="12" w:space="0" w:color="008000"/>
              <w:right w:val="single" w:sz="4" w:space="0" w:color="008000"/>
            </w:tcBorders>
            <w:shd w:val="clear" w:color="auto" w:fill="auto"/>
            <w:vAlign w:val="center"/>
          </w:tcPr>
          <w:p w14:paraId="1FEF9EF9" w14:textId="77777777" w:rsidR="00C86409" w:rsidRPr="00C86409" w:rsidRDefault="00C86409" w:rsidP="00C86409">
            <w:pPr>
              <w:pStyle w:val="a3"/>
              <w:ind w:firstLineChars="20" w:firstLine="42"/>
              <w:rPr>
                <w:sz w:val="21"/>
                <w:szCs w:val="21"/>
              </w:rPr>
            </w:pPr>
            <w:r w:rsidRPr="00C86409">
              <w:rPr>
                <w:rFonts w:hint="eastAsia"/>
                <w:sz w:val="21"/>
                <w:szCs w:val="21"/>
              </w:rPr>
              <w:t>第十天</w:t>
            </w:r>
          </w:p>
        </w:tc>
        <w:tc>
          <w:tcPr>
            <w:tcW w:w="6237" w:type="dxa"/>
            <w:tcBorders>
              <w:top w:val="single" w:sz="4" w:space="0" w:color="008000"/>
              <w:left w:val="single" w:sz="4" w:space="0" w:color="008000"/>
              <w:bottom w:val="single" w:sz="12" w:space="0" w:color="008000"/>
            </w:tcBorders>
            <w:shd w:val="clear" w:color="auto" w:fill="auto"/>
            <w:vAlign w:val="center"/>
          </w:tcPr>
          <w:p w14:paraId="46B27D0A" w14:textId="77777777" w:rsidR="00C86409" w:rsidRPr="00C86409" w:rsidRDefault="00C86409" w:rsidP="00C86409">
            <w:pPr>
              <w:pStyle w:val="a3"/>
              <w:ind w:firstLineChars="0" w:firstLine="0"/>
              <w:jc w:val="left"/>
              <w:rPr>
                <w:sz w:val="21"/>
                <w:szCs w:val="21"/>
              </w:rPr>
            </w:pPr>
            <w:r w:rsidRPr="00C86409">
              <w:rPr>
                <w:rFonts w:hint="eastAsia"/>
                <w:sz w:val="21"/>
                <w:szCs w:val="21"/>
              </w:rPr>
              <w:t>完成分支预测，周期数</w:t>
            </w:r>
            <w:r w:rsidRPr="00C86409">
              <w:rPr>
                <w:rFonts w:hint="eastAsia"/>
                <w:sz w:val="21"/>
                <w:szCs w:val="21"/>
              </w:rPr>
              <w:t>1789</w:t>
            </w:r>
          </w:p>
        </w:tc>
      </w:tr>
    </w:tbl>
    <w:p w14:paraId="2A7EAEFD" w14:textId="3069403B" w:rsidR="000C472C" w:rsidRPr="000C472C" w:rsidRDefault="000C472C" w:rsidP="00F9055C">
      <w:pPr>
        <w:ind w:firstLineChars="0" w:firstLine="0"/>
      </w:pPr>
    </w:p>
    <w:p w14:paraId="529109EA" w14:textId="77777777" w:rsidR="001D4FDA" w:rsidRDefault="001D4FDA" w:rsidP="0020007E">
      <w:pPr>
        <w:pStyle w:val="a3"/>
        <w:ind w:firstLine="480"/>
        <w:sectPr w:rsidR="001D4FDA" w:rsidSect="001C2647">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Pr="006A22E1" w:rsidRDefault="000C5960" w:rsidP="006A22E1">
      <w:pPr>
        <w:pStyle w:val="10"/>
      </w:pPr>
      <w:bookmarkStart w:id="493" w:name="_Toc478115255"/>
      <w:r w:rsidRPr="006A22E1">
        <w:rPr>
          <w:rFonts w:hint="eastAsia"/>
        </w:rPr>
        <w:lastRenderedPageBreak/>
        <w:t>设计总结</w:t>
      </w:r>
      <w:bookmarkEnd w:id="483"/>
      <w:bookmarkEnd w:id="484"/>
      <w:bookmarkEnd w:id="485"/>
      <w:bookmarkEnd w:id="486"/>
      <w:bookmarkEnd w:id="487"/>
      <w:bookmarkEnd w:id="488"/>
      <w:r w:rsidRPr="006A22E1">
        <w:rPr>
          <w:rFonts w:hint="eastAsia"/>
        </w:rPr>
        <w:t>与心得</w:t>
      </w:r>
      <w:bookmarkEnd w:id="493"/>
    </w:p>
    <w:p w14:paraId="5D375DA7" w14:textId="77777777" w:rsidR="000C5960" w:rsidRPr="006A22E1" w:rsidRDefault="000C5960" w:rsidP="006A22E1">
      <w:pPr>
        <w:pStyle w:val="2"/>
      </w:pPr>
      <w:bookmarkStart w:id="494" w:name="_Toc478115256"/>
      <w:r w:rsidRPr="006A22E1">
        <w:rPr>
          <w:rFonts w:hint="eastAsia"/>
        </w:rPr>
        <w:t>课设总结</w:t>
      </w:r>
      <w:bookmarkEnd w:id="494"/>
    </w:p>
    <w:p w14:paraId="43C0E9E1" w14:textId="3A7894B2" w:rsidR="00E54F4E" w:rsidRDefault="00E54F4E" w:rsidP="00452323">
      <w:pPr>
        <w:pStyle w:val="a3"/>
        <w:numPr>
          <w:ilvl w:val="0"/>
          <w:numId w:val="9"/>
        </w:numPr>
        <w:ind w:firstLineChars="0"/>
      </w:pPr>
      <w:r>
        <w:rPr>
          <w:rFonts w:hint="eastAsia"/>
        </w:rPr>
        <w:t>完成了</w:t>
      </w:r>
      <w:r>
        <w:rPr>
          <w:rFonts w:hint="eastAsia"/>
        </w:rPr>
        <w:t>srav</w:t>
      </w:r>
      <w:r>
        <w:rPr>
          <w:rFonts w:hint="eastAsia"/>
        </w:rPr>
        <w:t>、</w:t>
      </w:r>
      <w:r>
        <w:rPr>
          <w:rFonts w:hint="eastAsia"/>
        </w:rPr>
        <w:t>xori</w:t>
      </w:r>
      <w:r>
        <w:rPr>
          <w:rFonts w:hint="eastAsia"/>
        </w:rPr>
        <w:t>、</w:t>
      </w:r>
      <w:r>
        <w:rPr>
          <w:rFonts w:hint="eastAsia"/>
        </w:rPr>
        <w:t>bgez</w:t>
      </w:r>
      <w:r>
        <w:rPr>
          <w:rFonts w:hint="eastAsia"/>
        </w:rPr>
        <w:t>、</w:t>
      </w:r>
      <w:r>
        <w:rPr>
          <w:rFonts w:hint="eastAsia"/>
        </w:rPr>
        <w:t>lh</w:t>
      </w:r>
      <w:r>
        <w:rPr>
          <w:rFonts w:hint="eastAsia"/>
        </w:rPr>
        <w:t>四条指令扩展，完成了嵌套中断的实现，完成气泡流水线，完成</w:t>
      </w:r>
      <w:r w:rsidR="00F95F73">
        <w:rPr>
          <w:rFonts w:hint="eastAsia"/>
        </w:rPr>
        <w:t>重定向流水线、完成将重定向流水线</w:t>
      </w:r>
      <w:r w:rsidR="00F95F73">
        <w:rPr>
          <w:rFonts w:hint="eastAsia"/>
        </w:rPr>
        <w:t>verilog</w:t>
      </w:r>
      <w:r w:rsidR="00F95F73">
        <w:rPr>
          <w:rFonts w:hint="eastAsia"/>
        </w:rPr>
        <w:t>代码并烧录进</w:t>
      </w:r>
      <w:r w:rsidR="00F95F73">
        <w:rPr>
          <w:rFonts w:hint="eastAsia"/>
        </w:rPr>
        <w:t>FPGA</w:t>
      </w:r>
      <w:r w:rsidR="00F95F73">
        <w:rPr>
          <w:rFonts w:hint="eastAsia"/>
        </w:rPr>
        <w:t>板成功运行，完成</w:t>
      </w:r>
      <w:r w:rsidR="00F95F73">
        <w:rPr>
          <w:rFonts w:hint="eastAsia"/>
        </w:rPr>
        <w:t>logisim</w:t>
      </w:r>
      <w:r w:rsidR="00F95F73">
        <w:rPr>
          <w:rFonts w:hint="eastAsia"/>
        </w:rPr>
        <w:t>和</w:t>
      </w:r>
      <w:r w:rsidR="00F95F73">
        <w:rPr>
          <w:rFonts w:hint="eastAsia"/>
        </w:rPr>
        <w:t>FPGA</w:t>
      </w:r>
      <w:r w:rsidR="00F95F73">
        <w:rPr>
          <w:rFonts w:hint="eastAsia"/>
        </w:rPr>
        <w:t>板上的嵌套中断流水线，完成</w:t>
      </w:r>
      <w:r w:rsidR="00F95F73">
        <w:rPr>
          <w:rFonts w:hint="eastAsia"/>
        </w:rPr>
        <w:t>FPGA</w:t>
      </w:r>
      <w:r w:rsidR="00F95F73">
        <w:rPr>
          <w:rFonts w:hint="eastAsia"/>
        </w:rPr>
        <w:t>上的分支预测。</w:t>
      </w:r>
    </w:p>
    <w:p w14:paraId="5AD9444A" w14:textId="5E0F5460" w:rsidR="00E54F4E" w:rsidRDefault="00F95F73" w:rsidP="00452323">
      <w:pPr>
        <w:pStyle w:val="a3"/>
        <w:numPr>
          <w:ilvl w:val="0"/>
          <w:numId w:val="9"/>
        </w:numPr>
        <w:ind w:firstLineChars="0"/>
      </w:pPr>
      <w:r>
        <w:rPr>
          <w:rFonts w:hint="eastAsia"/>
        </w:rPr>
        <w:t>最终版</w:t>
      </w:r>
      <w:r>
        <w:rPr>
          <w:rFonts w:hint="eastAsia"/>
        </w:rPr>
        <w:t>CPU</w:t>
      </w:r>
      <w:r>
        <w:rPr>
          <w:rFonts w:hint="eastAsia"/>
        </w:rPr>
        <w:t>除了具有基本的</w:t>
      </w:r>
      <w:r>
        <w:rPr>
          <w:rFonts w:hint="eastAsia"/>
        </w:rPr>
        <w:t>24</w:t>
      </w:r>
      <w:r>
        <w:rPr>
          <w:rFonts w:hint="eastAsia"/>
        </w:rPr>
        <w:t>条指令功能，还具有扩展的四条指令</w:t>
      </w:r>
      <w:r>
        <w:rPr>
          <w:rFonts w:hint="eastAsia"/>
        </w:rPr>
        <w:t>srav</w:t>
      </w:r>
      <w:r>
        <w:rPr>
          <w:rFonts w:hint="eastAsia"/>
        </w:rPr>
        <w:t>、</w:t>
      </w:r>
      <w:r>
        <w:rPr>
          <w:rFonts w:hint="eastAsia"/>
        </w:rPr>
        <w:t>xori</w:t>
      </w:r>
      <w:r>
        <w:rPr>
          <w:rFonts w:hint="eastAsia"/>
        </w:rPr>
        <w:t>、</w:t>
      </w:r>
      <w:r>
        <w:rPr>
          <w:rFonts w:hint="eastAsia"/>
        </w:rPr>
        <w:t>bgez</w:t>
      </w:r>
      <w:r>
        <w:rPr>
          <w:rFonts w:hint="eastAsia"/>
        </w:rPr>
        <w:t>、</w:t>
      </w:r>
      <w:r>
        <w:rPr>
          <w:rFonts w:hint="eastAsia"/>
        </w:rPr>
        <w:t>lh</w:t>
      </w:r>
      <w:r>
        <w:rPr>
          <w:rFonts w:hint="eastAsia"/>
        </w:rPr>
        <w:t>功能，另外具有自行添加的用于实现中断的</w:t>
      </w:r>
      <w:r>
        <w:rPr>
          <w:rFonts w:hint="eastAsia"/>
        </w:rPr>
        <w:t>mtc</w:t>
      </w:r>
      <w:r>
        <w:t>0</w:t>
      </w:r>
      <w:r>
        <w:rPr>
          <w:rFonts w:hint="eastAsia"/>
        </w:rPr>
        <w:t>、</w:t>
      </w:r>
      <w:r>
        <w:t>mfc0</w:t>
      </w:r>
      <w:r>
        <w:rPr>
          <w:rFonts w:hint="eastAsia"/>
        </w:rPr>
        <w:t>、</w:t>
      </w:r>
      <w:r>
        <w:rPr>
          <w:rFonts w:hint="eastAsia"/>
        </w:rPr>
        <w:t>eret</w:t>
      </w:r>
      <w:r>
        <w:rPr>
          <w:rFonts w:hint="eastAsia"/>
        </w:rPr>
        <w:t>指令功能。此外该</w:t>
      </w:r>
      <w:r>
        <w:rPr>
          <w:rFonts w:hint="eastAsia"/>
        </w:rPr>
        <w:t>CPU</w:t>
      </w:r>
      <w:r>
        <w:rPr>
          <w:rFonts w:hint="eastAsia"/>
        </w:rPr>
        <w:t>具有解决数据相关的功能，能同时用重定向和插入气泡解决数据相关；具有解决分支相关的功能；具有中断程序功能，并能实现多级中断和嵌套中断，实现中断的优先级以及嵌套中断能够正常返回；具有分支预测功能，一定程度上减少分支跳转失败概率。</w:t>
      </w:r>
    </w:p>
    <w:p w14:paraId="3BEFE4E4" w14:textId="2B55D35A" w:rsidR="000C5960" w:rsidRDefault="00F95F73" w:rsidP="00452323">
      <w:pPr>
        <w:pStyle w:val="a3"/>
        <w:numPr>
          <w:ilvl w:val="0"/>
          <w:numId w:val="9"/>
        </w:numPr>
        <w:ind w:firstLineChars="0"/>
      </w:pPr>
      <w:r>
        <w:rPr>
          <w:rFonts w:hint="eastAsia"/>
        </w:rPr>
        <w:t>分支相关将分支指令</w:t>
      </w:r>
      <w:r>
        <w:rPr>
          <w:rFonts w:hint="eastAsia"/>
        </w:rPr>
        <w:t>bne</w:t>
      </w:r>
      <w:r>
        <w:rPr>
          <w:rFonts w:hint="eastAsia"/>
        </w:rPr>
        <w:t>、</w:t>
      </w:r>
      <w:r>
        <w:rPr>
          <w:rFonts w:hint="eastAsia"/>
        </w:rPr>
        <w:t>beq</w:t>
      </w:r>
      <w:r>
        <w:rPr>
          <w:rFonts w:hint="eastAsia"/>
        </w:rPr>
        <w:t>、</w:t>
      </w:r>
      <w:r>
        <w:rPr>
          <w:rFonts w:hint="eastAsia"/>
        </w:rPr>
        <w:t>bgez</w:t>
      </w:r>
      <w:r>
        <w:rPr>
          <w:rFonts w:hint="eastAsia"/>
        </w:rPr>
        <w:t>放在</w:t>
      </w:r>
      <w:r>
        <w:rPr>
          <w:rFonts w:hint="eastAsia"/>
        </w:rPr>
        <w:t>EX</w:t>
      </w:r>
      <w:r>
        <w:rPr>
          <w:rFonts w:hint="eastAsia"/>
        </w:rPr>
        <w:t>段处理，将直接跳转指令</w:t>
      </w:r>
      <w:r>
        <w:rPr>
          <w:rFonts w:hint="eastAsia"/>
        </w:rPr>
        <w:t>j</w:t>
      </w:r>
      <w:r>
        <w:rPr>
          <w:rFonts w:hint="eastAsia"/>
        </w:rPr>
        <w:t>、</w:t>
      </w:r>
      <w:r>
        <w:rPr>
          <w:rFonts w:hint="eastAsia"/>
        </w:rPr>
        <w:t>jr</w:t>
      </w:r>
      <w:r>
        <w:rPr>
          <w:rFonts w:hint="eastAsia"/>
        </w:rPr>
        <w:t>、</w:t>
      </w:r>
      <w:r>
        <w:rPr>
          <w:rFonts w:hint="eastAsia"/>
        </w:rPr>
        <w:t>jal</w:t>
      </w:r>
      <w:r>
        <w:rPr>
          <w:rFonts w:hint="eastAsia"/>
        </w:rPr>
        <w:t>放在</w:t>
      </w:r>
      <w:r>
        <w:rPr>
          <w:rFonts w:hint="eastAsia"/>
        </w:rPr>
        <w:t>ID</w:t>
      </w:r>
      <w:r>
        <w:rPr>
          <w:rFonts w:hint="eastAsia"/>
        </w:rPr>
        <w:t>段处理，故误区深度前者为</w:t>
      </w:r>
      <w:r>
        <w:rPr>
          <w:rFonts w:hint="eastAsia"/>
        </w:rPr>
        <w:t>2</w:t>
      </w:r>
      <w:r>
        <w:rPr>
          <w:rFonts w:hint="eastAsia"/>
        </w:rPr>
        <w:t>，后者为</w:t>
      </w:r>
      <w:r>
        <w:rPr>
          <w:rFonts w:hint="eastAsia"/>
        </w:rPr>
        <w:t>1.</w:t>
      </w:r>
    </w:p>
    <w:p w14:paraId="7D2CD7B1" w14:textId="7A0EB0BA" w:rsidR="000C5960" w:rsidRDefault="000C5960" w:rsidP="006A22E1">
      <w:pPr>
        <w:pStyle w:val="2"/>
      </w:pPr>
      <w:bookmarkStart w:id="495" w:name="_Toc478115257"/>
      <w:r w:rsidRPr="006A22E1">
        <w:rPr>
          <w:rFonts w:hint="eastAsia"/>
        </w:rPr>
        <w:t>课设心得</w:t>
      </w:r>
      <w:bookmarkEnd w:id="495"/>
    </w:p>
    <w:p w14:paraId="209EC9B5" w14:textId="6068C490" w:rsidR="00AB45B7" w:rsidRDefault="00AB45B7" w:rsidP="00AB45B7">
      <w:pPr>
        <w:pStyle w:val="a3"/>
        <w:ind w:firstLine="480"/>
      </w:pPr>
      <w:r>
        <w:rPr>
          <w:rFonts w:hint="eastAsia"/>
        </w:rPr>
        <w:t>本次课设终于结束，过程是异常艰辛的，但成果也是丰硕的。在课设开始之前，就</w:t>
      </w:r>
      <w:r w:rsidR="00FB1129">
        <w:rPr>
          <w:rFonts w:hint="eastAsia"/>
        </w:rPr>
        <w:t>已经看到</w:t>
      </w:r>
      <w:r>
        <w:rPr>
          <w:rFonts w:hint="eastAsia"/>
        </w:rPr>
        <w:t>有其他班已经开始做组原课设的同学</w:t>
      </w:r>
      <w:r w:rsidR="00FB1129">
        <w:rPr>
          <w:rFonts w:hint="eastAsia"/>
        </w:rPr>
        <w:t>被其“折磨”得怨天怨地，因此心里对组原课设的难度也有了一定程度上的心理准备。课设第一天谭老师也坦言课设难度很大。果不其然，为了完成课设，连续两周每天早起爬到南一楼八楼从早到晚甚至在周末也加了班，终于是在最后一天通关。相比班上一些牛人来说我的进度算是慢的，但最后靠自己打通关就算时间较晚心里的成就感还是难以言喻的。现在回顾整个课设，每个阶段的经历都留下了值得深思的经验。</w:t>
      </w:r>
    </w:p>
    <w:p w14:paraId="2E49BE53" w14:textId="01791C54" w:rsidR="00FB1129" w:rsidRDefault="00FB1129" w:rsidP="00AB45B7">
      <w:pPr>
        <w:pStyle w:val="a3"/>
        <w:ind w:firstLine="480"/>
      </w:pPr>
      <w:r>
        <w:rPr>
          <w:rFonts w:hint="eastAsia"/>
        </w:rPr>
        <w:t>第一关是扩展四条指令，这一关其实是没有什么难度的，因为在上一学期已经使用</w:t>
      </w:r>
      <w:r>
        <w:rPr>
          <w:rFonts w:hint="eastAsia"/>
        </w:rPr>
        <w:t>logisim</w:t>
      </w:r>
      <w:r>
        <w:rPr>
          <w:rFonts w:hint="eastAsia"/>
        </w:rPr>
        <w:t>完成了单周期的</w:t>
      </w:r>
      <w:r>
        <w:rPr>
          <w:rFonts w:hint="eastAsia"/>
        </w:rPr>
        <w:t>CPU</w:t>
      </w:r>
      <w:r>
        <w:rPr>
          <w:rFonts w:hint="eastAsia"/>
        </w:rPr>
        <w:t>的设计，本人认为这一关除了保证每个人课设不会抄袭之外更重要的是有一贯让我们缓冲，能够熟悉自己隔了一个寒假之前完成的电路</w:t>
      </w:r>
      <w:r w:rsidR="00647DBC">
        <w:rPr>
          <w:rFonts w:hint="eastAsia"/>
        </w:rPr>
        <w:t>。这关主要的更改一方面是译码器的更改，由于单周期</w:t>
      </w:r>
      <w:r w:rsidR="00647DBC">
        <w:rPr>
          <w:rFonts w:hint="eastAsia"/>
        </w:rPr>
        <w:t>CPU</w:t>
      </w:r>
      <w:r w:rsidR="00647DBC">
        <w:rPr>
          <w:rFonts w:hint="eastAsia"/>
        </w:rPr>
        <w:t>实验中采用的是先根据指令生成各个指令的指令信号，后根据指令信号在产生各个控制信号，所以扩展指令相</w:t>
      </w:r>
      <w:r w:rsidR="00647DBC">
        <w:rPr>
          <w:rFonts w:hint="eastAsia"/>
        </w:rPr>
        <w:lastRenderedPageBreak/>
        <w:t>对比较简单。</w:t>
      </w:r>
    </w:p>
    <w:p w14:paraId="1E406270" w14:textId="000D6672" w:rsidR="00647DBC" w:rsidRDefault="00647DBC" w:rsidP="00AB45B7">
      <w:pPr>
        <w:pStyle w:val="a3"/>
        <w:ind w:firstLine="480"/>
      </w:pPr>
      <w:r>
        <w:rPr>
          <w:rFonts w:hint="eastAsia"/>
        </w:rPr>
        <w:t>第二关是单周期的嵌套中断的实现，这关应该是难度较大的一关。较为幸运的是老师给出了单个中断产生的电路，根据该电路扩展方便了很多。但一开始我就想实现嵌套中断，结果出现了错误开始不知道到底哪里出现了错误，比较好的流程是先实现单级中断，测试无误后再开始做多级嵌套中断。一步一步来可以减少纠错的时间。另外动手在</w:t>
      </w:r>
      <w:r>
        <w:rPr>
          <w:rFonts w:hint="eastAsia"/>
        </w:rPr>
        <w:t>logisim</w:t>
      </w:r>
      <w:r>
        <w:rPr>
          <w:rFonts w:hint="eastAsia"/>
        </w:rPr>
        <w:t>上布线之前一定要先想清楚逻辑，不能着急在布线过程中一边布线一百边思考怎么做，这样逻辑容易混乱，也因此在中断仲裁以及中断屏蔽部分卡了比较久的时间。这里卡的比较久还有一个原因是因为开始不懂协处理器是什么，也不清楚要用协处理器，开始还计划在普通寄存器中寻找寄存器来实现相应的功能。我觉得这一部分老师可以做一定程度上的提示，提示大家需要用协处理器实现，并且自行寻找协处理器有关知识。有这点启示</w:t>
      </w:r>
      <w:r w:rsidR="002F7851">
        <w:rPr>
          <w:rFonts w:hint="eastAsia"/>
        </w:rPr>
        <w:t>可以减少我们之前盲目探索的时间。</w:t>
      </w:r>
    </w:p>
    <w:p w14:paraId="1D1FE6C7" w14:textId="63FB7617" w:rsidR="002F7851" w:rsidRDefault="002F7851" w:rsidP="00AB45B7">
      <w:pPr>
        <w:pStyle w:val="a3"/>
        <w:ind w:firstLine="480"/>
      </w:pPr>
      <w:r>
        <w:rPr>
          <w:rFonts w:hint="eastAsia"/>
        </w:rPr>
        <w:t>第三关是理想流水线的实现，这关难度也较低。由于我们班提前上过流水线相关知识，所以基本上思路也比较清晰。但困难在于实现单周期</w:t>
      </w:r>
      <w:r>
        <w:rPr>
          <w:rFonts w:hint="eastAsia"/>
        </w:rPr>
        <w:t>CPU</w:t>
      </w:r>
      <w:r>
        <w:rPr>
          <w:rFonts w:hint="eastAsia"/>
        </w:rPr>
        <w:t>时为了电路看上去美观布线都比较紧凑，将其分为</w:t>
      </w:r>
      <w:r>
        <w:rPr>
          <w:rFonts w:hint="eastAsia"/>
        </w:rPr>
        <w:t>5</w:t>
      </w:r>
      <w:r>
        <w:rPr>
          <w:rFonts w:hint="eastAsia"/>
        </w:rPr>
        <w:t>个部分的时候大范围的移动是非常痛苦的，而且图中</w:t>
      </w:r>
      <w:r>
        <w:rPr>
          <w:rFonts w:hint="eastAsia"/>
        </w:rPr>
        <w:t>logisim</w:t>
      </w:r>
      <w:r>
        <w:rPr>
          <w:rFonts w:hint="eastAsia"/>
        </w:rPr>
        <w:t>经常会崩溃，需要重启，因此及时备份也是非常重要的。另外针对流水线寄存器的设计一定要提前设计好接口，避免后续再添加新的接口造成不必要麻烦。</w:t>
      </w:r>
    </w:p>
    <w:p w14:paraId="594A0E29" w14:textId="67B62DF2" w:rsidR="002F7851" w:rsidRDefault="002F7851" w:rsidP="00AB45B7">
      <w:pPr>
        <w:pStyle w:val="a3"/>
        <w:ind w:firstLine="480"/>
      </w:pPr>
      <w:r>
        <w:rPr>
          <w:rFonts w:hint="eastAsia"/>
        </w:rPr>
        <w:t>第四关是气泡流水线实现，其实现原理在</w:t>
      </w:r>
      <w:r>
        <w:rPr>
          <w:rFonts w:hint="eastAsia"/>
        </w:rPr>
        <w:t>ppt</w:t>
      </w:r>
      <w:r>
        <w:rPr>
          <w:rFonts w:hint="eastAsia"/>
        </w:rPr>
        <w:t>上也讲得很清楚，只需要判断</w:t>
      </w:r>
      <w:r>
        <w:rPr>
          <w:rFonts w:hint="eastAsia"/>
        </w:rPr>
        <w:t>ID</w:t>
      </w:r>
      <w:r>
        <w:rPr>
          <w:rFonts w:hint="eastAsia"/>
        </w:rPr>
        <w:t>段和</w:t>
      </w:r>
      <w:r>
        <w:rPr>
          <w:rFonts w:hint="eastAsia"/>
        </w:rPr>
        <w:t>EX</w:t>
      </w:r>
      <w:r>
        <w:rPr>
          <w:rFonts w:hint="eastAsia"/>
        </w:rPr>
        <w:t>段、</w:t>
      </w:r>
      <w:r>
        <w:rPr>
          <w:rFonts w:hint="eastAsia"/>
        </w:rPr>
        <w:t>Mem</w:t>
      </w:r>
      <w:r>
        <w:rPr>
          <w:rFonts w:hint="eastAsia"/>
        </w:rPr>
        <w:t>段、</w:t>
      </w:r>
      <w:r>
        <w:rPr>
          <w:rFonts w:hint="eastAsia"/>
        </w:rPr>
        <w:t>WB</w:t>
      </w:r>
      <w:r>
        <w:rPr>
          <w:rFonts w:hint="eastAsia"/>
        </w:rPr>
        <w:t>段只要有冲突就会在</w:t>
      </w:r>
      <w:r>
        <w:rPr>
          <w:rFonts w:hint="eastAsia"/>
        </w:rPr>
        <w:t>EX</w:t>
      </w:r>
      <w:r>
        <w:rPr>
          <w:rFonts w:hint="eastAsia"/>
        </w:rPr>
        <w:t>段插入气泡。</w:t>
      </w:r>
      <w:r w:rsidR="00203E81">
        <w:rPr>
          <w:rFonts w:hint="eastAsia"/>
        </w:rPr>
        <w:t>同时还需要让</w:t>
      </w:r>
      <w:r w:rsidR="00203E81">
        <w:rPr>
          <w:rFonts w:hint="eastAsia"/>
        </w:rPr>
        <w:t>pc</w:t>
      </w:r>
      <w:r w:rsidR="00203E81">
        <w:rPr>
          <w:rFonts w:hint="eastAsia"/>
        </w:rPr>
        <w:t>寄存器和</w:t>
      </w:r>
      <w:r w:rsidR="00203E81">
        <w:rPr>
          <w:rFonts w:hint="eastAsia"/>
        </w:rPr>
        <w:t>IF/ID</w:t>
      </w:r>
      <w:r w:rsidR="00203E81">
        <w:rPr>
          <w:rFonts w:hint="eastAsia"/>
        </w:rPr>
        <w:t>暂停指令传输。</w:t>
      </w:r>
      <w:r>
        <w:rPr>
          <w:rFonts w:hint="eastAsia"/>
        </w:rPr>
        <w:t>插入气泡的方法</w:t>
      </w:r>
      <w:r w:rsidR="00203E81">
        <w:rPr>
          <w:rFonts w:hint="eastAsia"/>
        </w:rPr>
        <w:t>只要传空指令即可。这里有一点需要注意的是需要排除</w:t>
      </w:r>
      <w:r w:rsidR="00203E81">
        <w:rPr>
          <w:rFonts w:hint="eastAsia"/>
        </w:rPr>
        <w:t>nop</w:t>
      </w:r>
      <w:r w:rsidR="00203E81">
        <w:rPr>
          <w:rFonts w:hint="eastAsia"/>
        </w:rPr>
        <w:t>指令的干扰。</w:t>
      </w:r>
    </w:p>
    <w:p w14:paraId="1C52C7FD" w14:textId="78DEE2D4" w:rsidR="00203E81" w:rsidRDefault="00203E81" w:rsidP="00AB45B7">
      <w:pPr>
        <w:pStyle w:val="a3"/>
        <w:ind w:firstLine="480"/>
      </w:pPr>
      <w:r>
        <w:rPr>
          <w:rFonts w:hint="eastAsia"/>
        </w:rPr>
        <w:t>第五关是重定向流水线，其原理在系统结构课上也有提及，过程也比较顺利。</w:t>
      </w:r>
    </w:p>
    <w:p w14:paraId="19B0E4FD" w14:textId="31E3CEE1" w:rsidR="00203E81" w:rsidRDefault="00203E81" w:rsidP="00AB45B7">
      <w:pPr>
        <w:pStyle w:val="a3"/>
        <w:ind w:firstLine="480"/>
      </w:pPr>
      <w:r>
        <w:rPr>
          <w:rFonts w:hint="eastAsia"/>
        </w:rPr>
        <w:t>第六关是另一个难关，</w:t>
      </w:r>
      <w:r>
        <w:rPr>
          <w:rFonts w:hint="eastAsia"/>
        </w:rPr>
        <w:t>FPGA</w:t>
      </w:r>
      <w:r>
        <w:rPr>
          <w:rFonts w:hint="eastAsia"/>
        </w:rPr>
        <w:t>流水线。由于本身</w:t>
      </w:r>
      <w:r>
        <w:rPr>
          <w:rFonts w:hint="eastAsia"/>
        </w:rPr>
        <w:t>verilog</w:t>
      </w:r>
      <w:r>
        <w:rPr>
          <w:rFonts w:hint="eastAsia"/>
        </w:rPr>
        <w:t>基础不高，在编写程序的时候经常要返回去查语法，另外有些实现方法也过于冗余，可以用更加简单的实现方法。所以编写之前还是需要花相当的时间复习</w:t>
      </w:r>
      <w:r>
        <w:rPr>
          <w:rFonts w:hint="eastAsia"/>
        </w:rPr>
        <w:t>verilog</w:t>
      </w:r>
      <w:r>
        <w:rPr>
          <w:rFonts w:hint="eastAsia"/>
        </w:rPr>
        <w:t>语法。另外</w:t>
      </w:r>
      <w:r>
        <w:rPr>
          <w:rFonts w:hint="eastAsia"/>
        </w:rPr>
        <w:t>vivado</w:t>
      </w:r>
      <w:r>
        <w:rPr>
          <w:rFonts w:hint="eastAsia"/>
        </w:rPr>
        <w:t>有自带的</w:t>
      </w:r>
      <w:r>
        <w:rPr>
          <w:rFonts w:hint="eastAsia"/>
        </w:rPr>
        <w:t>IP</w:t>
      </w:r>
      <w:r>
        <w:rPr>
          <w:rFonts w:hint="eastAsia"/>
        </w:rPr>
        <w:t>核，提供了存储器等一些常用的原件代码供调用，但我用的是自己编写的存储器，结果产生了各种各样的问题，</w:t>
      </w:r>
      <w:r w:rsidR="00AB036A">
        <w:rPr>
          <w:rFonts w:hint="eastAsia"/>
        </w:rPr>
        <w:t>比如</w:t>
      </w:r>
      <w:r w:rsidR="00AB036A">
        <w:t>会出现</w:t>
      </w:r>
      <w:r w:rsidR="00AB036A">
        <w:rPr>
          <w:rFonts w:hint="eastAsia"/>
        </w:rPr>
        <w:t>行为</w:t>
      </w:r>
      <w:r w:rsidR="00AB036A">
        <w:t>仿真</w:t>
      </w:r>
      <w:r w:rsidR="00AB036A">
        <w:rPr>
          <w:rFonts w:hint="eastAsia"/>
        </w:rPr>
        <w:t>正确但</w:t>
      </w:r>
      <w:r w:rsidR="00AB036A">
        <w:t>时序仿真错误</w:t>
      </w:r>
      <w:r w:rsidR="00AB036A">
        <w:rPr>
          <w:rFonts w:hint="eastAsia"/>
        </w:rPr>
        <w:t>的</w:t>
      </w:r>
      <w:r w:rsidR="00AB036A">
        <w:t>现象，</w:t>
      </w:r>
      <w:r w:rsidR="00AB036A">
        <w:rPr>
          <w:rFonts w:hint="eastAsia"/>
        </w:rPr>
        <w:t>所以之后换做</w:t>
      </w:r>
      <w:r w:rsidR="00AB036A">
        <w:t>IP</w:t>
      </w:r>
      <w:r w:rsidR="00AB036A">
        <w:t>核实现之后顺利了很多。</w:t>
      </w:r>
      <w:r w:rsidR="00AB036A">
        <w:rPr>
          <w:rFonts w:hint="eastAsia"/>
        </w:rPr>
        <w:t>此外为了</w:t>
      </w:r>
      <w:r w:rsidR="00AB036A">
        <w:t>方便编程，</w:t>
      </w:r>
      <w:r w:rsidR="00AB036A">
        <w:rPr>
          <w:rFonts w:hint="eastAsia"/>
        </w:rPr>
        <w:t>我</w:t>
      </w:r>
      <w:r w:rsidR="00AB036A">
        <w:t>也花了较多的时</w:t>
      </w:r>
      <w:r w:rsidR="00AB036A">
        <w:rPr>
          <w:rFonts w:hint="eastAsia"/>
        </w:rPr>
        <w:t>间</w:t>
      </w:r>
      <w:r w:rsidR="00AB036A">
        <w:t>将</w:t>
      </w:r>
      <w:r w:rsidR="00AB036A">
        <w:t>logisim</w:t>
      </w:r>
      <w:r w:rsidR="00AB036A">
        <w:t>电路图全部用隧道实现，为各个</w:t>
      </w:r>
      <w:r w:rsidR="00AB036A">
        <w:rPr>
          <w:rFonts w:hint="eastAsia"/>
        </w:rPr>
        <w:t>端口</w:t>
      </w:r>
      <w:r w:rsidR="00AB036A">
        <w:t>命名，这也算是移植的一个技巧。</w:t>
      </w:r>
      <w:r w:rsidR="00AB036A">
        <w:rPr>
          <w:rFonts w:hint="eastAsia"/>
        </w:rPr>
        <w:t>另外在</w:t>
      </w:r>
      <w:r w:rsidR="00AB036A">
        <w:t>调试的时候</w:t>
      </w:r>
      <w:r w:rsidR="00AB036A">
        <w:rPr>
          <w:rFonts w:hint="eastAsia"/>
        </w:rPr>
        <w:t>行为</w:t>
      </w:r>
      <w:r w:rsidR="00AB036A">
        <w:t>仿真</w:t>
      </w:r>
      <w:r w:rsidR="00AB036A">
        <w:rPr>
          <w:rFonts w:hint="eastAsia"/>
        </w:rPr>
        <w:t>执行</w:t>
      </w:r>
      <w:r w:rsidR="00AB036A">
        <w:t>后可以将模块里的各个输入输出拖拽至仿真窗</w:t>
      </w:r>
      <w:r w:rsidR="00AB036A">
        <w:rPr>
          <w:rFonts w:hint="eastAsia"/>
        </w:rPr>
        <w:t>口</w:t>
      </w:r>
      <w:r w:rsidR="00AB036A">
        <w:t>而后</w:t>
      </w:r>
      <w:r w:rsidR="00AB036A">
        <w:rPr>
          <w:rFonts w:hint="eastAsia"/>
        </w:rPr>
        <w:t>重新</w:t>
      </w:r>
      <w:r w:rsidR="00AB036A">
        <w:t>仿真，这样可以很方便地查看</w:t>
      </w:r>
      <w:r w:rsidR="00AB036A">
        <w:rPr>
          <w:rFonts w:hint="eastAsia"/>
        </w:rPr>
        <w:t>想要</w:t>
      </w:r>
      <w:r w:rsidR="00AB036A">
        <w:t>查看的变量，而不需要把每一个需要查看的变量都定义成输</w:t>
      </w:r>
      <w:r w:rsidR="00AB036A">
        <w:lastRenderedPageBreak/>
        <w:t>出来查看。</w:t>
      </w:r>
    </w:p>
    <w:p w14:paraId="533207E2" w14:textId="6E48306C" w:rsidR="00AB036A" w:rsidRDefault="00AB036A" w:rsidP="00AB45B7">
      <w:pPr>
        <w:pStyle w:val="a3"/>
        <w:ind w:firstLine="480"/>
      </w:pPr>
      <w:r>
        <w:rPr>
          <w:rFonts w:hint="eastAsia"/>
        </w:rPr>
        <w:t>第六</w:t>
      </w:r>
      <w:r>
        <w:t>关是</w:t>
      </w:r>
      <w:r>
        <w:rPr>
          <w:rFonts w:hint="eastAsia"/>
        </w:rPr>
        <w:t>嵌套</w:t>
      </w:r>
      <w:r>
        <w:t>中断</w:t>
      </w:r>
      <w:r>
        <w:rPr>
          <w:rFonts w:hint="eastAsia"/>
        </w:rPr>
        <w:t>流水线</w:t>
      </w:r>
      <w:r>
        <w:t>，</w:t>
      </w:r>
      <w:r>
        <w:rPr>
          <w:rFonts w:hint="eastAsia"/>
        </w:rPr>
        <w:t>关键</w:t>
      </w:r>
      <w:r>
        <w:t>在选择好中断的时机，最好的时机还是在写回阶段，</w:t>
      </w:r>
      <w:r>
        <w:rPr>
          <w:rFonts w:hint="eastAsia"/>
        </w:rPr>
        <w:t>因为</w:t>
      </w:r>
      <w:r>
        <w:t>此时清空流水线里的指令</w:t>
      </w:r>
      <w:r>
        <w:rPr>
          <w:rFonts w:hint="eastAsia"/>
        </w:rPr>
        <w:t>也不会</w:t>
      </w:r>
      <w:r>
        <w:t>对程序运行造成影响。这个</w:t>
      </w:r>
      <w:r>
        <w:rPr>
          <w:rFonts w:hint="eastAsia"/>
        </w:rPr>
        <w:t>阶段</w:t>
      </w:r>
      <w:r>
        <w:t>卡了比较久是因为之前在</w:t>
      </w:r>
      <w:r>
        <w:rPr>
          <w:rFonts w:hint="eastAsia"/>
        </w:rPr>
        <w:t>重定向</w:t>
      </w:r>
      <w:r>
        <w:t>时</w:t>
      </w:r>
      <w:r>
        <w:rPr>
          <w:rFonts w:hint="eastAsia"/>
        </w:rPr>
        <w:t>没有对</w:t>
      </w:r>
      <w:r>
        <w:t>中断模块进行处理，</w:t>
      </w:r>
      <w:r>
        <w:rPr>
          <w:rFonts w:hint="eastAsia"/>
        </w:rPr>
        <w:t>修改</w:t>
      </w:r>
      <w:r>
        <w:t>过程中解决一个错误有出现新的错误，所以必须</w:t>
      </w:r>
      <w:r>
        <w:rPr>
          <w:rFonts w:hint="eastAsia"/>
        </w:rPr>
        <w:t>在</w:t>
      </w:r>
      <w:r>
        <w:t>做重定向的时候就</w:t>
      </w:r>
      <w:r>
        <w:rPr>
          <w:rFonts w:hint="eastAsia"/>
        </w:rPr>
        <w:t>对</w:t>
      </w:r>
      <w:r>
        <w:t>所有模块所有指令都完成重定向，不能想着之后再做处理。</w:t>
      </w:r>
    </w:p>
    <w:p w14:paraId="627689C8" w14:textId="5324EA9C" w:rsidR="00AB036A" w:rsidRDefault="00AB036A" w:rsidP="00AB45B7">
      <w:pPr>
        <w:pStyle w:val="a3"/>
        <w:ind w:firstLine="480"/>
      </w:pPr>
      <w:r>
        <w:rPr>
          <w:rFonts w:hint="eastAsia"/>
        </w:rPr>
        <w:t>最后</w:t>
      </w:r>
      <w:r>
        <w:t>第七关是分支预测</w:t>
      </w:r>
      <w:r>
        <w:rPr>
          <w:rFonts w:hint="eastAsia"/>
        </w:rPr>
        <w:t>，</w:t>
      </w:r>
      <w:r>
        <w:t>网上的实现方法很多</w:t>
      </w:r>
      <w:r>
        <w:rPr>
          <w:rFonts w:hint="eastAsia"/>
        </w:rPr>
        <w:t>且</w:t>
      </w:r>
      <w:r>
        <w:t>很复杂，看了之后还是不知道怎么</w:t>
      </w:r>
      <w:r>
        <w:rPr>
          <w:rFonts w:hint="eastAsia"/>
        </w:rPr>
        <w:t>实现</w:t>
      </w:r>
      <w:r>
        <w:t>。但</w:t>
      </w:r>
      <w:r>
        <w:rPr>
          <w:rFonts w:hint="eastAsia"/>
        </w:rPr>
        <w:t>看</w:t>
      </w:r>
      <w:r>
        <w:t>ppt</w:t>
      </w:r>
      <w:r>
        <w:t>上的</w:t>
      </w:r>
      <w:r>
        <w:rPr>
          <w:rFonts w:hint="eastAsia"/>
        </w:rPr>
        <w:t>实现</w:t>
      </w:r>
      <w:r>
        <w:t>方法之后很快就有了思路</w:t>
      </w:r>
      <w:r>
        <w:rPr>
          <w:rFonts w:hint="eastAsia"/>
        </w:rPr>
        <w:t>，</w:t>
      </w:r>
      <w:r>
        <w:t>ppt</w:t>
      </w:r>
      <w:r>
        <w:t>上的方案较为简单。</w:t>
      </w:r>
    </w:p>
    <w:p w14:paraId="4A4932FF" w14:textId="7DB8B458" w:rsidR="00AB036A" w:rsidRPr="002F7851" w:rsidRDefault="00AB036A" w:rsidP="00AB45B7">
      <w:pPr>
        <w:pStyle w:val="a3"/>
        <w:ind w:firstLine="480"/>
      </w:pPr>
      <w:r>
        <w:rPr>
          <w:rFonts w:hint="eastAsia"/>
        </w:rPr>
        <w:t>整个</w:t>
      </w:r>
      <w:r>
        <w:t>过程基本都是自己一个人完成，但更重要的是，一定要</w:t>
      </w:r>
      <w:r>
        <w:rPr>
          <w:rFonts w:hint="eastAsia"/>
        </w:rPr>
        <w:t>相互</w:t>
      </w:r>
      <w:r>
        <w:t>讨论。</w:t>
      </w:r>
      <w:r>
        <w:rPr>
          <w:rFonts w:hint="eastAsia"/>
        </w:rPr>
        <w:t>过程中很多</w:t>
      </w:r>
      <w:r>
        <w:t>问题是和同学探讨才有了思路，不然会卡得更久</w:t>
      </w:r>
      <w:r>
        <w:rPr>
          <w:rFonts w:hint="eastAsia"/>
        </w:rPr>
        <w:t>。</w:t>
      </w:r>
      <w:r w:rsidR="00517EB9">
        <w:rPr>
          <w:rFonts w:hint="eastAsia"/>
        </w:rPr>
        <w:t>因此晨间</w:t>
      </w:r>
      <w:r w:rsidR="00517EB9">
        <w:t>讨论</w:t>
      </w:r>
      <w:r w:rsidR="00517EB9">
        <w:rPr>
          <w:rFonts w:hint="eastAsia"/>
        </w:rPr>
        <w:t>也</w:t>
      </w:r>
      <w:r w:rsidR="00517EB9">
        <w:t>方便了我们互相讨论</w:t>
      </w:r>
      <w:r w:rsidR="00517EB9">
        <w:rPr>
          <w:rFonts w:hint="eastAsia"/>
        </w:rPr>
        <w:t>，</w:t>
      </w:r>
      <w:r w:rsidR="00517EB9">
        <w:t>给讨论营造了一个</w:t>
      </w:r>
      <w:r w:rsidR="00517EB9">
        <w:rPr>
          <w:rFonts w:hint="eastAsia"/>
        </w:rPr>
        <w:t>氛围</w:t>
      </w:r>
      <w:r w:rsidR="00517EB9">
        <w:t>。</w:t>
      </w:r>
      <w:r w:rsidR="00517EB9">
        <w:rPr>
          <w:rFonts w:hint="eastAsia"/>
        </w:rPr>
        <w:t>当然讨论</w:t>
      </w:r>
      <w:r w:rsidR="00517EB9">
        <w:t>也不局限与组内，总之多讨论肯定有益无害。</w:t>
      </w:r>
    </w:p>
    <w:p w14:paraId="3F66DC2D" w14:textId="4708458A" w:rsidR="00596A7A" w:rsidRDefault="00517EB9" w:rsidP="00EC1077">
      <w:pPr>
        <w:pStyle w:val="a3"/>
        <w:ind w:rightChars="11" w:right="26" w:firstLine="480"/>
      </w:pPr>
      <w:bookmarkStart w:id="496" w:name="_Toc134007943"/>
      <w:bookmarkStart w:id="497" w:name="_Toc135227348"/>
      <w:bookmarkStart w:id="498" w:name="_Toc135227427"/>
      <w:bookmarkStart w:id="499" w:name="_Toc135227594"/>
      <w:bookmarkStart w:id="500" w:name="_Toc266358998"/>
      <w:r>
        <w:rPr>
          <w:rFonts w:hint="eastAsia"/>
        </w:rPr>
        <w:t>虽然</w:t>
      </w:r>
      <w:r>
        <w:t>可以讨论可以问同学</w:t>
      </w:r>
      <w:r>
        <w:rPr>
          <w:rFonts w:hint="eastAsia"/>
        </w:rPr>
        <w:t>并且</w:t>
      </w:r>
      <w:r>
        <w:t>鼓励多讨论，</w:t>
      </w:r>
      <w:r>
        <w:rPr>
          <w:rFonts w:hint="eastAsia"/>
        </w:rPr>
        <w:t>但</w:t>
      </w:r>
      <w:r>
        <w:t>这是基于自己有一定独立思考的基础上，自己</w:t>
      </w:r>
      <w:r>
        <w:rPr>
          <w:rFonts w:hint="eastAsia"/>
        </w:rPr>
        <w:t>也</w:t>
      </w:r>
      <w:r>
        <w:t>需要有自己检索资料的能力，老师已经提供较为详实的</w:t>
      </w:r>
      <w:r>
        <w:t>ppt</w:t>
      </w:r>
      <w:r>
        <w:t>，也改了资料包，另外</w:t>
      </w:r>
      <w:r>
        <w:rPr>
          <w:rFonts w:hint="eastAsia"/>
        </w:rPr>
        <w:t>有些</w:t>
      </w:r>
      <w:r>
        <w:t>问题也可以通过检索网上资料解决，也不要习惯于问同学，这于人于己都是没有好处。</w:t>
      </w:r>
    </w:p>
    <w:p w14:paraId="2360948E" w14:textId="7592DB84" w:rsidR="00517EB9" w:rsidRDefault="00517EB9" w:rsidP="00EC1077">
      <w:pPr>
        <w:pStyle w:val="a3"/>
        <w:ind w:rightChars="11" w:right="26" w:firstLine="480"/>
      </w:pPr>
      <w:r>
        <w:rPr>
          <w:rFonts w:hint="eastAsia"/>
        </w:rPr>
        <w:t>当然</w:t>
      </w:r>
      <w:r>
        <w:t>对于</w:t>
      </w:r>
      <w:r>
        <w:rPr>
          <w:rFonts w:hint="eastAsia"/>
        </w:rPr>
        <w:t>本次</w:t>
      </w:r>
      <w:r>
        <w:t>课设还是有</w:t>
      </w:r>
      <w:r>
        <w:rPr>
          <w:rFonts w:hint="eastAsia"/>
        </w:rPr>
        <w:t>点</w:t>
      </w:r>
      <w:r>
        <w:t>建议，</w:t>
      </w:r>
      <w:r>
        <w:rPr>
          <w:rFonts w:hint="eastAsia"/>
        </w:rPr>
        <w:t>一个是指导</w:t>
      </w:r>
      <w:r>
        <w:t>方面还是偏少，</w:t>
      </w:r>
      <w:r>
        <w:rPr>
          <w:rFonts w:hint="eastAsia"/>
        </w:rPr>
        <w:t>除了</w:t>
      </w:r>
      <w:r>
        <w:t>第一天早上</w:t>
      </w:r>
      <w:r>
        <w:rPr>
          <w:rFonts w:hint="eastAsia"/>
        </w:rPr>
        <w:t>对</w:t>
      </w:r>
      <w:r>
        <w:t>课设的框架描述了之后就没有后续的</w:t>
      </w:r>
      <w:r>
        <w:rPr>
          <w:rFonts w:hint="eastAsia"/>
        </w:rPr>
        <w:t>辅导</w:t>
      </w:r>
      <w:r>
        <w:t>，建议定期的</w:t>
      </w:r>
      <w:r>
        <w:rPr>
          <w:rFonts w:hint="eastAsia"/>
        </w:rPr>
        <w:t>稍微</w:t>
      </w:r>
      <w:r>
        <w:t>讲解</w:t>
      </w:r>
      <w:r>
        <w:rPr>
          <w:rFonts w:hint="eastAsia"/>
        </w:rPr>
        <w:t>各个</w:t>
      </w:r>
      <w:r>
        <w:t>阶段的原理，点到为止即可。</w:t>
      </w:r>
      <w:r>
        <w:rPr>
          <w:rFonts w:hint="eastAsia"/>
        </w:rPr>
        <w:t>有老师</w:t>
      </w:r>
      <w:r>
        <w:t>讲解过的话相信我们的进度会快很多</w:t>
      </w:r>
      <w:r>
        <w:rPr>
          <w:rFonts w:hint="eastAsia"/>
        </w:rPr>
        <w:t>，</w:t>
      </w:r>
      <w:r>
        <w:t>一个很明显的对比是我们班</w:t>
      </w:r>
      <w:r>
        <w:rPr>
          <w:rFonts w:hint="eastAsia"/>
        </w:rPr>
        <w:t>提前</w:t>
      </w:r>
      <w:r>
        <w:t>上过部分流水线相关知识，因此我们班在流水线</w:t>
      </w:r>
      <w:r>
        <w:rPr>
          <w:rFonts w:hint="eastAsia"/>
        </w:rPr>
        <w:t>上都</w:t>
      </w:r>
      <w:r>
        <w:t>比较轻松。</w:t>
      </w:r>
      <w:r>
        <w:rPr>
          <w:rFonts w:hint="eastAsia"/>
        </w:rPr>
        <w:t>另外</w:t>
      </w:r>
      <w:r w:rsidR="0075750A">
        <w:rPr>
          <w:rFonts w:hint="eastAsia"/>
        </w:rPr>
        <w:t>对于</w:t>
      </w:r>
      <w:r w:rsidR="0075750A">
        <w:t>组内</w:t>
      </w:r>
      <w:r w:rsidR="0075750A">
        <w:rPr>
          <w:rFonts w:hint="eastAsia"/>
        </w:rPr>
        <w:t>贡献</w:t>
      </w:r>
      <w:r w:rsidR="0075750A">
        <w:t>奖励</w:t>
      </w:r>
      <w:r w:rsidR="0075750A">
        <w:rPr>
          <w:rFonts w:hint="eastAsia"/>
        </w:rPr>
        <w:t>，这个</w:t>
      </w:r>
      <w:r w:rsidR="0075750A">
        <w:t>奖励一般也是进度快的人能够拿到，进度慢的人本身分数就相对低，</w:t>
      </w:r>
      <w:r w:rsidR="0075750A">
        <w:rPr>
          <w:rFonts w:hint="eastAsia"/>
        </w:rPr>
        <w:t>这一</w:t>
      </w:r>
      <w:r w:rsidR="0075750A">
        <w:t>加分自然有拉大了</w:t>
      </w:r>
      <w:r w:rsidR="0075750A">
        <w:rPr>
          <w:rFonts w:hint="eastAsia"/>
        </w:rPr>
        <w:t>分</w:t>
      </w:r>
      <w:r w:rsidR="0075750A">
        <w:t>差。自然</w:t>
      </w:r>
      <w:r w:rsidR="0075750A">
        <w:rPr>
          <w:rFonts w:hint="eastAsia"/>
        </w:rPr>
        <w:t>这个</w:t>
      </w:r>
      <w:r w:rsidR="0075750A">
        <w:t>制度是为了鼓励大家</w:t>
      </w:r>
      <w:r w:rsidR="0075750A">
        <w:rPr>
          <w:rFonts w:hint="eastAsia"/>
        </w:rPr>
        <w:t>帮</w:t>
      </w:r>
      <w:r w:rsidR="0075750A">
        <w:t>别人解决问题，</w:t>
      </w:r>
      <w:r w:rsidR="0075750A">
        <w:rPr>
          <w:rFonts w:hint="eastAsia"/>
        </w:rPr>
        <w:t>但这事情</w:t>
      </w:r>
      <w:r w:rsidR="0075750A">
        <w:t>主要还是看一个人会不会提问，只要会提问我相信班里的人都会帮他解决。</w:t>
      </w:r>
      <w:r w:rsidR="0075750A">
        <w:rPr>
          <w:rFonts w:hint="eastAsia"/>
        </w:rPr>
        <w:t>其实想要</w:t>
      </w:r>
      <w:r w:rsidR="0075750A">
        <w:t>实现帮助进度慢的人有个天梯赛制度就可以，</w:t>
      </w:r>
      <w:r w:rsidR="0075750A">
        <w:rPr>
          <w:rFonts w:hint="eastAsia"/>
        </w:rPr>
        <w:t>考察</w:t>
      </w:r>
      <w:r w:rsidR="0075750A">
        <w:t>团队整体</w:t>
      </w:r>
      <w:r w:rsidR="0075750A">
        <w:rPr>
          <w:rFonts w:hint="eastAsia"/>
        </w:rPr>
        <w:t>进</w:t>
      </w:r>
      <w:r w:rsidR="0075750A">
        <w:t>度来加分</w:t>
      </w:r>
      <w:r w:rsidR="0075750A">
        <w:rPr>
          <w:rFonts w:hint="eastAsia"/>
        </w:rPr>
        <w:t>的</w:t>
      </w:r>
      <w:r w:rsidR="0075750A">
        <w:t>同样能让进度快的人去帮助进度慢的人</w:t>
      </w:r>
      <w:r w:rsidR="0075750A">
        <w:rPr>
          <w:rFonts w:hint="eastAsia"/>
        </w:rPr>
        <w:t>。最后</w:t>
      </w:r>
      <w:r w:rsidR="0075750A">
        <w:t>选</w:t>
      </w:r>
      <w:r w:rsidR="0075750A">
        <w:rPr>
          <w:rFonts w:hint="eastAsia"/>
        </w:rPr>
        <w:t>贡献奖</w:t>
      </w:r>
      <w:r w:rsidR="0075750A">
        <w:t>是谁的时候也很尴尬因为大家都</w:t>
      </w:r>
      <w:r w:rsidR="0075750A">
        <w:rPr>
          <w:rFonts w:hint="eastAsia"/>
        </w:rPr>
        <w:t>有</w:t>
      </w:r>
      <w:r w:rsidR="0075750A">
        <w:t>互相帮助，选谁也是对不选的人不公平。</w:t>
      </w:r>
    </w:p>
    <w:p w14:paraId="1DFC3F7B" w14:textId="3B7ABB62" w:rsidR="0075750A" w:rsidRDefault="0075750A" w:rsidP="00EC1077">
      <w:pPr>
        <w:pStyle w:val="a3"/>
        <w:ind w:rightChars="11" w:right="26" w:firstLine="480"/>
      </w:pPr>
      <w:r>
        <w:rPr>
          <w:rFonts w:hint="eastAsia"/>
        </w:rPr>
        <w:t>两周</w:t>
      </w:r>
      <w:r>
        <w:t>时间</w:t>
      </w:r>
      <w:r>
        <w:rPr>
          <w:rFonts w:hint="eastAsia"/>
        </w:rPr>
        <w:t>既</w:t>
      </w:r>
      <w:r>
        <w:t>充</w:t>
      </w:r>
      <w:r>
        <w:rPr>
          <w:rFonts w:hint="eastAsia"/>
        </w:rPr>
        <w:t>满</w:t>
      </w:r>
      <w:r>
        <w:t>天梭的艰辛也充满阶段性成功的喜悦，虽然过程艰辛，但通</w:t>
      </w:r>
      <w:r>
        <w:rPr>
          <w:rFonts w:hint="eastAsia"/>
        </w:rPr>
        <w:t>关</w:t>
      </w:r>
      <w:r>
        <w:t>之后觉得一切都值得。最后</w:t>
      </w:r>
      <w:r>
        <w:rPr>
          <w:rFonts w:hint="eastAsia"/>
        </w:rPr>
        <w:t>也</w:t>
      </w:r>
      <w:r>
        <w:t>非常感谢课程组的老师们，</w:t>
      </w:r>
      <w:r>
        <w:rPr>
          <w:rFonts w:hint="eastAsia"/>
        </w:rPr>
        <w:t>组原</w:t>
      </w:r>
      <w:r>
        <w:t>课程组是大学</w:t>
      </w:r>
      <w:r>
        <w:rPr>
          <w:rFonts w:hint="eastAsia"/>
        </w:rPr>
        <w:t>以来所知</w:t>
      </w:r>
      <w:r>
        <w:t>的最认真的课程组，</w:t>
      </w:r>
      <w:r w:rsidR="008B0C4A">
        <w:rPr>
          <w:rFonts w:hint="eastAsia"/>
        </w:rPr>
        <w:t>是</w:t>
      </w:r>
      <w:r w:rsidR="008B0C4A">
        <w:t>有真的认真思考</w:t>
      </w:r>
      <w:r w:rsidR="008B0C4A">
        <w:rPr>
          <w:rFonts w:hint="eastAsia"/>
        </w:rPr>
        <w:t>如何</w:t>
      </w:r>
      <w:r w:rsidR="008B0C4A">
        <w:t>培养我们的能力</w:t>
      </w:r>
      <w:r w:rsidR="008B0C4A">
        <w:rPr>
          <w:rFonts w:hint="eastAsia"/>
        </w:rPr>
        <w:t>，</w:t>
      </w:r>
      <w:r w:rsidR="008B0C4A">
        <w:t>如何虐我们。也</w:t>
      </w:r>
      <w:r w:rsidR="008B0C4A">
        <w:rPr>
          <w:rFonts w:hint="eastAsia"/>
        </w:rPr>
        <w:t>感谢</w:t>
      </w:r>
      <w:r w:rsidR="008B0C4A">
        <w:t>几位老师同样</w:t>
      </w:r>
      <w:r w:rsidR="008B0C4A">
        <w:rPr>
          <w:rFonts w:hint="eastAsia"/>
        </w:rPr>
        <w:t>两周</w:t>
      </w:r>
      <w:r w:rsidR="008B0C4A">
        <w:t>每天陪我们一起爬八楼</w:t>
      </w:r>
      <w:r w:rsidR="008B0C4A">
        <w:rPr>
          <w:rFonts w:hint="eastAsia"/>
        </w:rPr>
        <w:t>，</w:t>
      </w:r>
      <w:r w:rsidR="008B0C4A">
        <w:t>为我们耐心</w:t>
      </w:r>
      <w:r w:rsidR="008B0C4A">
        <w:rPr>
          <w:rFonts w:hint="eastAsia"/>
        </w:rPr>
        <w:t>解答</w:t>
      </w:r>
      <w:r w:rsidR="008B0C4A">
        <w:t>。</w:t>
      </w:r>
    </w:p>
    <w:p w14:paraId="6E73815B" w14:textId="35BE1A0D" w:rsidR="008B0C4A" w:rsidRPr="008B0C4A" w:rsidRDefault="008B0C4A" w:rsidP="00EC1077">
      <w:pPr>
        <w:pStyle w:val="a3"/>
        <w:ind w:rightChars="11" w:right="26" w:firstLine="480"/>
      </w:pPr>
      <w:r>
        <w:rPr>
          <w:rFonts w:hint="eastAsia"/>
        </w:rPr>
        <w:t>总之</w:t>
      </w:r>
      <w:r>
        <w:t>，这次课设让我受益匪浅。</w:t>
      </w:r>
    </w:p>
    <w:p w14:paraId="2C21EBFC" w14:textId="7C773625" w:rsidR="00DB7817" w:rsidRDefault="00DB7817" w:rsidP="00EC1077">
      <w:pPr>
        <w:pStyle w:val="a3"/>
        <w:ind w:rightChars="11" w:right="26" w:firstLine="480"/>
        <w:rPr>
          <w:highlight w:val="yellow"/>
        </w:rPr>
        <w:sectPr w:rsidR="00DB7817" w:rsidSect="001C2647">
          <w:footnotePr>
            <w:numRestart w:val="eachPage"/>
          </w:footnotePr>
          <w:pgSz w:w="11906" w:h="16838"/>
          <w:pgMar w:top="1702" w:right="1558" w:bottom="1418" w:left="1531" w:header="851" w:footer="992" w:gutter="0"/>
          <w:cols w:space="720"/>
          <w:docGrid w:type="linesAndChars" w:linePitch="459"/>
        </w:sectPr>
      </w:pPr>
    </w:p>
    <w:p w14:paraId="70A9364E" w14:textId="77777777" w:rsidR="000C5960" w:rsidRPr="006A22E1" w:rsidRDefault="000C5960" w:rsidP="006A22E1">
      <w:pPr>
        <w:pStyle w:val="10"/>
      </w:pPr>
      <w:bookmarkStart w:id="501" w:name="_Toc478115258"/>
      <w:r w:rsidRPr="006A22E1">
        <w:rPr>
          <w:rFonts w:hint="eastAsia"/>
        </w:rPr>
        <w:lastRenderedPageBreak/>
        <w:t>参考文献</w:t>
      </w:r>
      <w:bookmarkEnd w:id="496"/>
      <w:bookmarkEnd w:id="497"/>
      <w:bookmarkEnd w:id="498"/>
      <w:bookmarkEnd w:id="499"/>
      <w:bookmarkEnd w:id="500"/>
      <w:bookmarkEnd w:id="501"/>
    </w:p>
    <w:p w14:paraId="26953357" w14:textId="77777777" w:rsidR="007178B3" w:rsidRPr="00CE7FBA" w:rsidRDefault="007178B3" w:rsidP="00601103">
      <w:pPr>
        <w:pStyle w:val="a0"/>
        <w:numPr>
          <w:ilvl w:val="0"/>
          <w:numId w:val="10"/>
        </w:numPr>
        <w:tabs>
          <w:tab w:val="clear" w:pos="420"/>
          <w:tab w:val="left" w:pos="284"/>
        </w:tabs>
        <w:ind w:rightChars="11" w:right="26" w:firstLineChars="2" w:firstLine="5"/>
        <w:rPr>
          <w:rFonts w:ascii="宋体" w:hAnsi="宋体" w:cs="宋体"/>
          <w:kern w:val="0"/>
          <w:szCs w:val="21"/>
        </w:rPr>
      </w:pPr>
      <w:bookmarkStart w:id="502" w:name="_Hlt127187993"/>
      <w:bookmarkStart w:id="503" w:name="_Ref119835916"/>
      <w:bookmarkStart w:id="504" w:name="_Ref127098874"/>
      <w:bookmarkEnd w:id="50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601103">
      <w:pPr>
        <w:pStyle w:val="a0"/>
        <w:numPr>
          <w:ilvl w:val="0"/>
          <w:numId w:val="10"/>
        </w:numPr>
        <w:tabs>
          <w:tab w:val="clear" w:pos="420"/>
          <w:tab w:val="left" w:pos="284"/>
        </w:tabs>
        <w:ind w:rightChars="11" w:right="26" w:firstLineChars="2" w:firstLine="5"/>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601103">
      <w:pPr>
        <w:pStyle w:val="a0"/>
        <w:numPr>
          <w:ilvl w:val="0"/>
          <w:numId w:val="10"/>
        </w:numPr>
        <w:tabs>
          <w:tab w:val="clear" w:pos="420"/>
          <w:tab w:val="left" w:pos="284"/>
        </w:tabs>
        <w:ind w:rightChars="11" w:right="26" w:firstLineChars="2" w:firstLine="5"/>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601103">
      <w:pPr>
        <w:pStyle w:val="a0"/>
        <w:numPr>
          <w:ilvl w:val="0"/>
          <w:numId w:val="10"/>
        </w:numPr>
        <w:tabs>
          <w:tab w:val="clear" w:pos="420"/>
          <w:tab w:val="left" w:pos="284"/>
        </w:tabs>
        <w:ind w:rightChars="11" w:right="26" w:firstLineChars="2" w:firstLine="5"/>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601103">
      <w:pPr>
        <w:pStyle w:val="a0"/>
        <w:numPr>
          <w:ilvl w:val="0"/>
          <w:numId w:val="10"/>
        </w:numPr>
        <w:tabs>
          <w:tab w:val="clear" w:pos="420"/>
          <w:tab w:val="left" w:pos="284"/>
        </w:tabs>
        <w:ind w:rightChars="11" w:right="26" w:firstLineChars="2" w:firstLine="5"/>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1920"/>
        <w:rPr>
          <w:rFonts w:ascii="全新硬笔行书简" w:eastAsia="全新硬笔行书简" w:cs="宋体"/>
          <w:color w:val="E36C0A"/>
          <w:sz w:val="96"/>
        </w:rPr>
        <w:sectPr w:rsidR="007178B3" w:rsidRPr="003917F6" w:rsidSect="001C2647">
          <w:footnotePr>
            <w:numRestart w:val="eachPage"/>
          </w:footnotePr>
          <w:pgSz w:w="11906" w:h="16838"/>
          <w:pgMar w:top="1702" w:right="1558" w:bottom="1418" w:left="1531" w:header="851" w:footer="992" w:gutter="0"/>
          <w:cols w:space="720"/>
          <w:docGrid w:type="linesAndChars" w:linePitch="459"/>
        </w:sectPr>
      </w:pPr>
      <w:bookmarkStart w:id="505" w:name="_Hlt133999525"/>
      <w:bookmarkStart w:id="506" w:name="_Hlt133997595"/>
      <w:bookmarkStart w:id="507" w:name="_Hlt133996523"/>
      <w:bookmarkStart w:id="508" w:name="_Hlt134000930"/>
      <w:bookmarkEnd w:id="503"/>
      <w:bookmarkEnd w:id="504"/>
      <w:bookmarkEnd w:id="505"/>
      <w:bookmarkEnd w:id="506"/>
      <w:bookmarkEnd w:id="507"/>
      <w:bookmarkEnd w:id="508"/>
    </w:p>
    <w:p w14:paraId="073201CB" w14:textId="5832202C" w:rsidR="007178B3" w:rsidRDefault="007178B3" w:rsidP="007178B3">
      <w:pPr>
        <w:ind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02149B">
        <w:trPr>
          <w:jc w:val="center"/>
        </w:trPr>
        <w:tc>
          <w:tcPr>
            <w:tcW w:w="9171" w:type="dxa"/>
            <w:vAlign w:val="bottom"/>
          </w:tcPr>
          <w:p w14:paraId="247B806B" w14:textId="77777777" w:rsidR="007178B3" w:rsidRDefault="007178B3" w:rsidP="0002149B">
            <w:pPr>
              <w:spacing w:line="300" w:lineRule="auto"/>
              <w:ind w:firstLine="640"/>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02149B">
        <w:trPr>
          <w:trHeight w:hRule="exact" w:val="3079"/>
          <w:jc w:val="center"/>
        </w:trPr>
        <w:tc>
          <w:tcPr>
            <w:tcW w:w="9171" w:type="dxa"/>
          </w:tcPr>
          <w:p w14:paraId="106D5482" w14:textId="77777777" w:rsidR="007178B3" w:rsidRPr="00115FB4" w:rsidRDefault="007178B3" w:rsidP="0002149B">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4CFD90D4" w:rsidR="007178B3" w:rsidRPr="00D04B5E" w:rsidRDefault="00D05A4A" w:rsidP="0002149B">
            <w:pPr>
              <w:spacing w:line="276" w:lineRule="auto"/>
              <w:ind w:firstLineChars="177" w:firstLine="425"/>
            </w:pPr>
            <w:r>
              <w:rPr>
                <w:noProof/>
              </w:rPr>
              <w:drawing>
                <wp:anchor distT="0" distB="0" distL="114300" distR="114300" simplePos="0" relativeHeight="251664896" behindDoc="0" locked="0" layoutInCell="1" allowOverlap="1" wp14:anchorId="07716607" wp14:editId="10DE30EE">
                  <wp:simplePos x="0" y="0"/>
                  <wp:positionH relativeFrom="column">
                    <wp:posOffset>4170045</wp:posOffset>
                  </wp:positionH>
                  <wp:positionV relativeFrom="paragraph">
                    <wp:posOffset>243840</wp:posOffset>
                  </wp:positionV>
                  <wp:extent cx="1099963" cy="504825"/>
                  <wp:effectExtent l="0" t="0" r="5080" b="0"/>
                  <wp:wrapNone/>
                  <wp:docPr id="61446" name="图片 6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99963" cy="504825"/>
                          </a:xfrm>
                          <a:prstGeom prst="rect">
                            <a:avLst/>
                          </a:prstGeom>
                        </pic:spPr>
                      </pic:pic>
                    </a:graphicData>
                  </a:graphic>
                  <wp14:sizeRelH relativeFrom="margin">
                    <wp14:pctWidth>0</wp14:pctWidth>
                  </wp14:sizeRelH>
                  <wp14:sizeRelV relativeFrom="margin">
                    <wp14:pctHeight>0</wp14:pctHeight>
                  </wp14:sizeRelV>
                </wp:anchor>
              </w:drawing>
            </w:r>
            <w:r w:rsidR="007178B3" w:rsidRPr="00D04B5E">
              <w:rPr>
                <w:rFonts w:hint="eastAsia"/>
              </w:rPr>
              <w:t>特此声明！</w:t>
            </w:r>
          </w:p>
          <w:p w14:paraId="06EEC4E7" w14:textId="0D6E1B7F" w:rsidR="007178B3" w:rsidRDefault="007178B3" w:rsidP="0002149B">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EBC9C61" w:rsidR="007178B3" w:rsidRDefault="007178B3" w:rsidP="0002149B">
            <w:pPr>
              <w:spacing w:line="276" w:lineRule="auto"/>
              <w:ind w:firstLineChars="177" w:firstLine="426"/>
              <w:rPr>
                <w:b/>
                <w:color w:val="FF0000"/>
              </w:rPr>
            </w:pPr>
          </w:p>
          <w:p w14:paraId="72F78275" w14:textId="77777777" w:rsidR="007178B3" w:rsidRDefault="007178B3" w:rsidP="0002149B">
            <w:pPr>
              <w:spacing w:line="276" w:lineRule="auto"/>
              <w:ind w:firstLineChars="177" w:firstLine="426"/>
              <w:rPr>
                <w:b/>
                <w:color w:val="FF0000"/>
              </w:rPr>
            </w:pPr>
          </w:p>
          <w:p w14:paraId="1C54C8C7" w14:textId="77777777" w:rsidR="007178B3" w:rsidRDefault="007178B3" w:rsidP="0002149B">
            <w:pPr>
              <w:spacing w:line="276" w:lineRule="auto"/>
              <w:ind w:firstLineChars="177" w:firstLine="426"/>
              <w:rPr>
                <w:b/>
                <w:color w:val="FF0000"/>
              </w:rPr>
            </w:pPr>
          </w:p>
          <w:p w14:paraId="7BA740F2" w14:textId="77777777" w:rsidR="007178B3" w:rsidRPr="00115FB4" w:rsidRDefault="007178B3" w:rsidP="0002149B">
            <w:pPr>
              <w:spacing w:line="276" w:lineRule="auto"/>
              <w:ind w:firstLineChars="177" w:firstLine="426"/>
              <w:rPr>
                <w:b/>
                <w:color w:val="FF0000"/>
              </w:rPr>
            </w:pPr>
          </w:p>
        </w:tc>
      </w:tr>
    </w:tbl>
    <w:p w14:paraId="25C02BB2" w14:textId="7313785E" w:rsidR="007178B3" w:rsidRDefault="006E3352" w:rsidP="001F7240">
      <w:pPr>
        <w:spacing w:line="40" w:lineRule="exact"/>
        <w:ind w:firstLineChars="0" w:firstLine="0"/>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1C2647">
      <w:headerReference w:type="default" r:id="rId70"/>
      <w:footerReference w:type="default" r:id="rId71"/>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4E7F2" w14:textId="77777777" w:rsidR="004D7CBF" w:rsidRDefault="004D7CBF">
      <w:pPr>
        <w:ind w:firstLine="480"/>
      </w:pPr>
      <w:r>
        <w:separator/>
      </w:r>
    </w:p>
  </w:endnote>
  <w:endnote w:type="continuationSeparator" w:id="0">
    <w:p w14:paraId="1B798CCA" w14:textId="77777777" w:rsidR="004D7CBF" w:rsidRDefault="004D7CB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A876851F-4C0A-4B96-9274-120A742B8DEA}"/>
  </w:font>
  <w:font w:name="仿宋_GB2312">
    <w:altName w:val="仿宋"/>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2" w:fontKey="{40ACB5AB-B222-490F-BBAF-CFECCB53C38D}"/>
    <w:embedBold r:id="rId3" w:fontKey="{F6DE268F-FCFF-47D6-9F89-899B04A83145}"/>
    <w:embedItalic r:id="rId4" w:fontKey="{2DE2E7C1-01F7-4CCE-A43C-00E24B27442B}"/>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5" w:subsetted="1" w:fontKey="{93929C01-2138-4423-BD0D-B3D479601E1A}"/>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6" w:subsetted="1" w:fontKey="{BD20B4C3-B436-4EDB-B902-39D1DC9F21BE}"/>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0512A9D8-7D25-4B29-92ED-6BF4A58F6DAA}"/>
  </w:font>
  <w:font w:name="楷体">
    <w:panose1 w:val="02010609060101010101"/>
    <w:charset w:val="86"/>
    <w:family w:val="modern"/>
    <w:pitch w:val="fixed"/>
    <w:sig w:usb0="800002BF" w:usb1="38CF7CFA" w:usb2="00000016" w:usb3="00000000" w:csb0="00040001" w:csb1="00000000"/>
    <w:embedRegular r:id="rId8" w:subsetted="1" w:fontKey="{3C05E60C-3E11-4D1E-B0FE-C7E211529D20}"/>
    <w:embedBold r:id="rId9" w:subsetted="1" w:fontKey="{37B4440A-95D8-4B24-94CC-EE4848FA170B}"/>
  </w:font>
  <w:font w:name="全新硬笔行书简">
    <w:panose1 w:val="0201060004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01C17" w14:textId="77777777" w:rsidR="00703850" w:rsidRDefault="00703850">
    <w:pPr>
      <w:pStyle w:val="aff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E54A5" w14:textId="77777777" w:rsidR="00703850" w:rsidRDefault="00703850">
    <w:pPr>
      <w:pStyle w:val="aff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9E5BD" w14:textId="77777777" w:rsidR="00703850" w:rsidRDefault="00703850">
    <w:pPr>
      <w:pStyle w:val="aff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17F1006D" w:rsidR="00703850" w:rsidRDefault="00703850">
    <w:pPr>
      <w:pStyle w:val="affa"/>
      <w:ind w:firstLine="360"/>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AB00A2">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6B5BB026" w:rsidR="00703850" w:rsidRDefault="00703850">
    <w:pPr>
      <w:pStyle w:val="affa"/>
      <w:ind w:firstLine="360"/>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AB00A2">
      <w:rPr>
        <w:noProof/>
      </w:rPr>
      <w:t>60</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19C36248" w:rsidR="00703850" w:rsidRDefault="00703850">
    <w:pPr>
      <w:pStyle w:val="affa"/>
      <w:ind w:leftChars="200" w:left="480" w:firstLine="36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AB00A2" w:rsidRPr="00AB00A2">
      <w:rPr>
        <w:noProof/>
        <w:lang w:val="zh-CN"/>
      </w:rPr>
      <w:t>61</w:t>
    </w:r>
    <w:r>
      <w:fldChar w:fldCharType="end"/>
    </w:r>
  </w:p>
  <w:p w14:paraId="38F3451B" w14:textId="77777777" w:rsidR="00703850" w:rsidRDefault="00703850">
    <w:pPr>
      <w:pStyle w:val="affa"/>
      <w:ind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4F766" w14:textId="77777777" w:rsidR="004D7CBF" w:rsidRDefault="004D7CBF">
      <w:pPr>
        <w:ind w:firstLine="480"/>
      </w:pPr>
      <w:r>
        <w:separator/>
      </w:r>
    </w:p>
  </w:footnote>
  <w:footnote w:type="continuationSeparator" w:id="0">
    <w:p w14:paraId="065BEB8A" w14:textId="77777777" w:rsidR="004D7CBF" w:rsidRDefault="004D7CBF">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7FD57" w14:textId="77777777" w:rsidR="00703850" w:rsidRDefault="00703850">
    <w:pPr>
      <w:pStyle w:val="aff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703850" w:rsidRDefault="00703850">
    <w:pPr>
      <w:pStyle w:val="aff4"/>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4EC5C" w14:textId="77777777" w:rsidR="00703850" w:rsidRDefault="00703850">
    <w:pPr>
      <w:pStyle w:val="aff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703850" w:rsidRDefault="00703850">
    <w:pPr>
      <w:pStyle w:val="aff4"/>
      <w:pBdr>
        <w:bottom w:val="none" w:sz="0" w:space="0" w:color="auto"/>
      </w:pBdr>
      <w:ind w:firstLine="360"/>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703850" w:rsidRPr="00856955" w:rsidRDefault="00703850">
                            <w:pPr>
                              <w:ind w:firstLine="743"/>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703850" w:rsidRPr="00856955" w:rsidRDefault="00703850">
                      <w:pPr>
                        <w:ind w:firstLine="743"/>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703850" w:rsidRDefault="00703850">
    <w:pPr>
      <w:pStyle w:val="aff4"/>
      <w:pBdr>
        <w:bottom w:val="none" w:sz="0" w:space="0" w:color="auto"/>
      </w:pBdr>
      <w:ind w:firstLine="360"/>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03850" w:rsidRPr="00EB7723" w:rsidRDefault="00703850">
                            <w:pPr>
                              <w:ind w:firstLine="743"/>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03850" w:rsidRPr="00EB7723" w:rsidRDefault="00703850">
                      <w:pPr>
                        <w:ind w:firstLine="743"/>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703850" w:rsidRDefault="00703850" w:rsidP="00E56C0B">
    <w:pPr>
      <w:ind w:firstLine="641"/>
      <w:jc w:val="left"/>
      <w:rPr>
        <w:rFonts w:ascii="华文楷体" w:eastAsia="华文楷体" w:hAnsi="华文楷体"/>
        <w:b/>
        <w:bCs/>
        <w:spacing w:val="20"/>
        <w:sz w:val="28"/>
        <w:szCs w:val="21"/>
      </w:rPr>
    </w:pPr>
  </w:p>
  <w:p w14:paraId="4A86A8BF" w14:textId="7BA7AF87" w:rsidR="00703850" w:rsidRPr="00E56C0B" w:rsidRDefault="00703850" w:rsidP="00E56C0B">
    <w:pPr>
      <w:ind w:firstLine="480"/>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703850" w:rsidRPr="00856955" w:rsidRDefault="00703850" w:rsidP="00E56C0B">
                          <w:pPr>
                            <w:ind w:firstLine="642"/>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left:0;text-align:left;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214B51" w:rsidRPr="00856955" w:rsidRDefault="00214B51" w:rsidP="00E56C0B">
                    <w:pPr>
                      <w:ind w:firstLine="642"/>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8E86920"/>
    <w:multiLevelType w:val="hybridMultilevel"/>
    <w:tmpl w:val="66B0DD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1C5672"/>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0B295294"/>
    <w:multiLevelType w:val="hybridMultilevel"/>
    <w:tmpl w:val="1A6CF470"/>
    <w:lvl w:ilvl="0" w:tplc="46102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A13529"/>
    <w:multiLevelType w:val="hybridMultilevel"/>
    <w:tmpl w:val="A288B406"/>
    <w:lvl w:ilvl="0" w:tplc="0C22B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287673"/>
    <w:multiLevelType w:val="hybridMultilevel"/>
    <w:tmpl w:val="91D2CDB6"/>
    <w:lvl w:ilvl="0" w:tplc="C36234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98C3615"/>
    <w:multiLevelType w:val="hybridMultilevel"/>
    <w:tmpl w:val="65689C30"/>
    <w:lvl w:ilvl="0" w:tplc="DEFCE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A5D13DE"/>
    <w:multiLevelType w:val="hybridMultilevel"/>
    <w:tmpl w:val="CBA2BA34"/>
    <w:lvl w:ilvl="0" w:tplc="445E27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75937BC"/>
    <w:multiLevelType w:val="hybridMultilevel"/>
    <w:tmpl w:val="65689C30"/>
    <w:lvl w:ilvl="0" w:tplc="DEFCEF9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28EF09E8"/>
    <w:multiLevelType w:val="hybridMultilevel"/>
    <w:tmpl w:val="91D2CDB6"/>
    <w:lvl w:ilvl="0" w:tplc="C36234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B910725"/>
    <w:multiLevelType w:val="hybridMultilevel"/>
    <w:tmpl w:val="680C18F0"/>
    <w:lvl w:ilvl="0" w:tplc="0C22B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8122CB"/>
    <w:multiLevelType w:val="hybridMultilevel"/>
    <w:tmpl w:val="093477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F684674"/>
    <w:multiLevelType w:val="hybridMultilevel"/>
    <w:tmpl w:val="1A6CF470"/>
    <w:lvl w:ilvl="0" w:tplc="46102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D30002"/>
    <w:multiLevelType w:val="hybridMultilevel"/>
    <w:tmpl w:val="1A6CF470"/>
    <w:lvl w:ilvl="0" w:tplc="46102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0E4C36"/>
    <w:multiLevelType w:val="hybridMultilevel"/>
    <w:tmpl w:val="A288B406"/>
    <w:lvl w:ilvl="0" w:tplc="0C22B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ED7962"/>
    <w:multiLevelType w:val="hybridMultilevel"/>
    <w:tmpl w:val="3A2ABE48"/>
    <w:lvl w:ilvl="0" w:tplc="B55C2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8"/>
  </w:num>
  <w:num w:numId="14">
    <w:abstractNumId w:val="25"/>
  </w:num>
  <w:num w:numId="15">
    <w:abstractNumId w:val="19"/>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2"/>
  </w:num>
  <w:num w:numId="26">
    <w:abstractNumId w:val="17"/>
  </w:num>
  <w:num w:numId="27">
    <w:abstractNumId w:val="28"/>
  </w:num>
  <w:num w:numId="28">
    <w:abstractNumId w:val="27"/>
  </w:num>
  <w:num w:numId="29">
    <w:abstractNumId w:val="13"/>
  </w:num>
  <w:num w:numId="30">
    <w:abstractNumId w:val="16"/>
  </w:num>
  <w:num w:numId="31">
    <w:abstractNumId w:val="11"/>
  </w:num>
  <w:num w:numId="32">
    <w:abstractNumId w:val="23"/>
  </w:num>
  <w:num w:numId="33">
    <w:abstractNumId w:val="14"/>
  </w:num>
  <w:num w:numId="34">
    <w:abstractNumId w:val="22"/>
  </w:num>
  <w:num w:numId="35">
    <w:abstractNumId w:val="26"/>
  </w:num>
  <w:num w:numId="36">
    <w:abstractNumId w:val="24"/>
  </w:num>
  <w:num w:numId="37">
    <w:abstractNumId w:val="20"/>
  </w:num>
  <w:num w:numId="38">
    <w:abstractNumId w:val="15"/>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B4"/>
    <w:rsid w:val="000204B1"/>
    <w:rsid w:val="0002149B"/>
    <w:rsid w:val="00023C1C"/>
    <w:rsid w:val="00023E8D"/>
    <w:rsid w:val="0002749E"/>
    <w:rsid w:val="000349F6"/>
    <w:rsid w:val="00034EC9"/>
    <w:rsid w:val="000425AB"/>
    <w:rsid w:val="00047F4E"/>
    <w:rsid w:val="00066017"/>
    <w:rsid w:val="00086216"/>
    <w:rsid w:val="000A596C"/>
    <w:rsid w:val="000B49A1"/>
    <w:rsid w:val="000C472C"/>
    <w:rsid w:val="000C5960"/>
    <w:rsid w:val="00104331"/>
    <w:rsid w:val="001139E4"/>
    <w:rsid w:val="00124582"/>
    <w:rsid w:val="00136610"/>
    <w:rsid w:val="0014048A"/>
    <w:rsid w:val="00144A1A"/>
    <w:rsid w:val="00145525"/>
    <w:rsid w:val="001474D3"/>
    <w:rsid w:val="00153CA1"/>
    <w:rsid w:val="00157AC0"/>
    <w:rsid w:val="00166B31"/>
    <w:rsid w:val="0016755A"/>
    <w:rsid w:val="00172A27"/>
    <w:rsid w:val="00173AF1"/>
    <w:rsid w:val="00183A16"/>
    <w:rsid w:val="00185072"/>
    <w:rsid w:val="00186A26"/>
    <w:rsid w:val="00191531"/>
    <w:rsid w:val="001A4F50"/>
    <w:rsid w:val="001A5CA6"/>
    <w:rsid w:val="001A73A3"/>
    <w:rsid w:val="001B0340"/>
    <w:rsid w:val="001B0AB8"/>
    <w:rsid w:val="001C2647"/>
    <w:rsid w:val="001C5F4B"/>
    <w:rsid w:val="001D0C4D"/>
    <w:rsid w:val="001D1AB4"/>
    <w:rsid w:val="001D4FDA"/>
    <w:rsid w:val="001E4A15"/>
    <w:rsid w:val="001F5053"/>
    <w:rsid w:val="001F7240"/>
    <w:rsid w:val="0020007E"/>
    <w:rsid w:val="00202556"/>
    <w:rsid w:val="00203DDA"/>
    <w:rsid w:val="00203E81"/>
    <w:rsid w:val="00207D8A"/>
    <w:rsid w:val="00214B51"/>
    <w:rsid w:val="00220015"/>
    <w:rsid w:val="00222460"/>
    <w:rsid w:val="002230CD"/>
    <w:rsid w:val="002370A2"/>
    <w:rsid w:val="0024068C"/>
    <w:rsid w:val="00244457"/>
    <w:rsid w:val="00245479"/>
    <w:rsid w:val="002537B4"/>
    <w:rsid w:val="00262EA4"/>
    <w:rsid w:val="002673E1"/>
    <w:rsid w:val="002867F8"/>
    <w:rsid w:val="002947B9"/>
    <w:rsid w:val="00294C2D"/>
    <w:rsid w:val="002A0096"/>
    <w:rsid w:val="002B45CE"/>
    <w:rsid w:val="002C1D6E"/>
    <w:rsid w:val="002E0042"/>
    <w:rsid w:val="002E4676"/>
    <w:rsid w:val="002F6237"/>
    <w:rsid w:val="002F6CF0"/>
    <w:rsid w:val="002F6D8F"/>
    <w:rsid w:val="002F7851"/>
    <w:rsid w:val="002F7A55"/>
    <w:rsid w:val="00312A98"/>
    <w:rsid w:val="00320FE1"/>
    <w:rsid w:val="003279EE"/>
    <w:rsid w:val="00344383"/>
    <w:rsid w:val="003462FA"/>
    <w:rsid w:val="003475BE"/>
    <w:rsid w:val="0037245F"/>
    <w:rsid w:val="0038074B"/>
    <w:rsid w:val="00384D1E"/>
    <w:rsid w:val="00390505"/>
    <w:rsid w:val="00396961"/>
    <w:rsid w:val="003A2CB6"/>
    <w:rsid w:val="003E16EA"/>
    <w:rsid w:val="003E7351"/>
    <w:rsid w:val="003F7D96"/>
    <w:rsid w:val="003F7EE1"/>
    <w:rsid w:val="00406746"/>
    <w:rsid w:val="00430C0C"/>
    <w:rsid w:val="00436595"/>
    <w:rsid w:val="004438F5"/>
    <w:rsid w:val="00443949"/>
    <w:rsid w:val="00450213"/>
    <w:rsid w:val="00450357"/>
    <w:rsid w:val="00452323"/>
    <w:rsid w:val="0045673B"/>
    <w:rsid w:val="00463664"/>
    <w:rsid w:val="0046555F"/>
    <w:rsid w:val="00471FB6"/>
    <w:rsid w:val="00480596"/>
    <w:rsid w:val="00481F36"/>
    <w:rsid w:val="004868D4"/>
    <w:rsid w:val="004A0244"/>
    <w:rsid w:val="004A59A7"/>
    <w:rsid w:val="004C60BD"/>
    <w:rsid w:val="004D26ED"/>
    <w:rsid w:val="004D7CBF"/>
    <w:rsid w:val="00510926"/>
    <w:rsid w:val="00513BC6"/>
    <w:rsid w:val="00516C7B"/>
    <w:rsid w:val="00517EB9"/>
    <w:rsid w:val="00517FB0"/>
    <w:rsid w:val="00520759"/>
    <w:rsid w:val="00521B61"/>
    <w:rsid w:val="00535E30"/>
    <w:rsid w:val="00545B3C"/>
    <w:rsid w:val="00546102"/>
    <w:rsid w:val="00552BB0"/>
    <w:rsid w:val="00571189"/>
    <w:rsid w:val="00574960"/>
    <w:rsid w:val="00580BB3"/>
    <w:rsid w:val="00584ACC"/>
    <w:rsid w:val="00590089"/>
    <w:rsid w:val="00591A3F"/>
    <w:rsid w:val="0059547B"/>
    <w:rsid w:val="00596A7A"/>
    <w:rsid w:val="005A2A76"/>
    <w:rsid w:val="005A7DE6"/>
    <w:rsid w:val="005B1FD2"/>
    <w:rsid w:val="005B21BE"/>
    <w:rsid w:val="005D0C31"/>
    <w:rsid w:val="005D46B4"/>
    <w:rsid w:val="005D6F4B"/>
    <w:rsid w:val="005E2456"/>
    <w:rsid w:val="005F231B"/>
    <w:rsid w:val="00601103"/>
    <w:rsid w:val="0061174A"/>
    <w:rsid w:val="00624E09"/>
    <w:rsid w:val="006314FE"/>
    <w:rsid w:val="0063251C"/>
    <w:rsid w:val="00633298"/>
    <w:rsid w:val="0063435E"/>
    <w:rsid w:val="00634414"/>
    <w:rsid w:val="0063448A"/>
    <w:rsid w:val="00634D23"/>
    <w:rsid w:val="00640B14"/>
    <w:rsid w:val="00647DBC"/>
    <w:rsid w:val="006578FA"/>
    <w:rsid w:val="00663DF0"/>
    <w:rsid w:val="00667D2D"/>
    <w:rsid w:val="00682EA6"/>
    <w:rsid w:val="006875B3"/>
    <w:rsid w:val="006A22E1"/>
    <w:rsid w:val="006A29AB"/>
    <w:rsid w:val="006A4134"/>
    <w:rsid w:val="006A4689"/>
    <w:rsid w:val="006B677B"/>
    <w:rsid w:val="006C64BF"/>
    <w:rsid w:val="006E138C"/>
    <w:rsid w:val="006E3352"/>
    <w:rsid w:val="006E5E96"/>
    <w:rsid w:val="007008BF"/>
    <w:rsid w:val="00703850"/>
    <w:rsid w:val="007158BB"/>
    <w:rsid w:val="007178B3"/>
    <w:rsid w:val="007219FF"/>
    <w:rsid w:val="007301FD"/>
    <w:rsid w:val="00735093"/>
    <w:rsid w:val="00737674"/>
    <w:rsid w:val="00741A92"/>
    <w:rsid w:val="00747D2A"/>
    <w:rsid w:val="00753D0C"/>
    <w:rsid w:val="0075750A"/>
    <w:rsid w:val="007604B5"/>
    <w:rsid w:val="00782B59"/>
    <w:rsid w:val="00782D10"/>
    <w:rsid w:val="00787E7C"/>
    <w:rsid w:val="00790B39"/>
    <w:rsid w:val="0079589D"/>
    <w:rsid w:val="007B004D"/>
    <w:rsid w:val="007B2409"/>
    <w:rsid w:val="007B3568"/>
    <w:rsid w:val="007C632A"/>
    <w:rsid w:val="007C74C4"/>
    <w:rsid w:val="007E0036"/>
    <w:rsid w:val="007E12D0"/>
    <w:rsid w:val="007F0E4F"/>
    <w:rsid w:val="007F5BDD"/>
    <w:rsid w:val="0080274D"/>
    <w:rsid w:val="008136DE"/>
    <w:rsid w:val="00822F4B"/>
    <w:rsid w:val="008238D0"/>
    <w:rsid w:val="00825C81"/>
    <w:rsid w:val="00830064"/>
    <w:rsid w:val="0083110D"/>
    <w:rsid w:val="00837F39"/>
    <w:rsid w:val="008409EA"/>
    <w:rsid w:val="00844F02"/>
    <w:rsid w:val="008526E7"/>
    <w:rsid w:val="00852DBD"/>
    <w:rsid w:val="00853C42"/>
    <w:rsid w:val="00855264"/>
    <w:rsid w:val="00856955"/>
    <w:rsid w:val="00867635"/>
    <w:rsid w:val="0087305E"/>
    <w:rsid w:val="008768FC"/>
    <w:rsid w:val="00876B24"/>
    <w:rsid w:val="008938DA"/>
    <w:rsid w:val="00896067"/>
    <w:rsid w:val="008A42D0"/>
    <w:rsid w:val="008B0C4A"/>
    <w:rsid w:val="008B561C"/>
    <w:rsid w:val="008B606E"/>
    <w:rsid w:val="008C14B5"/>
    <w:rsid w:val="008C2B4C"/>
    <w:rsid w:val="008C467E"/>
    <w:rsid w:val="008D039B"/>
    <w:rsid w:val="008D6C09"/>
    <w:rsid w:val="008F3AB4"/>
    <w:rsid w:val="008F3FD6"/>
    <w:rsid w:val="008F701C"/>
    <w:rsid w:val="009109A3"/>
    <w:rsid w:val="009170F2"/>
    <w:rsid w:val="00925317"/>
    <w:rsid w:val="00930EA6"/>
    <w:rsid w:val="00935512"/>
    <w:rsid w:val="009432D2"/>
    <w:rsid w:val="00943A91"/>
    <w:rsid w:val="009527F3"/>
    <w:rsid w:val="00956513"/>
    <w:rsid w:val="009638C0"/>
    <w:rsid w:val="00971A03"/>
    <w:rsid w:val="009732C9"/>
    <w:rsid w:val="009735E3"/>
    <w:rsid w:val="00974939"/>
    <w:rsid w:val="00976F7A"/>
    <w:rsid w:val="009801CC"/>
    <w:rsid w:val="009802C7"/>
    <w:rsid w:val="00987260"/>
    <w:rsid w:val="00990C91"/>
    <w:rsid w:val="009933DE"/>
    <w:rsid w:val="00995E53"/>
    <w:rsid w:val="009A1595"/>
    <w:rsid w:val="009B7FD5"/>
    <w:rsid w:val="009E1406"/>
    <w:rsid w:val="009E5D66"/>
    <w:rsid w:val="009F18EB"/>
    <w:rsid w:val="00A1408A"/>
    <w:rsid w:val="00A14C61"/>
    <w:rsid w:val="00A53231"/>
    <w:rsid w:val="00A72C50"/>
    <w:rsid w:val="00A82EDE"/>
    <w:rsid w:val="00A97A35"/>
    <w:rsid w:val="00AA50A1"/>
    <w:rsid w:val="00AA6197"/>
    <w:rsid w:val="00AB00A2"/>
    <w:rsid w:val="00AB036A"/>
    <w:rsid w:val="00AB45B7"/>
    <w:rsid w:val="00AC54A6"/>
    <w:rsid w:val="00AD02FF"/>
    <w:rsid w:val="00AD752A"/>
    <w:rsid w:val="00AD7E03"/>
    <w:rsid w:val="00AE4F98"/>
    <w:rsid w:val="00AE7CDE"/>
    <w:rsid w:val="00AF4E23"/>
    <w:rsid w:val="00B11667"/>
    <w:rsid w:val="00B16BD0"/>
    <w:rsid w:val="00B20F07"/>
    <w:rsid w:val="00B225A9"/>
    <w:rsid w:val="00B2307F"/>
    <w:rsid w:val="00B232A5"/>
    <w:rsid w:val="00B26F85"/>
    <w:rsid w:val="00B3740D"/>
    <w:rsid w:val="00B42F03"/>
    <w:rsid w:val="00B5427A"/>
    <w:rsid w:val="00B555FF"/>
    <w:rsid w:val="00B57049"/>
    <w:rsid w:val="00B60791"/>
    <w:rsid w:val="00B63D1A"/>
    <w:rsid w:val="00B64263"/>
    <w:rsid w:val="00B70635"/>
    <w:rsid w:val="00B74C5F"/>
    <w:rsid w:val="00B8739D"/>
    <w:rsid w:val="00B91A6F"/>
    <w:rsid w:val="00BC1230"/>
    <w:rsid w:val="00BC4F82"/>
    <w:rsid w:val="00BD59DA"/>
    <w:rsid w:val="00BE2B47"/>
    <w:rsid w:val="00BF0CCA"/>
    <w:rsid w:val="00C021B0"/>
    <w:rsid w:val="00C053F7"/>
    <w:rsid w:val="00C16553"/>
    <w:rsid w:val="00C21B2B"/>
    <w:rsid w:val="00C43794"/>
    <w:rsid w:val="00C50E98"/>
    <w:rsid w:val="00C541DE"/>
    <w:rsid w:val="00C6058E"/>
    <w:rsid w:val="00C837ED"/>
    <w:rsid w:val="00C8513D"/>
    <w:rsid w:val="00C86409"/>
    <w:rsid w:val="00C974A7"/>
    <w:rsid w:val="00CA2347"/>
    <w:rsid w:val="00CA4045"/>
    <w:rsid w:val="00CB0771"/>
    <w:rsid w:val="00CB2392"/>
    <w:rsid w:val="00CB724C"/>
    <w:rsid w:val="00CC2452"/>
    <w:rsid w:val="00CC727B"/>
    <w:rsid w:val="00CC75C9"/>
    <w:rsid w:val="00CD359A"/>
    <w:rsid w:val="00CD6360"/>
    <w:rsid w:val="00CD7A8E"/>
    <w:rsid w:val="00CE4BE8"/>
    <w:rsid w:val="00CE7FBA"/>
    <w:rsid w:val="00CF7792"/>
    <w:rsid w:val="00D00130"/>
    <w:rsid w:val="00D05A4A"/>
    <w:rsid w:val="00D067A2"/>
    <w:rsid w:val="00D1221F"/>
    <w:rsid w:val="00D15BAD"/>
    <w:rsid w:val="00D15BBC"/>
    <w:rsid w:val="00D210D8"/>
    <w:rsid w:val="00D21C3E"/>
    <w:rsid w:val="00D25008"/>
    <w:rsid w:val="00D319EF"/>
    <w:rsid w:val="00D62D9A"/>
    <w:rsid w:val="00D756D2"/>
    <w:rsid w:val="00D844AD"/>
    <w:rsid w:val="00D92920"/>
    <w:rsid w:val="00DA24E2"/>
    <w:rsid w:val="00DB60F4"/>
    <w:rsid w:val="00DB7817"/>
    <w:rsid w:val="00DC58E6"/>
    <w:rsid w:val="00DD2EF2"/>
    <w:rsid w:val="00DE1CAF"/>
    <w:rsid w:val="00E1413C"/>
    <w:rsid w:val="00E4054C"/>
    <w:rsid w:val="00E43411"/>
    <w:rsid w:val="00E4408F"/>
    <w:rsid w:val="00E544AA"/>
    <w:rsid w:val="00E54F4E"/>
    <w:rsid w:val="00E56C0B"/>
    <w:rsid w:val="00E56EAC"/>
    <w:rsid w:val="00E641B0"/>
    <w:rsid w:val="00E709B3"/>
    <w:rsid w:val="00E7581C"/>
    <w:rsid w:val="00E874E9"/>
    <w:rsid w:val="00E91A90"/>
    <w:rsid w:val="00E97B95"/>
    <w:rsid w:val="00EB1C29"/>
    <w:rsid w:val="00EB3502"/>
    <w:rsid w:val="00EC1077"/>
    <w:rsid w:val="00EC3D55"/>
    <w:rsid w:val="00ED3D10"/>
    <w:rsid w:val="00EE59A9"/>
    <w:rsid w:val="00F10F46"/>
    <w:rsid w:val="00F12E38"/>
    <w:rsid w:val="00F210C1"/>
    <w:rsid w:val="00F21128"/>
    <w:rsid w:val="00F3333D"/>
    <w:rsid w:val="00F51AE9"/>
    <w:rsid w:val="00F5775D"/>
    <w:rsid w:val="00F63E91"/>
    <w:rsid w:val="00F6457E"/>
    <w:rsid w:val="00F9055C"/>
    <w:rsid w:val="00F95622"/>
    <w:rsid w:val="00F95F73"/>
    <w:rsid w:val="00FA6708"/>
    <w:rsid w:val="00FB0D44"/>
    <w:rsid w:val="00FB0E29"/>
    <w:rsid w:val="00FB1129"/>
    <w:rsid w:val="00FB3CC1"/>
    <w:rsid w:val="00FC18B6"/>
    <w:rsid w:val="00FC3B4D"/>
    <w:rsid w:val="00FC3E8B"/>
    <w:rsid w:val="00FC7215"/>
    <w:rsid w:val="00FD0699"/>
    <w:rsid w:val="00FF5A09"/>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12A98"/>
    <w:pPr>
      <w:widowControl w:val="0"/>
      <w:ind w:firstLineChars="200" w:firstLine="200"/>
      <w:jc w:val="both"/>
    </w:pPr>
    <w:rPr>
      <w:kern w:val="2"/>
      <w:sz w:val="24"/>
      <w:szCs w:val="24"/>
    </w:rPr>
  </w:style>
  <w:style w:type="paragraph" w:styleId="10">
    <w:name w:val="heading 1"/>
    <w:basedOn w:val="a2"/>
    <w:next w:val="a2"/>
    <w:qFormat/>
    <w:rsid w:val="006A22E1"/>
    <w:pPr>
      <w:keepNext/>
      <w:pageBreakBefore/>
      <w:numPr>
        <w:numId w:val="1"/>
      </w:numPr>
      <w:spacing w:before="480" w:after="480"/>
      <w:ind w:left="0" w:firstLineChars="0" w:firstLine="0"/>
      <w:jc w:val="center"/>
      <w:textAlignment w:val="baseline"/>
      <w:outlineLvl w:val="0"/>
    </w:pPr>
    <w:rPr>
      <w:rFonts w:ascii="Arial" w:eastAsia="黑体" w:hAnsi="Arial"/>
      <w:sz w:val="32"/>
    </w:rPr>
  </w:style>
  <w:style w:type="paragraph" w:styleId="2">
    <w:name w:val="heading 2"/>
    <w:basedOn w:val="a2"/>
    <w:next w:val="a3"/>
    <w:qFormat/>
    <w:rsid w:val="006A22E1"/>
    <w:pPr>
      <w:keepNext/>
      <w:numPr>
        <w:ilvl w:val="1"/>
        <w:numId w:val="1"/>
      </w:numPr>
      <w:snapToGrid w:val="0"/>
      <w:spacing w:before="240" w:after="120"/>
      <w:ind w:left="0" w:firstLineChars="0" w:firstLine="0"/>
      <w:jc w:val="left"/>
      <w:outlineLvl w:val="1"/>
    </w:pPr>
    <w:rPr>
      <w:rFonts w:ascii="Arial" w:eastAsia="黑体" w:hAnsi="Arial"/>
      <w:sz w:val="28"/>
    </w:rPr>
  </w:style>
  <w:style w:type="paragraph" w:styleId="30">
    <w:name w:val="heading 3"/>
    <w:basedOn w:val="a2"/>
    <w:next w:val="a3"/>
    <w:link w:val="31"/>
    <w:qFormat/>
    <w:rsid w:val="006A22E1"/>
    <w:pPr>
      <w:keepNext/>
      <w:keepLines/>
      <w:numPr>
        <w:ilvl w:val="2"/>
        <w:numId w:val="1"/>
      </w:numPr>
      <w:tabs>
        <w:tab w:val="left" w:pos="720"/>
      </w:tabs>
      <w:spacing w:beforeLines="50" w:before="50"/>
      <w:ind w:leftChars="50" w:left="50" w:firstLineChars="0" w:firstLine="0"/>
      <w:outlineLvl w:val="2"/>
    </w:pPr>
    <w:rPr>
      <w:rFonts w:ascii="Arial" w:eastAsia="黑体" w:hAnsi="Arial"/>
      <w:bCs/>
      <w:szCs w:val="32"/>
    </w:rPr>
  </w:style>
  <w:style w:type="paragraph" w:styleId="4">
    <w:name w:val="heading 4"/>
    <w:basedOn w:val="a2"/>
    <w:next w:val="a3"/>
    <w:link w:val="40"/>
    <w:qFormat/>
    <w:rsid w:val="006A22E1"/>
    <w:pPr>
      <w:keepNext/>
      <w:keepLines/>
      <w:numPr>
        <w:ilvl w:val="3"/>
        <w:numId w:val="1"/>
      </w:numPr>
      <w:tabs>
        <w:tab w:val="clear" w:pos="3558"/>
      </w:tabs>
      <w:ind w:leftChars="100" w:left="100" w:firstLineChars="0" w:firstLine="0"/>
      <w:jc w:val="left"/>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sid w:val="006A22E1"/>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6A22E1"/>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6A4134"/>
    <w:pPr>
      <w:shd w:val="clear" w:color="auto" w:fill="D9D9D9" w:themeFill="background1" w:themeFillShade="D9"/>
      <w:ind w:leftChars="200" w:left="200" w:rightChars="200" w:right="200" w:firstLineChars="0" w:firstLine="0"/>
    </w:pPr>
  </w:style>
  <w:style w:type="character" w:customStyle="1" w:styleId="Char2">
    <w:name w:val="正文 Char"/>
    <w:link w:val="16"/>
    <w:rsid w:val="006A4134"/>
    <w:rPr>
      <w:kern w:val="2"/>
      <w:sz w:val="24"/>
      <w:szCs w:val="24"/>
      <w:shd w:val="clear" w:color="auto" w:fill="D9D9D9" w:themeFill="background1" w:themeFillShade="D9"/>
    </w:rPr>
  </w:style>
  <w:style w:type="character" w:customStyle="1" w:styleId="afff2">
    <w:name w:val="页脚 字符"/>
    <w:uiPriority w:val="99"/>
    <w:rsid w:val="007B004D"/>
  </w:style>
  <w:style w:type="character" w:customStyle="1" w:styleId="Char3">
    <w:name w:val="正文缩进 Char"/>
    <w:rsid w:val="000A596C"/>
    <w:rPr>
      <w:kern w:val="2"/>
      <w:sz w:val="24"/>
      <w:szCs w:val="24"/>
    </w:rPr>
  </w:style>
  <w:style w:type="character" w:customStyle="1" w:styleId="Char4">
    <w:name w:val="题注 Char"/>
    <w:rsid w:val="00640B14"/>
    <w:rPr>
      <w:rFonts w:ascii="黑体" w:eastAsia="黑体" w:hAnsi="黑体" w:cs="Arial"/>
      <w:kern w:val="2"/>
      <w:sz w:val="21"/>
    </w:rPr>
  </w:style>
  <w:style w:type="character" w:styleId="afff3">
    <w:name w:val="Placeholder Text"/>
    <w:basedOn w:val="a4"/>
    <w:uiPriority w:val="99"/>
    <w:semiHidden/>
    <w:rsid w:val="001F72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09081">
      <w:bodyDiv w:val="1"/>
      <w:marLeft w:val="0"/>
      <w:marRight w:val="0"/>
      <w:marTop w:val="0"/>
      <w:marBottom w:val="0"/>
      <w:divBdr>
        <w:top w:val="none" w:sz="0" w:space="0" w:color="auto"/>
        <w:left w:val="none" w:sz="0" w:space="0" w:color="auto"/>
        <w:bottom w:val="none" w:sz="0" w:space="0" w:color="auto"/>
        <w:right w:val="none" w:sz="0" w:space="0" w:color="auto"/>
      </w:divBdr>
    </w:div>
    <w:div w:id="688331196">
      <w:bodyDiv w:val="1"/>
      <w:marLeft w:val="0"/>
      <w:marRight w:val="0"/>
      <w:marTop w:val="0"/>
      <w:marBottom w:val="0"/>
      <w:divBdr>
        <w:top w:val="none" w:sz="0" w:space="0" w:color="auto"/>
        <w:left w:val="none" w:sz="0" w:space="0" w:color="auto"/>
        <w:bottom w:val="none" w:sz="0" w:space="0" w:color="auto"/>
        <w:right w:val="none" w:sz="0" w:space="0" w:color="auto"/>
      </w:divBdr>
    </w:div>
    <w:div w:id="958268723">
      <w:bodyDiv w:val="1"/>
      <w:marLeft w:val="0"/>
      <w:marRight w:val="0"/>
      <w:marTop w:val="0"/>
      <w:marBottom w:val="0"/>
      <w:divBdr>
        <w:top w:val="none" w:sz="0" w:space="0" w:color="auto"/>
        <w:left w:val="none" w:sz="0" w:space="0" w:color="auto"/>
        <w:bottom w:val="none" w:sz="0" w:space="0" w:color="auto"/>
        <w:right w:val="none" w:sz="0" w:space="0" w:color="auto"/>
      </w:divBdr>
      <w:divsChild>
        <w:div w:id="46531155">
          <w:marLeft w:val="1282"/>
          <w:marRight w:val="0"/>
          <w:marTop w:val="96"/>
          <w:marBottom w:val="0"/>
          <w:divBdr>
            <w:top w:val="none" w:sz="0" w:space="0" w:color="auto"/>
            <w:left w:val="none" w:sz="0" w:space="0" w:color="auto"/>
            <w:bottom w:val="none" w:sz="0" w:space="0" w:color="auto"/>
            <w:right w:val="none" w:sz="0" w:space="0" w:color="auto"/>
          </w:divBdr>
        </w:div>
      </w:divsChild>
    </w:div>
    <w:div w:id="975572071">
      <w:bodyDiv w:val="1"/>
      <w:marLeft w:val="0"/>
      <w:marRight w:val="0"/>
      <w:marTop w:val="0"/>
      <w:marBottom w:val="0"/>
      <w:divBdr>
        <w:top w:val="none" w:sz="0" w:space="0" w:color="auto"/>
        <w:left w:val="none" w:sz="0" w:space="0" w:color="auto"/>
        <w:bottom w:val="none" w:sz="0" w:space="0" w:color="auto"/>
        <w:right w:val="none" w:sz="0" w:space="0" w:color="auto"/>
      </w:divBdr>
    </w:div>
    <w:div w:id="1584144964">
      <w:bodyDiv w:val="1"/>
      <w:marLeft w:val="0"/>
      <w:marRight w:val="0"/>
      <w:marTop w:val="0"/>
      <w:marBottom w:val="0"/>
      <w:divBdr>
        <w:top w:val="none" w:sz="0" w:space="0" w:color="auto"/>
        <w:left w:val="none" w:sz="0" w:space="0" w:color="auto"/>
        <w:bottom w:val="none" w:sz="0" w:space="0" w:color="auto"/>
        <w:right w:val="none" w:sz="0" w:space="0" w:color="auto"/>
      </w:divBdr>
      <w:divsChild>
        <w:div w:id="534392100">
          <w:marLeft w:val="1282"/>
          <w:marRight w:val="0"/>
          <w:marTop w:val="96"/>
          <w:marBottom w:val="0"/>
          <w:divBdr>
            <w:top w:val="none" w:sz="0" w:space="0" w:color="auto"/>
            <w:left w:val="none" w:sz="0" w:space="0" w:color="auto"/>
            <w:bottom w:val="none" w:sz="0" w:space="0" w:color="auto"/>
            <w:right w:val="none" w:sz="0" w:space="0" w:color="auto"/>
          </w:divBdr>
        </w:div>
        <w:div w:id="128597773">
          <w:marLeft w:val="1282"/>
          <w:marRight w:val="0"/>
          <w:marTop w:val="96"/>
          <w:marBottom w:val="0"/>
          <w:divBdr>
            <w:top w:val="none" w:sz="0" w:space="0" w:color="auto"/>
            <w:left w:val="none" w:sz="0" w:space="0" w:color="auto"/>
            <w:bottom w:val="none" w:sz="0" w:space="0" w:color="auto"/>
            <w:right w:val="none" w:sz="0" w:space="0" w:color="auto"/>
          </w:divBdr>
        </w:div>
      </w:divsChild>
    </w:div>
    <w:div w:id="1874418613">
      <w:bodyDiv w:val="1"/>
      <w:marLeft w:val="0"/>
      <w:marRight w:val="0"/>
      <w:marTop w:val="0"/>
      <w:marBottom w:val="0"/>
      <w:divBdr>
        <w:top w:val="none" w:sz="0" w:space="0" w:color="auto"/>
        <w:left w:val="none" w:sz="0" w:space="0" w:color="auto"/>
        <w:bottom w:val="none" w:sz="0" w:space="0" w:color="auto"/>
        <w:right w:val="none" w:sz="0" w:space="0" w:color="auto"/>
      </w:divBdr>
    </w:div>
    <w:div w:id="1930502790">
      <w:bodyDiv w:val="1"/>
      <w:marLeft w:val="0"/>
      <w:marRight w:val="0"/>
      <w:marTop w:val="0"/>
      <w:marBottom w:val="0"/>
      <w:divBdr>
        <w:top w:val="none" w:sz="0" w:space="0" w:color="auto"/>
        <w:left w:val="none" w:sz="0" w:space="0" w:color="auto"/>
        <w:bottom w:val="none" w:sz="0" w:space="0" w:color="auto"/>
        <w:right w:val="none" w:sz="0" w:space="0" w:color="auto"/>
      </w:divBdr>
    </w:div>
    <w:div w:id="1945334376">
      <w:bodyDiv w:val="1"/>
      <w:marLeft w:val="0"/>
      <w:marRight w:val="0"/>
      <w:marTop w:val="0"/>
      <w:marBottom w:val="0"/>
      <w:divBdr>
        <w:top w:val="none" w:sz="0" w:space="0" w:color="auto"/>
        <w:left w:val="none" w:sz="0" w:space="0" w:color="auto"/>
        <w:bottom w:val="none" w:sz="0" w:space="0" w:color="auto"/>
        <w:right w:val="none" w:sz="0" w:space="0" w:color="auto"/>
      </w:divBdr>
    </w:div>
    <w:div w:id="1967471163">
      <w:bodyDiv w:val="1"/>
      <w:marLeft w:val="0"/>
      <w:marRight w:val="0"/>
      <w:marTop w:val="0"/>
      <w:marBottom w:val="0"/>
      <w:divBdr>
        <w:top w:val="none" w:sz="0" w:space="0" w:color="auto"/>
        <w:left w:val="none" w:sz="0" w:space="0" w:color="auto"/>
        <w:bottom w:val="none" w:sz="0" w:space="0" w:color="auto"/>
        <w:right w:val="none" w:sz="0" w:space="0" w:color="auto"/>
      </w:divBdr>
    </w:div>
    <w:div w:id="213864731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0.png"/><Relationship Id="rId11" Type="http://schemas.openxmlformats.org/officeDocument/2006/relationships/hyperlink" Target="mailto:540358178@qq.com" TargetMode="Externa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header" Target="header3.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4.xml"/><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footer" Target="footer1.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oter" Target="footer6.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6.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544B7-8E48-4752-8EBC-0B710BBB3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64</Pages>
  <Words>6680</Words>
  <Characters>38082</Characters>
  <Application>Microsoft Office Word</Application>
  <DocSecurity>0</DocSecurity>
  <PresentationFormat/>
  <Lines>317</Lines>
  <Paragraphs>89</Paragraphs>
  <Slides>0</Slides>
  <Notes>0</Notes>
  <HiddenSlides>0</HiddenSlides>
  <MMClips>0</MMClips>
  <ScaleCrop>false</ScaleCrop>
  <Manager/>
  <Company>HUST</Company>
  <LinksUpToDate>false</LinksUpToDate>
  <CharactersWithSpaces>44673</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——蜗——</cp:lastModifiedBy>
  <cp:revision>147</cp:revision>
  <cp:lastPrinted>2017-03-27T02:19:00Z</cp:lastPrinted>
  <dcterms:created xsi:type="dcterms:W3CDTF">2017-02-12T16:11:00Z</dcterms:created>
  <dcterms:modified xsi:type="dcterms:W3CDTF">2017-03-27T02:24:00Z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