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7777777" w:rsidR="0002149B" w:rsidRPr="00394576" w:rsidRDefault="0002149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02149B" w:rsidRDefault="0002149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77777777" w:rsidR="0002149B" w:rsidRPr="00394576" w:rsidRDefault="0002149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460B2F5A" w14:textId="77777777" w:rsidR="0002149B" w:rsidRDefault="0002149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02149B" w:rsidRPr="00B5427A" w:rsidRDefault="0002149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02149B" w:rsidRPr="00B5427A" w:rsidRDefault="0002149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10EA1758" w:rsidR="000C5960" w:rsidRDefault="00825C81">
            <w:pPr>
              <w:jc w:val="center"/>
              <w:rPr>
                <w:rFonts w:ascii="宋体" w:hAnsi="宋体"/>
                <w:sz w:val="28"/>
              </w:rPr>
            </w:pPr>
            <w:r>
              <w:rPr>
                <w:rFonts w:ascii="宋体" w:hAnsi="宋体"/>
                <w:sz w:val="28"/>
              </w:rPr>
              <w:t>ACM1401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3BF032D1" w:rsidR="000C5960" w:rsidRDefault="00825C81">
            <w:pPr>
              <w:jc w:val="center"/>
              <w:rPr>
                <w:rFonts w:ascii="宋体" w:hAnsi="宋体"/>
                <w:sz w:val="28"/>
              </w:rPr>
            </w:pPr>
            <w:r>
              <w:rPr>
                <w:rFonts w:ascii="宋体" w:hAnsi="宋体" w:hint="eastAsia"/>
                <w:sz w:val="28"/>
              </w:rPr>
              <w:t>U201414620</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0ECC8C7C" w:rsidR="000C5960" w:rsidRDefault="00825C81" w:rsidP="00546102">
            <w:pPr>
              <w:jc w:val="center"/>
              <w:rPr>
                <w:rFonts w:ascii="宋体" w:hAnsi="宋体"/>
                <w:sz w:val="28"/>
              </w:rPr>
            </w:pPr>
            <w:proofErr w:type="gramStart"/>
            <w:r>
              <w:rPr>
                <w:rFonts w:ascii="宋体" w:hAnsi="宋体" w:hint="eastAsia"/>
                <w:sz w:val="28"/>
              </w:rPr>
              <w:t>胡汉鹏</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61FBE914" w:rsidR="000C5960" w:rsidRDefault="00825C81">
            <w:pPr>
              <w:jc w:val="center"/>
              <w:rPr>
                <w:rFonts w:ascii="宋体" w:hAnsi="宋体"/>
                <w:sz w:val="28"/>
              </w:rPr>
            </w:pPr>
            <w:r>
              <w:rPr>
                <w:rFonts w:ascii="宋体" w:hAnsi="宋体" w:hint="eastAsia"/>
                <w:sz w:val="28"/>
              </w:rPr>
              <w:t>15927093748</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50FE0AE0" w:rsidR="000C5960" w:rsidRDefault="00825C81">
            <w:pPr>
              <w:jc w:val="center"/>
              <w:rPr>
                <w:rFonts w:ascii="宋体" w:hAnsi="宋体"/>
                <w:sz w:val="28"/>
              </w:rPr>
            </w:pPr>
            <w:hyperlink r:id="rId11" w:history="1">
              <w:r w:rsidRPr="00881DE9">
                <w:rPr>
                  <w:rStyle w:val="af"/>
                  <w:rFonts w:ascii="宋体" w:hAnsi="宋体" w:hint="eastAsia"/>
                  <w:sz w:val="28"/>
                </w:rPr>
                <w:t>540358178@qq.com</w:t>
              </w:r>
            </w:hyperlink>
          </w:p>
        </w:tc>
      </w:tr>
      <w:commentRangeStart w:id="0"/>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2E2A701" w:rsidR="000C5960" w:rsidRDefault="00825C81">
            <w:pPr>
              <w:jc w:val="center"/>
              <w:rPr>
                <w:rFonts w:ascii="宋体" w:hAnsi="宋体"/>
                <w:sz w:val="28"/>
              </w:rPr>
            </w:pPr>
            <w:r>
              <w:rPr>
                <w:rFonts w:ascii="宋体" w:hAnsi="宋体" w:hint="eastAsia"/>
                <w:sz w:val="28"/>
              </w:rPr>
              <w:t>2017-03-10</w:t>
            </w:r>
            <w:r w:rsidR="000C5960">
              <w:rPr>
                <w:rFonts w:ascii="宋体" w:hAnsi="宋体" w:hint="eastAsia"/>
                <w:sz w:val="28"/>
              </w:rPr>
              <w:t xml:space="preserve"> </w:t>
            </w:r>
            <w:r>
              <w:rPr>
                <w:rFonts w:ascii="宋体" w:hAnsi="宋体" w:hint="eastAsia"/>
                <w:sz w:val="28"/>
              </w:rPr>
              <w:t>周五上</w:t>
            </w:r>
            <w:r w:rsidR="000C5960">
              <w:rPr>
                <w:rFonts w:ascii="宋体" w:hAnsi="宋体" w:hint="eastAsia"/>
                <w:sz w:val="28"/>
              </w:rPr>
              <w:t>午</w:t>
            </w:r>
            <w:commentRangeEnd w:id="0"/>
            <w:r w:rsidR="00D319EF">
              <w:rPr>
                <w:rStyle w:val="a8"/>
              </w:rPr>
              <w:commentReference w:id="0"/>
            </w:r>
          </w:p>
        </w:tc>
      </w:tr>
    </w:tbl>
    <w:p w14:paraId="44C0ABAD" w14:textId="77777777" w:rsidR="000C5960" w:rsidRDefault="000C5960">
      <w:pPr>
        <w:widowControl/>
        <w:jc w:val="left"/>
        <w:sectPr w:rsidR="000C5960" w:rsidSect="00976F7A">
          <w:headerReference w:type="default" r:id="rId18"/>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9E3471B"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36767441" w14:textId="77B40851"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7956A246" w14:textId="3E244096"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B9C4E45" w14:textId="29D621B2"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67363D8" w14:textId="2C384383"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552BB0">
          <w:rPr>
            <w:noProof/>
            <w:webHidden/>
          </w:rPr>
          <w:t>4</w:t>
        </w:r>
        <w:r w:rsidR="00552BB0">
          <w:rPr>
            <w:noProof/>
            <w:webHidden/>
          </w:rPr>
          <w:fldChar w:fldCharType="end"/>
        </w:r>
      </w:hyperlink>
    </w:p>
    <w:p w14:paraId="13CA007B" w14:textId="010528FE" w:rsidR="00552BB0" w:rsidRPr="008409EA" w:rsidRDefault="0002149B">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7812C33" w14:textId="77876EEF"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1897F3D" w14:textId="4F722D6D"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552BB0">
          <w:rPr>
            <w:noProof/>
            <w:webHidden/>
          </w:rPr>
          <w:t>8</w:t>
        </w:r>
        <w:r w:rsidR="00552BB0">
          <w:rPr>
            <w:noProof/>
            <w:webHidden/>
          </w:rPr>
          <w:fldChar w:fldCharType="end"/>
        </w:r>
      </w:hyperlink>
    </w:p>
    <w:p w14:paraId="52E3116A" w14:textId="744B082B"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6C1FE992" w14:textId="1E454188"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1F506C9E" w14:textId="7062BE5C"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63B67F" w14:textId="0D89C5A7"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5D22D1" w14:textId="26CEE4BF" w:rsidR="00552BB0" w:rsidRPr="008409EA" w:rsidRDefault="0002149B">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6F0D8F5A" w14:textId="27ED92A9"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76417165" w14:textId="39283075"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47A819B7" w14:textId="3BD46F8E"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16EF5C39" w14:textId="54CF01D7"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77B1A8E8" w14:textId="5C43E785"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75A9C0F1" w14:textId="6AAAB6C7"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0C5BD6B7" w14:textId="58AE96C0" w:rsidR="00552BB0" w:rsidRPr="008409EA" w:rsidRDefault="0002149B">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3A48D304" w14:textId="0F59F72B"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16D4248F" w14:textId="4492F821"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638B4F33" w14:textId="3AC175EB"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726A3BC7" w14:textId="58BF6AAD"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552BB0">
          <w:rPr>
            <w:noProof/>
            <w:webHidden/>
          </w:rPr>
          <w:t>20</w:t>
        </w:r>
        <w:r w:rsidR="00552BB0">
          <w:rPr>
            <w:noProof/>
            <w:webHidden/>
          </w:rPr>
          <w:fldChar w:fldCharType="end"/>
        </w:r>
      </w:hyperlink>
    </w:p>
    <w:p w14:paraId="708442D7" w14:textId="66F1FE1F"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552BB0">
          <w:rPr>
            <w:noProof/>
            <w:webHidden/>
          </w:rPr>
          <w:t>22</w:t>
        </w:r>
        <w:r w:rsidR="00552BB0">
          <w:rPr>
            <w:noProof/>
            <w:webHidden/>
          </w:rPr>
          <w:fldChar w:fldCharType="end"/>
        </w:r>
      </w:hyperlink>
    </w:p>
    <w:p w14:paraId="1D05348F" w14:textId="327E1CDA" w:rsidR="00552BB0" w:rsidRPr="008409EA" w:rsidRDefault="0002149B">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6BBE0E90" w14:textId="2A77240C"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541A87D" w14:textId="5237C12B" w:rsidR="00552BB0" w:rsidRPr="008409EA" w:rsidRDefault="0002149B">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2E9BF1D" w14:textId="012D8730" w:rsidR="00552BB0" w:rsidRPr="008409EA" w:rsidRDefault="0002149B">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552BB0">
          <w:rPr>
            <w:noProof/>
            <w:webHidden/>
          </w:rPr>
          <w:t>26</w:t>
        </w:r>
        <w:r w:rsidR="00552BB0">
          <w:rPr>
            <w:noProof/>
            <w:webHidden/>
          </w:rPr>
          <w:fldChar w:fldCharType="end"/>
        </w:r>
      </w:hyperlink>
    </w:p>
    <w:p w14:paraId="587F0DF7" w14:textId="164AC441" w:rsidR="000C5960" w:rsidRDefault="000C5960">
      <w:pPr>
        <w:sectPr w:rsidR="000C5960" w:rsidSect="00976F7A">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w:t>
      </w:r>
      <w:proofErr w:type="spellStart"/>
      <w:r w:rsidRPr="00EC3D55">
        <w:rPr>
          <w:rFonts w:ascii="宋体" w:hAnsi="宋体" w:hint="eastAsia"/>
          <w:color w:val="000000"/>
        </w:rPr>
        <w:t>LOGISIM</w:t>
      </w:r>
      <w:proofErr w:type="spellEnd"/>
      <w:r w:rsidRPr="00EC3D55">
        <w:rPr>
          <w:rFonts w:ascii="宋体" w:hAnsi="宋体" w:hint="eastAsia"/>
          <w:color w:val="000000"/>
        </w:rPr>
        <w:t>仿真平台和</w:t>
      </w:r>
      <w:proofErr w:type="spellStart"/>
      <w:r w:rsidRPr="00EC3D55">
        <w:rPr>
          <w:rFonts w:ascii="宋体" w:hAnsi="宋体" w:hint="eastAsia"/>
          <w:color w:val="000000"/>
        </w:rPr>
        <w:t>FPGA</w:t>
      </w:r>
      <w:proofErr w:type="spellEnd"/>
      <w:r w:rsidRPr="00EC3D55">
        <w:rPr>
          <w:rFonts w:ascii="宋体" w:hAnsi="宋体" w:hint="eastAsia"/>
          <w:color w:val="000000"/>
        </w:rPr>
        <w:t>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74683A64" w:rsidR="00552BB0" w:rsidRPr="00552BB0" w:rsidRDefault="000C5960" w:rsidP="001B0AB8">
      <w:pPr>
        <w:pStyle w:val="2"/>
        <w:tabs>
          <w:tab w:val="clear" w:pos="720"/>
          <w:tab w:val="left" w:pos="567"/>
        </w:tabs>
        <w:ind w:left="818" w:right="240" w:hanging="818"/>
        <w:rPr>
          <w:rFonts w:hint="eastAsia"/>
        </w:rPr>
      </w:pPr>
      <w:bookmarkStart w:id="24" w:name="_Toc474706963"/>
      <w:r>
        <w:rPr>
          <w:rFonts w:hint="eastAsia"/>
        </w:rPr>
        <w:t>设计任务</w:t>
      </w:r>
      <w:bookmarkEnd w:id="19"/>
      <w:bookmarkEnd w:id="20"/>
      <w:bookmarkEnd w:id="21"/>
      <w:bookmarkEnd w:id="22"/>
      <w:bookmarkEnd w:id="23"/>
      <w:bookmarkEnd w:id="24"/>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w:t>
      </w:r>
      <w:proofErr w:type="spellStart"/>
      <w:r w:rsidRPr="008C14B5">
        <w:rPr>
          <w:rFonts w:ascii="宋体" w:hAnsi="宋体" w:hint="eastAsia"/>
        </w:rPr>
        <w:t>FPGA</w:t>
      </w:r>
      <w:proofErr w:type="spellEnd"/>
      <w:r w:rsidRPr="008C14B5">
        <w:rPr>
          <w:rFonts w:ascii="宋体" w:hAnsi="宋体" w:hint="eastAsia"/>
        </w:rPr>
        <w:t>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31634D1C" w:rsidR="00AD02FF" w:rsidRPr="008C14B5" w:rsidRDefault="00AD02FF" w:rsidP="001B0AB8">
      <w:pPr>
        <w:pStyle w:val="a3"/>
        <w:numPr>
          <w:ilvl w:val="0"/>
          <w:numId w:val="25"/>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1B0AB8">
      <w:pPr>
        <w:pStyle w:val="a3"/>
        <w:numPr>
          <w:ilvl w:val="0"/>
          <w:numId w:val="25"/>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1B0AB8">
      <w:pPr>
        <w:pStyle w:val="a3"/>
        <w:numPr>
          <w:ilvl w:val="0"/>
          <w:numId w:val="25"/>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1B0AB8">
      <w:pPr>
        <w:pStyle w:val="a3"/>
        <w:numPr>
          <w:ilvl w:val="0"/>
          <w:numId w:val="25"/>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1B0AB8">
      <w:pPr>
        <w:pStyle w:val="a3"/>
        <w:numPr>
          <w:ilvl w:val="0"/>
          <w:numId w:val="25"/>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1B0AB8">
      <w:pPr>
        <w:pStyle w:val="a3"/>
        <w:numPr>
          <w:ilvl w:val="0"/>
          <w:numId w:val="25"/>
        </w:numPr>
        <w:ind w:rightChars="11" w:right="26" w:firstLineChars="0"/>
      </w:pPr>
      <w:r w:rsidRPr="008C14B5">
        <w:rPr>
          <w:rFonts w:hint="eastAsia"/>
        </w:rPr>
        <w:t>能运行教师提供的标准测试程序，并自动统计执行周期数</w:t>
      </w:r>
    </w:p>
    <w:p w14:paraId="35B85BB9" w14:textId="77777777" w:rsidR="00AD02FF" w:rsidRDefault="00AD02FF" w:rsidP="001B0AB8">
      <w:pPr>
        <w:pStyle w:val="a3"/>
        <w:numPr>
          <w:ilvl w:val="0"/>
          <w:numId w:val="25"/>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2CEE6914"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proofErr w:type="spellStart"/>
            <w:r w:rsidRPr="00DB60F4">
              <w:rPr>
                <w:sz w:val="21"/>
              </w:rPr>
              <w:t>ADD</w:t>
            </w:r>
            <w:r w:rsidRPr="00DB60F4">
              <w:rPr>
                <w:rFonts w:hint="eastAsia"/>
                <w:sz w:val="21"/>
              </w:rPr>
              <w:t>I</w:t>
            </w:r>
            <w:proofErr w:type="spellEnd"/>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proofErr w:type="spellStart"/>
            <w:r w:rsidRPr="00DB60F4">
              <w:rPr>
                <w:sz w:val="21"/>
              </w:rPr>
              <w:t>ADDIU</w:t>
            </w:r>
            <w:proofErr w:type="spellEnd"/>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proofErr w:type="spellStart"/>
            <w:r w:rsidRPr="00DB60F4">
              <w:rPr>
                <w:sz w:val="21"/>
              </w:rPr>
              <w:t>ADDU</w:t>
            </w:r>
            <w:proofErr w:type="spellEnd"/>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proofErr w:type="spellStart"/>
            <w:r w:rsidRPr="00DB60F4">
              <w:rPr>
                <w:sz w:val="21"/>
              </w:rPr>
              <w:t>SRA</w:t>
            </w:r>
            <w:proofErr w:type="spellEnd"/>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proofErr w:type="spellStart"/>
            <w:r w:rsidRPr="00DB60F4">
              <w:rPr>
                <w:sz w:val="21"/>
              </w:rPr>
              <w:t>SRL</w:t>
            </w:r>
            <w:proofErr w:type="spellEnd"/>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proofErr w:type="spellStart"/>
            <w:r w:rsidRPr="00DB60F4">
              <w:rPr>
                <w:sz w:val="21"/>
              </w:rPr>
              <w:t>LW</w:t>
            </w:r>
            <w:proofErr w:type="spellEnd"/>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proofErr w:type="spellStart"/>
            <w:r w:rsidRPr="00DB60F4">
              <w:rPr>
                <w:sz w:val="21"/>
              </w:rPr>
              <w:t>BEQ</w:t>
            </w:r>
            <w:proofErr w:type="spellEnd"/>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proofErr w:type="spellStart"/>
            <w:r w:rsidRPr="00DB60F4">
              <w:rPr>
                <w:sz w:val="21"/>
              </w:rPr>
              <w:t>BNE</w:t>
            </w:r>
            <w:proofErr w:type="spellEnd"/>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proofErr w:type="spellStart"/>
            <w:r w:rsidRPr="00DB60F4">
              <w:rPr>
                <w:sz w:val="21"/>
              </w:rPr>
              <w:t>SLT</w:t>
            </w:r>
            <w:proofErr w:type="spellEnd"/>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proofErr w:type="spellStart"/>
            <w:r w:rsidRPr="00DB60F4">
              <w:rPr>
                <w:sz w:val="21"/>
              </w:rPr>
              <w:t>STI</w:t>
            </w:r>
            <w:proofErr w:type="spellEnd"/>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proofErr w:type="spellStart"/>
            <w:r w:rsidRPr="00DB60F4">
              <w:rPr>
                <w:sz w:val="21"/>
              </w:rPr>
              <w:t>SLTU</w:t>
            </w:r>
            <w:proofErr w:type="spellEnd"/>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proofErr w:type="spellStart"/>
            <w:r w:rsidRPr="00DB60F4">
              <w:rPr>
                <w:rFonts w:hint="eastAsia"/>
                <w:sz w:val="21"/>
              </w:rPr>
              <w:t>SYSCALL</w:t>
            </w:r>
            <w:proofErr w:type="spellEnd"/>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24E8AAF3" w:rsidR="00AD02FF" w:rsidRPr="00DB60F4" w:rsidRDefault="0002149B" w:rsidP="00DD2EF2">
            <w:pPr>
              <w:ind w:firstLineChars="50" w:firstLine="105"/>
              <w:rPr>
                <w:sz w:val="21"/>
              </w:rPr>
            </w:pPr>
            <w:r>
              <w:rPr>
                <w:rFonts w:hint="eastAsia"/>
                <w:sz w:val="21"/>
              </w:rPr>
              <w:t>中断相关，简化</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4876524E" w:rsidR="00AD02FF" w:rsidRPr="00DB60F4" w:rsidRDefault="0002149B" w:rsidP="00DD2EF2">
            <w:pPr>
              <w:ind w:firstLineChars="50" w:firstLine="105"/>
              <w:rPr>
                <w:sz w:val="21"/>
              </w:rPr>
            </w:pPr>
            <w:r>
              <w:rPr>
                <w:rFonts w:hint="eastAsia"/>
                <w:sz w:val="21"/>
              </w:rPr>
              <w:t>中断相关，简化</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proofErr w:type="spellStart"/>
            <w:r w:rsidRPr="00DB60F4">
              <w:rPr>
                <w:sz w:val="21"/>
              </w:rPr>
              <w:t>ERET</w:t>
            </w:r>
            <w:proofErr w:type="spellEnd"/>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E9D05D4" w:rsidR="00AD02FF" w:rsidRPr="00DB60F4" w:rsidRDefault="0002149B" w:rsidP="00DD2EF2">
            <w:pPr>
              <w:ind w:firstLineChars="50" w:firstLine="105"/>
              <w:rPr>
                <w:sz w:val="21"/>
              </w:rPr>
            </w:pPr>
            <w:r>
              <w:rPr>
                <w:rFonts w:hint="eastAsia"/>
                <w:sz w:val="21"/>
              </w:rPr>
              <w:t>异常返回</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20E44F94" w:rsidR="00450213" w:rsidRPr="0002149B" w:rsidRDefault="0002149B" w:rsidP="00DD2EF2">
            <w:pPr>
              <w:jc w:val="center"/>
              <w:rPr>
                <w:color w:val="FF0000"/>
                <w:sz w:val="21"/>
                <w:szCs w:val="21"/>
              </w:rPr>
            </w:pPr>
            <w:proofErr w:type="spellStart"/>
            <w:r w:rsidRPr="0002149B">
              <w:rPr>
                <w:sz w:val="21"/>
                <w:szCs w:val="21"/>
              </w:rPr>
              <w:t>SRAV</w:t>
            </w:r>
            <w:proofErr w:type="spellEnd"/>
          </w:p>
        </w:tc>
        <w:tc>
          <w:tcPr>
            <w:tcW w:w="2694" w:type="dxa"/>
            <w:shd w:val="clear" w:color="000000" w:fill="FFFFFF"/>
          </w:tcPr>
          <w:p w14:paraId="412B3AE2" w14:textId="1D081C96" w:rsidR="00450213" w:rsidRPr="0002149B" w:rsidRDefault="0002149B" w:rsidP="00DD2EF2">
            <w:pPr>
              <w:jc w:val="center"/>
              <w:rPr>
                <w:rFonts w:ascii="宋体" w:hAnsi="宋体"/>
                <w:color w:val="FF0000"/>
                <w:sz w:val="21"/>
                <w:szCs w:val="21"/>
              </w:rPr>
            </w:pPr>
            <w:r w:rsidRPr="0002149B">
              <w:rPr>
                <w:rFonts w:ascii="宋体" w:hAnsi="宋体" w:hint="eastAsia"/>
                <w:sz w:val="21"/>
                <w:szCs w:val="21"/>
              </w:rPr>
              <w:t>算术可变右移</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3109D88E" w:rsidR="00450213" w:rsidRPr="0002149B" w:rsidRDefault="0002149B" w:rsidP="002F7A55">
            <w:pPr>
              <w:jc w:val="center"/>
              <w:rPr>
                <w:color w:val="FF0000"/>
                <w:sz w:val="21"/>
                <w:szCs w:val="21"/>
              </w:rPr>
            </w:pPr>
            <w:proofErr w:type="spellStart"/>
            <w:r w:rsidRPr="0002149B">
              <w:rPr>
                <w:sz w:val="21"/>
                <w:szCs w:val="21"/>
              </w:rPr>
              <w:t>XORI</w:t>
            </w:r>
            <w:proofErr w:type="spellEnd"/>
          </w:p>
        </w:tc>
        <w:tc>
          <w:tcPr>
            <w:tcW w:w="2694" w:type="dxa"/>
            <w:shd w:val="clear" w:color="000000" w:fill="FFFFFF"/>
          </w:tcPr>
          <w:p w14:paraId="01007C73" w14:textId="10246EAA" w:rsidR="00450213" w:rsidRPr="0002149B" w:rsidRDefault="0002149B" w:rsidP="00DD2EF2">
            <w:pPr>
              <w:jc w:val="center"/>
              <w:rPr>
                <w:rFonts w:ascii="宋体" w:hAnsi="宋体"/>
                <w:color w:val="FF0000"/>
                <w:sz w:val="21"/>
                <w:szCs w:val="21"/>
              </w:rPr>
            </w:pPr>
            <w:r w:rsidRPr="0002149B">
              <w:rPr>
                <w:rFonts w:ascii="宋体" w:hAnsi="宋体" w:hint="eastAsia"/>
                <w:sz w:val="21"/>
                <w:szCs w:val="21"/>
              </w:rPr>
              <w:t>异或立即数</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33E93B8" w:rsidR="00450213" w:rsidRPr="0002149B" w:rsidRDefault="0002149B" w:rsidP="002F7A55">
            <w:pPr>
              <w:jc w:val="center"/>
              <w:rPr>
                <w:color w:val="FF0000"/>
                <w:sz w:val="21"/>
                <w:szCs w:val="21"/>
              </w:rPr>
            </w:pPr>
            <w:proofErr w:type="spellStart"/>
            <w:r w:rsidRPr="0002149B">
              <w:rPr>
                <w:sz w:val="21"/>
                <w:szCs w:val="21"/>
              </w:rPr>
              <w:t>LH</w:t>
            </w:r>
            <w:proofErr w:type="spellEnd"/>
          </w:p>
        </w:tc>
        <w:tc>
          <w:tcPr>
            <w:tcW w:w="2694" w:type="dxa"/>
            <w:shd w:val="clear" w:color="000000" w:fill="FFFFFF"/>
          </w:tcPr>
          <w:p w14:paraId="1AD240A4" w14:textId="452622BE" w:rsidR="00450213" w:rsidRPr="0002149B" w:rsidRDefault="0002149B" w:rsidP="00DD2EF2">
            <w:pPr>
              <w:jc w:val="center"/>
              <w:rPr>
                <w:rFonts w:ascii="宋体" w:hAnsi="宋体"/>
                <w:color w:val="FF0000"/>
                <w:sz w:val="21"/>
                <w:szCs w:val="21"/>
              </w:rPr>
            </w:pPr>
            <w:proofErr w:type="gramStart"/>
            <w:r w:rsidRPr="0002149B">
              <w:rPr>
                <w:rFonts w:ascii="宋体" w:hAnsi="宋体" w:hint="eastAsia"/>
                <w:sz w:val="21"/>
                <w:szCs w:val="21"/>
              </w:rPr>
              <w:t>加载半</w:t>
            </w:r>
            <w:proofErr w:type="gramEnd"/>
            <w:r w:rsidRPr="0002149B">
              <w:rPr>
                <w:rFonts w:ascii="宋体" w:hAnsi="宋体" w:hint="eastAsia"/>
                <w:sz w:val="21"/>
                <w:szCs w:val="21"/>
              </w:rPr>
              <w:t>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5E6837AF" w:rsidR="00450213" w:rsidRPr="0002149B" w:rsidRDefault="0002149B" w:rsidP="002F7A55">
            <w:pPr>
              <w:jc w:val="center"/>
              <w:rPr>
                <w:color w:val="FF0000"/>
                <w:sz w:val="21"/>
                <w:szCs w:val="21"/>
              </w:rPr>
            </w:pPr>
            <w:proofErr w:type="spellStart"/>
            <w:r w:rsidRPr="0002149B">
              <w:rPr>
                <w:sz w:val="21"/>
                <w:szCs w:val="21"/>
              </w:rPr>
              <w:t>BGEZ</w:t>
            </w:r>
            <w:proofErr w:type="spellEnd"/>
          </w:p>
        </w:tc>
        <w:tc>
          <w:tcPr>
            <w:tcW w:w="2694" w:type="dxa"/>
            <w:shd w:val="clear" w:color="000000" w:fill="FFFFFF"/>
          </w:tcPr>
          <w:p w14:paraId="7B29F30D" w14:textId="71F57639" w:rsidR="00450213" w:rsidRPr="0002149B" w:rsidRDefault="0002149B" w:rsidP="00DD2EF2">
            <w:pPr>
              <w:jc w:val="center"/>
              <w:rPr>
                <w:rFonts w:ascii="宋体" w:hAnsi="宋体"/>
                <w:color w:val="FF0000"/>
                <w:sz w:val="21"/>
                <w:szCs w:val="21"/>
              </w:rPr>
            </w:pPr>
            <w:r w:rsidRPr="0002149B">
              <w:rPr>
                <w:rFonts w:ascii="宋体" w:hAnsi="宋体" w:hint="eastAsia"/>
                <w:sz w:val="21"/>
                <w:szCs w:val="21"/>
              </w:rPr>
              <w:t xml:space="preserve">大于等于 </w:t>
            </w:r>
            <w:r w:rsidRPr="0002149B">
              <w:rPr>
                <w:rFonts w:ascii="宋体" w:hAnsi="宋体"/>
                <w:sz w:val="21"/>
                <w:szCs w:val="21"/>
              </w:rPr>
              <w:t xml:space="preserve">0 </w:t>
            </w:r>
            <w:r w:rsidRPr="0002149B">
              <w:rPr>
                <w:rFonts w:ascii="宋体" w:hAnsi="宋体" w:hint="eastAsia"/>
                <w:sz w:val="21"/>
                <w:szCs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740666CE"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21"/>
          <w:footerReference w:type="default" r:id="rId22"/>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B0AB8">
      <w:pPr>
        <w:pStyle w:val="10"/>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46877CF0"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56D0DC0D" w14:textId="004AEF7C" w:rsidR="00CD7A8E" w:rsidRPr="00CD7A8E" w:rsidRDefault="00CD7A8E" w:rsidP="00876B24">
      <w:pPr>
        <w:pStyle w:val="a3"/>
        <w:tabs>
          <w:tab w:val="left" w:pos="6663"/>
        </w:tabs>
        <w:ind w:firstLine="480"/>
        <w:rPr>
          <w:rFonts w:hint="eastAsia"/>
        </w:rPr>
      </w:pPr>
      <w:r>
        <w:rPr>
          <w:rFonts w:hint="eastAsia"/>
        </w:rPr>
        <w:t>本次单周期</w:t>
      </w:r>
      <w:r>
        <w:rPr>
          <w:rFonts w:hint="eastAsia"/>
        </w:rPr>
        <w:t>CPU</w:t>
      </w:r>
      <w:r>
        <w:rPr>
          <w:rFonts w:hint="eastAsia"/>
        </w:rPr>
        <w:t>的设计采用的是微程序控制，将指令存储器和数据存储器分开，</w:t>
      </w:r>
    </w:p>
    <w:p w14:paraId="6FB992BD" w14:textId="77777777" w:rsidR="000C5960" w:rsidRDefault="00D15BAD" w:rsidP="00EC1077">
      <w:pPr>
        <w:pStyle w:val="a3"/>
        <w:ind w:rightChars="11" w:right="26" w:firstLine="480"/>
      </w:pPr>
      <w:proofErr w:type="spellStart"/>
      <w:r>
        <w:rPr>
          <w:rFonts w:ascii="宋体" w:hAnsi="宋体" w:hint="eastAsia"/>
        </w:rPr>
        <w:t>XXXXXX</w:t>
      </w:r>
      <w:proofErr w:type="spellEnd"/>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w:t>
      </w:r>
      <w:bookmarkStart w:id="33" w:name="_GoBack"/>
      <w:bookmarkEnd w:id="33"/>
      <w:r w:rsidR="000C5960">
        <w:rPr>
          <w:rFonts w:ascii="宋体" w:hAnsi="宋体" w:hint="eastAsia"/>
        </w:rPr>
        <w:t>，即采用微程序控制方式，实现主存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proofErr w:type="spellStart"/>
      <w:r w:rsidR="000C5960">
        <w:t>FPGA</w:t>
      </w:r>
      <w:proofErr w:type="spellEnd"/>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6AE90B1B"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1AB4">
        <w:t>图</w:t>
      </w:r>
      <w:r w:rsidR="001D1AB4">
        <w:t xml:space="preserve"> </w:t>
      </w:r>
      <w:r w:rsidR="001D1AB4">
        <w:rPr>
          <w:noProof/>
        </w:rPr>
        <w:t>2</w:t>
      </w:r>
      <w:r w:rsidR="001D1AB4">
        <w:t>.</w:t>
      </w:r>
      <w:r w:rsidR="001D1AB4">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F6F60BE" w14:textId="77777777" w:rsidR="001B0AB8" w:rsidRDefault="006E3352" w:rsidP="001B0AB8">
      <w:pPr>
        <w:pStyle w:val="a3"/>
        <w:keepNext/>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555E515A" w:rsidR="000C5960" w:rsidRDefault="001B0AB8" w:rsidP="001B0AB8">
      <w:pPr>
        <w:pStyle w:val="aff1"/>
        <w:spacing w:before="91" w:after="91"/>
        <w:rPr>
          <w:szCs w:val="21"/>
        </w:rPr>
      </w:pPr>
      <w:r>
        <w:t xml:space="preserve">图 </w:t>
      </w:r>
      <w:fldSimple w:instr=" STYLEREF 1 \s ">
        <w:r>
          <w:rPr>
            <w:noProof/>
          </w:rPr>
          <w:t>2</w:t>
        </w:r>
      </w:fldSimple>
      <w:r>
        <w:noBreakHyphen/>
      </w:r>
      <w:fldSimple w:instr=" SEQ 图 \* ARABIC \s 1 ">
        <w:r>
          <w:rPr>
            <w:noProof/>
          </w:rPr>
          <w:t>1</w:t>
        </w:r>
      </w:fldSimple>
      <w:commentRangeStart w:id="34"/>
      <w:r w:rsidR="000C5960">
        <w:rPr>
          <w:rFonts w:hint="eastAsia"/>
          <w:szCs w:val="21"/>
        </w:rPr>
        <w:t>总体结构图</w:t>
      </w:r>
      <w:commentRangeEnd w:id="34"/>
      <w:r w:rsidR="000C5960">
        <w:commentReference w:id="34"/>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proofErr w:type="spellStart"/>
      <w:r w:rsidR="001139E4" w:rsidRPr="0080274D">
        <w:t>FPGA</w:t>
      </w:r>
      <w:proofErr w:type="spellEnd"/>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7C7282BA"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proofErr w:type="spellStart"/>
            <w:r w:rsidRPr="00A43997">
              <w:rPr>
                <w:sz w:val="18"/>
                <w:szCs w:val="18"/>
              </w:rPr>
              <w:t>ALU_OP</w:t>
            </w:r>
            <w:proofErr w:type="spellEnd"/>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proofErr w:type="spellStart"/>
            <w:r w:rsidRPr="00A43997">
              <w:rPr>
                <w:sz w:val="18"/>
                <w:szCs w:val="18"/>
              </w:rPr>
              <w:t>ALU</w:t>
            </w:r>
            <w:proofErr w:type="spellEnd"/>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proofErr w:type="spellStart"/>
            <w:r w:rsidRPr="00A43997">
              <w:rPr>
                <w:sz w:val="18"/>
                <w:szCs w:val="18"/>
              </w:rPr>
              <w:t>ALU</w:t>
            </w:r>
            <w:proofErr w:type="spellEnd"/>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proofErr w:type="spellStart"/>
            <w:r w:rsidRPr="00A43997">
              <w:rPr>
                <w:sz w:val="18"/>
                <w:szCs w:val="18"/>
              </w:rPr>
              <w:t>UOF</w:t>
            </w:r>
            <w:proofErr w:type="spellEnd"/>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proofErr w:type="spellStart"/>
      <w:r>
        <w:t>RF</w:t>
      </w:r>
      <w:proofErr w:type="spellEnd"/>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034EE1F2"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RF</w:t>
            </w:r>
            <w:proofErr w:type="spellEnd"/>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ALU</w:t>
            </w:r>
            <w:proofErr w:type="spellEnd"/>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DM</w:t>
            </w:r>
            <w:proofErr w:type="spellEnd"/>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17CC3767"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3</w:t>
      </w:r>
      <w:r>
        <w:fldChar w:fldCharType="end"/>
      </w:r>
      <w:r>
        <w:rPr>
          <w:rFonts w:hint="eastAsia"/>
        </w:rPr>
        <w:t>。</w:t>
      </w:r>
    </w:p>
    <w:p w14:paraId="32938AF5" w14:textId="3A08BD39" w:rsidR="00943A91" w:rsidRDefault="00943A91" w:rsidP="00943A91">
      <w:pPr>
        <w:pStyle w:val="affe"/>
        <w:keepNext/>
      </w:pPr>
      <w:bookmarkStart w:id="35" w:name="_Ref464752784"/>
      <w:bookmarkStart w:id="36"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3</w:t>
      </w:r>
      <w:r w:rsidR="00596A7A">
        <w:fldChar w:fldCharType="end"/>
      </w:r>
      <w:bookmarkEnd w:id="35"/>
      <w:r>
        <w:rPr>
          <w:rFonts w:hint="eastAsia"/>
        </w:rPr>
        <w:t>主控制器控制信号的作用说明</w:t>
      </w:r>
      <w:bookmarkEnd w:id="36"/>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01217EF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4</w:t>
      </w:r>
      <w:r>
        <w:fldChar w:fldCharType="end"/>
      </w:r>
      <w:r>
        <w:rPr>
          <w:rFonts w:hint="eastAsia"/>
        </w:rPr>
        <w:t>所示。</w:t>
      </w:r>
    </w:p>
    <w:p w14:paraId="0327AFAB" w14:textId="08320049" w:rsidR="00943A91" w:rsidRDefault="00943A91" w:rsidP="00943A91">
      <w:pPr>
        <w:pStyle w:val="affe"/>
      </w:pPr>
      <w:bookmarkStart w:id="37" w:name="_Ref464754308"/>
      <w:bookmarkStart w:id="38"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4</w:t>
      </w:r>
      <w:r w:rsidR="00596A7A">
        <w:fldChar w:fldCharType="end"/>
      </w:r>
      <w:bookmarkEnd w:id="37"/>
      <w:r>
        <w:rPr>
          <w:rFonts w:hint="eastAsia"/>
        </w:rPr>
        <w:t>主控制器控制信号框架</w:t>
      </w:r>
      <w:bookmarkEnd w:id="38"/>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RW</w:t>
            </w:r>
            <w:proofErr w:type="spellEnd"/>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SYSCALL</w:t>
            </w:r>
            <w:proofErr w:type="spellEnd"/>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39" w:name="_Toc474706968"/>
      <w:bookmarkStart w:id="40" w:name="_Toc464572702"/>
      <w:bookmarkStart w:id="41" w:name="_Toc465065722"/>
      <w:r>
        <w:rPr>
          <w:rFonts w:hint="eastAsia"/>
        </w:rPr>
        <w:t>中断机制</w:t>
      </w:r>
      <w:r w:rsidRPr="009B3ED4">
        <w:rPr>
          <w:rFonts w:hint="eastAsia"/>
        </w:rPr>
        <w:t>设计</w:t>
      </w:r>
      <w:bookmarkEnd w:id="39"/>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2" w:name="_Toc474706969"/>
      <w:r w:rsidRPr="009B3ED4">
        <w:rPr>
          <w:rFonts w:hint="eastAsia"/>
        </w:rPr>
        <w:t>流水</w:t>
      </w:r>
      <w:r w:rsidRPr="009B3ED4">
        <w:rPr>
          <w:rFonts w:hint="eastAsia"/>
        </w:rPr>
        <w:t>CPU</w:t>
      </w:r>
      <w:r w:rsidRPr="009B3ED4">
        <w:rPr>
          <w:rFonts w:hint="eastAsia"/>
        </w:rPr>
        <w:t>设计</w:t>
      </w:r>
      <w:bookmarkEnd w:id="40"/>
      <w:bookmarkEnd w:id="41"/>
      <w:bookmarkEnd w:id="42"/>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3" w:name="_Toc474706970"/>
      <w:r>
        <w:rPr>
          <w:rFonts w:hint="eastAsia"/>
        </w:rPr>
        <w:t>气泡</w:t>
      </w:r>
      <w:r>
        <w:t>式</w:t>
      </w:r>
      <w:r>
        <w:rPr>
          <w:rFonts w:hint="eastAsia"/>
        </w:rPr>
        <w:t>流水线设计</w:t>
      </w:r>
      <w:bookmarkEnd w:id="43"/>
    </w:p>
    <w:p w14:paraId="2E506204" w14:textId="77777777" w:rsidR="00667D2D" w:rsidRPr="0080274D" w:rsidRDefault="00667D2D" w:rsidP="00EC1077">
      <w:pPr>
        <w:pStyle w:val="a3"/>
        <w:ind w:rightChars="11" w:right="26" w:firstLine="480"/>
      </w:pPr>
      <w:proofErr w:type="spellStart"/>
      <w:r>
        <w:rPr>
          <w:rFonts w:hint="eastAsia"/>
        </w:rPr>
        <w:t>XXXXX</w:t>
      </w:r>
      <w:proofErr w:type="spellEnd"/>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4" w:name="_Toc474706971"/>
      <w:r>
        <w:rPr>
          <w:rFonts w:hint="eastAsia"/>
        </w:rPr>
        <w:t>数据转发</w:t>
      </w:r>
      <w:r w:rsidR="00667D2D">
        <w:rPr>
          <w:rFonts w:hint="eastAsia"/>
        </w:rPr>
        <w:t>流水线</w:t>
      </w:r>
      <w:r>
        <w:rPr>
          <w:rFonts w:hint="eastAsia"/>
        </w:rPr>
        <w:t>设计</w:t>
      </w:r>
      <w:bookmarkEnd w:id="44"/>
    </w:p>
    <w:p w14:paraId="3C98C090" w14:textId="77777777" w:rsidR="00E56EAC" w:rsidRPr="00E56EAC" w:rsidRDefault="00E56EAC" w:rsidP="00EC1077">
      <w:pPr>
        <w:pStyle w:val="a3"/>
        <w:ind w:rightChars="11" w:right="26" w:firstLine="480"/>
      </w:pPr>
      <w:proofErr w:type="spellStart"/>
      <w:r w:rsidRPr="00E56EAC">
        <w:rPr>
          <w:rFonts w:hint="eastAsia"/>
        </w:rPr>
        <w:t>XXXXX</w:t>
      </w:r>
      <w:proofErr w:type="spellEnd"/>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5"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5"/>
    </w:p>
    <w:p w14:paraId="12A0C124" w14:textId="77777777" w:rsidR="001D4FDA" w:rsidRDefault="00E56EAC">
      <w:pPr>
        <w:widowControl/>
        <w:jc w:val="left"/>
      </w:pPr>
      <w:proofErr w:type="spellStart"/>
      <w:r w:rsidRPr="00E56EAC">
        <w:rPr>
          <w:rFonts w:hint="eastAsia"/>
        </w:rPr>
        <w:t>XXXXX</w:t>
      </w:r>
      <w:proofErr w:type="spellEnd"/>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6" w:name="_Toc474706973"/>
      <w:commentRangeStart w:id="47"/>
      <w:r>
        <w:rPr>
          <w:rFonts w:hint="eastAsia"/>
        </w:rPr>
        <w:lastRenderedPageBreak/>
        <w:t>详细设计与实现</w:t>
      </w:r>
      <w:commentRangeEnd w:id="47"/>
      <w:r>
        <w:rPr>
          <w:rStyle w:val="a8"/>
          <w:rFonts w:ascii="Times New Roman" w:eastAsia="宋体" w:hAnsi="Times New Roman"/>
        </w:rPr>
        <w:commentReference w:id="47"/>
      </w:r>
      <w:bookmarkEnd w:id="46"/>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8" w:name="_Toc318364342"/>
      <w:bookmarkStart w:id="49" w:name="_Toc474706974"/>
      <w:r>
        <w:rPr>
          <w:rFonts w:hint="eastAsia"/>
        </w:rPr>
        <w:t>单周期</w:t>
      </w:r>
      <w:r>
        <w:rPr>
          <w:rFonts w:hint="eastAsia"/>
        </w:rPr>
        <w:t>CPU</w:t>
      </w:r>
      <w:bookmarkEnd w:id="48"/>
      <w:r>
        <w:rPr>
          <w:rFonts w:hint="eastAsia"/>
        </w:rPr>
        <w:t xml:space="preserve"> </w:t>
      </w:r>
      <w:r w:rsidR="00E43411">
        <w:rPr>
          <w:rFonts w:hint="eastAsia"/>
        </w:rPr>
        <w:t>实现</w:t>
      </w:r>
      <w:bookmarkEnd w:id="49"/>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5868639F"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19691050" w:rsidR="00E43411" w:rsidRDefault="00E43411" w:rsidP="00E43411">
      <w:pPr>
        <w:pStyle w:val="affe"/>
      </w:pPr>
      <w:bookmarkStart w:id="50" w:name="_Ref464932477"/>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3</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1</w:t>
      </w:r>
      <w:r w:rsidR="001B0AB8">
        <w:fldChar w:fldCharType="end"/>
      </w:r>
      <w:bookmarkEnd w:id="50"/>
      <w:r>
        <w:rPr>
          <w:rFonts w:hint="eastAsia"/>
        </w:rPr>
        <w:t>程序计数器（PC）</w:t>
      </w:r>
    </w:p>
    <w:p w14:paraId="468A6BCC" w14:textId="77777777" w:rsidR="00E43411" w:rsidRDefault="00E43411" w:rsidP="00452323">
      <w:pPr>
        <w:pStyle w:val="a3"/>
        <w:numPr>
          <w:ilvl w:val="0"/>
          <w:numId w:val="13"/>
        </w:numPr>
        <w:ind w:firstLineChars="0"/>
      </w:pPr>
      <w:proofErr w:type="spellStart"/>
      <w:r>
        <w:rPr>
          <w:rFonts w:hint="eastAsia"/>
        </w:rPr>
        <w:t>FPGA</w:t>
      </w:r>
      <w:proofErr w:type="spellEnd"/>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1"/>
      <w:r>
        <w:rPr>
          <w:rFonts w:hint="eastAsia"/>
        </w:rPr>
        <w:t>og</w:t>
      </w:r>
      <w:r>
        <w:rPr>
          <w:rFonts w:hint="eastAsia"/>
        </w:rPr>
        <w:t>代码如下：</w:t>
      </w:r>
      <w:commentRangeEnd w:id="51"/>
      <w:r w:rsidR="006A4689">
        <w:rPr>
          <w:rStyle w:val="a8"/>
        </w:rPr>
        <w:commentReference w:id="51"/>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514D329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554EFCD3" w:rsidR="006A4689" w:rsidRDefault="006A4689" w:rsidP="006A4689">
      <w:pPr>
        <w:pStyle w:val="affe"/>
      </w:pPr>
      <w:bookmarkStart w:id="52" w:name="_Ref464932494"/>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3</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2</w:t>
      </w:r>
      <w:r w:rsidR="001B0AB8">
        <w:fldChar w:fldCharType="end"/>
      </w:r>
      <w:bookmarkEnd w:id="52"/>
      <w:r>
        <w:rPr>
          <w:rFonts w:hint="eastAsia"/>
        </w:rPr>
        <w:t>指令存储器（IM）</w:t>
      </w:r>
    </w:p>
    <w:p w14:paraId="449DF0FB" w14:textId="77777777" w:rsidR="006A4689" w:rsidRDefault="006A4689" w:rsidP="00452323">
      <w:pPr>
        <w:pStyle w:val="a3"/>
        <w:numPr>
          <w:ilvl w:val="0"/>
          <w:numId w:val="14"/>
        </w:numPr>
        <w:ind w:firstLineChars="0"/>
      </w:pPr>
      <w:proofErr w:type="spellStart"/>
      <w:r>
        <w:rPr>
          <w:rFonts w:hint="eastAsia"/>
        </w:rPr>
        <w:t>FPGA</w:t>
      </w:r>
      <w:proofErr w:type="spellEnd"/>
      <w:r>
        <w:rPr>
          <w:rFonts w:hint="eastAsia"/>
        </w:rPr>
        <w:t>实现：</w:t>
      </w:r>
    </w:p>
    <w:p w14:paraId="7A32B93A" w14:textId="536F268F"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1A4F50">
        <w:rPr>
          <w:rFonts w:hint="eastAsia"/>
          <w:b/>
          <w:bCs/>
        </w:rPr>
        <w:t>错误</w:t>
      </w:r>
      <w:r w:rsidR="001A4F50">
        <w:rPr>
          <w:rFonts w:hint="eastAsia"/>
          <w:b/>
          <w:bCs/>
        </w:rPr>
        <w:t>!</w:t>
      </w:r>
      <w:r w:rsidR="001A4F50">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im_in</w:t>
      </w:r>
      <w:proofErr w:type="spellEnd"/>
      <w:r w:rsidRPr="00FD7714">
        <w:t>[11:2</w:t>
      </w:r>
      <w:proofErr w:type="gramStart"/>
      <w:r w:rsidRPr="00FD7714">
        <w:t>],</w:t>
      </w:r>
      <w:proofErr w:type="spellStart"/>
      <w:r w:rsidRPr="00FD7714">
        <w:t>im</w:t>
      </w:r>
      <w:proofErr w:type="gramEnd"/>
      <w:r w:rsidRPr="00FD7714">
        <w:t>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7804C4A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1A4F50">
        <w:t>表</w:t>
      </w:r>
      <w:r w:rsidR="001A4F50">
        <w:t xml:space="preserve"> </w:t>
      </w:r>
      <w:r w:rsidR="001A4F50">
        <w:rPr>
          <w:noProof/>
        </w:rPr>
        <w:t>3</w:t>
      </w:r>
      <w:r w:rsidR="001A4F50">
        <w:t>.</w:t>
      </w:r>
      <w:r w:rsidR="001A4F50">
        <w:rPr>
          <w:noProof/>
        </w:rPr>
        <w:t>1</w:t>
      </w:r>
      <w:r>
        <w:fldChar w:fldCharType="end"/>
      </w:r>
      <w:r>
        <w:rPr>
          <w:rFonts w:hint="eastAsia"/>
        </w:rPr>
        <w:t>所示。</w:t>
      </w:r>
    </w:p>
    <w:p w14:paraId="02EFE1F0" w14:textId="2BD2F0D0" w:rsidR="006A4689" w:rsidRDefault="00596A7A" w:rsidP="00596A7A">
      <w:pPr>
        <w:pStyle w:val="aff1"/>
        <w:spacing w:before="91" w:after="91"/>
      </w:pPr>
      <w:bookmarkStart w:id="53" w:name="_Ref464940943"/>
      <w:r>
        <w:t xml:space="preserve">表 </w:t>
      </w:r>
      <w:fldSimple w:instr=" STYLEREF 1 \s ">
        <w:r w:rsidR="001A4F50">
          <w:rPr>
            <w:noProof/>
          </w:rPr>
          <w:t>3</w:t>
        </w:r>
      </w:fldSimple>
      <w:r>
        <w:t>.</w:t>
      </w:r>
      <w:fldSimple w:instr=" SEQ 表 \* ARABIC \s 1 ">
        <w:r w:rsidR="001A4F50">
          <w:rPr>
            <w:noProof/>
          </w:rPr>
          <w:t>1</w:t>
        </w:r>
      </w:fldSimple>
      <w:bookmarkEnd w:id="53"/>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RF</w:t>
            </w:r>
            <w:proofErr w:type="spellEnd"/>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ALU</w:t>
            </w:r>
            <w:proofErr w:type="spellEnd"/>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DM</w:t>
            </w:r>
            <w:proofErr w:type="spellEnd"/>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ADDI</w:t>
            </w:r>
            <w:proofErr w:type="spellEnd"/>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ADDIU</w:t>
            </w:r>
            <w:proofErr w:type="spellEnd"/>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ADDU</w:t>
            </w:r>
            <w:proofErr w:type="spellEnd"/>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SRA</w:t>
            </w:r>
            <w:proofErr w:type="spellEnd"/>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SRL</w:t>
            </w:r>
            <w:proofErr w:type="spellEnd"/>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440EDDD8" w:rsidR="003F7D96" w:rsidRDefault="003F7D96" w:rsidP="003F7D96">
      <w:pPr>
        <w:pStyle w:val="affe"/>
      </w:pPr>
      <w:bookmarkStart w:id="54" w:name="_Ref464941543"/>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3</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3</w:t>
      </w:r>
      <w:r w:rsidR="001B0AB8">
        <w:fldChar w:fldCharType="end"/>
      </w:r>
      <w:bookmarkEnd w:id="54"/>
      <w:r>
        <w:rPr>
          <w:rFonts w:hint="eastAsia"/>
        </w:rPr>
        <w:t xml:space="preserve"> 单周期CPU数据通路（</w:t>
      </w:r>
      <w:proofErr w:type="spellStart"/>
      <w:r>
        <w:rPr>
          <w:rFonts w:hint="eastAsia"/>
        </w:rPr>
        <w:t>Logism</w:t>
      </w:r>
      <w:proofErr w:type="spellEnd"/>
      <w:r>
        <w:rPr>
          <w:rFonts w:hint="eastAsia"/>
        </w:rPr>
        <w:t>）</w:t>
      </w:r>
    </w:p>
    <w:p w14:paraId="01A340B8" w14:textId="34C9C3E0"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0143F3CA" w:rsidR="003F7D96" w:rsidRDefault="003F7D96" w:rsidP="003F7D96">
      <w:pPr>
        <w:pStyle w:val="affe"/>
      </w:pPr>
      <w:bookmarkStart w:id="55" w:name="_Ref464941734"/>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3</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4</w:t>
      </w:r>
      <w:r w:rsidR="001B0AB8">
        <w:fldChar w:fldCharType="end"/>
      </w:r>
      <w:bookmarkEnd w:id="55"/>
      <w:r>
        <w:rPr>
          <w:rFonts w:hint="eastAsia"/>
        </w:rPr>
        <w:t>单周期CPU数据通路（</w:t>
      </w:r>
      <w:proofErr w:type="spellStart"/>
      <w:r>
        <w:rPr>
          <w:rFonts w:hint="eastAsia"/>
        </w:rPr>
        <w:t>FPGA</w:t>
      </w:r>
      <w:proofErr w:type="spellEnd"/>
      <w:r>
        <w:rPr>
          <w:rFonts w:hint="eastAsia"/>
        </w:rPr>
        <w:t>）</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proofErr w:type="spellStart"/>
      <w:r>
        <w:rPr>
          <w:rFonts w:hint="eastAsia"/>
        </w:rPr>
        <w:t>SYSCALL</w:t>
      </w:r>
      <w:proofErr w:type="spellEnd"/>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6C73ACAE"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1A4F50">
        <w:rPr>
          <w:rFonts w:hint="eastAsia"/>
        </w:rPr>
        <w:t>表</w:t>
      </w:r>
      <w:r w:rsidR="001A4F50">
        <w:rPr>
          <w:rFonts w:hint="eastAsia"/>
        </w:rPr>
        <w:t xml:space="preserve"> </w:t>
      </w:r>
      <w:r w:rsidR="001A4F50">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43497389" w:rsidR="003F7D96" w:rsidRDefault="003F7D96" w:rsidP="00596A7A">
      <w:pPr>
        <w:pStyle w:val="affe"/>
        <w:spacing w:afterLines="0" w:after="0"/>
      </w:pPr>
      <w:bookmarkStart w:id="56" w:name="_Ref464943121"/>
      <w:bookmarkStart w:id="57"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56"/>
      <w:r>
        <w:rPr>
          <w:rFonts w:hint="eastAsia"/>
        </w:rPr>
        <w:t>主控制器控制信号</w:t>
      </w:r>
      <w:bookmarkEnd w:id="57"/>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RW</w:t>
            </w:r>
            <w:proofErr w:type="spellEnd"/>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SYSCALL</w:t>
            </w:r>
            <w:proofErr w:type="spellEnd"/>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ADDI</w:t>
            </w:r>
            <w:proofErr w:type="spellEnd"/>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ADDIU</w:t>
            </w:r>
            <w:proofErr w:type="spellEnd"/>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ADDU</w:t>
            </w:r>
            <w:proofErr w:type="spellEnd"/>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SRA</w:t>
            </w:r>
            <w:proofErr w:type="spellEnd"/>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SRL</w:t>
            </w:r>
            <w:proofErr w:type="spellEnd"/>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LW</w:t>
            </w:r>
            <w:proofErr w:type="spellEnd"/>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BEQ</w:t>
            </w:r>
            <w:proofErr w:type="spellEnd"/>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BNE</w:t>
            </w:r>
            <w:proofErr w:type="spellEnd"/>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SLT</w:t>
            </w:r>
            <w:proofErr w:type="spellEnd"/>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SLTI</w:t>
            </w:r>
            <w:proofErr w:type="spellEnd"/>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SLTU</w:t>
            </w:r>
            <w:proofErr w:type="spellEnd"/>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JL</w:t>
            </w:r>
            <w:proofErr w:type="spellEnd"/>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proofErr w:type="spellStart"/>
            <w:r w:rsidRPr="00752911">
              <w:rPr>
                <w:rFonts w:ascii="宋体" w:hAnsi="宋体" w:cs="宋体" w:hint="eastAsia"/>
                <w:color w:val="000000"/>
                <w:kern w:val="0"/>
                <w:sz w:val="18"/>
                <w:szCs w:val="18"/>
              </w:rPr>
              <w:t>SYSCALL</w:t>
            </w:r>
            <w:proofErr w:type="spellEnd"/>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proofErr w:type="spellStart"/>
      <w:r>
        <w:rPr>
          <w:rFonts w:hint="eastAsia"/>
        </w:rPr>
        <w:lastRenderedPageBreak/>
        <w:t>FPGA</w:t>
      </w:r>
      <w:proofErr w:type="spellEnd"/>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w:t>
      </w:r>
      <w:proofErr w:type="gramStart"/>
      <w:r w:rsidRPr="00A72A66">
        <w:t>5]&amp;</w:t>
      </w:r>
      <w:proofErr w:type="gramEnd"/>
      <w:r w:rsidRPr="00A72A66">
        <w:t>~OP[4]&amp;~OP[3]&amp;~OP[2]&amp;~OP[1]&amp;~OP[0]&amp;~F[5]&amp;~F[4]&amp;~F[3]&amp;~F[2]&amp;~F[1]&amp;~F[0])|(~OP[5]&amp;~OP[4]&amp;~OP[3]&amp;~OP[2]&amp;~OP[1]&amp;~OP[0]&amp;~F[5]&amp;~F[4]&amp;~F[3]&amp;~F[2]&amp;F[1]&amp;F[0])|(~OP[5]&amp;~OP[4]&amp;~OP[3]&amp;~OP[2]&amp;~OP[1]&amp;~OP[0]&amp;~F[5</w:t>
      </w:r>
      <w:r>
        <w:t>]&amp;~F[4]&amp;~F[3]&amp;~F[2]&amp;F[1]&amp;~F[0])</w:t>
      </w:r>
      <w:r>
        <w:rPr>
          <w:rFonts w:hint="eastAsia"/>
        </w:rPr>
        <w:t>;</w:t>
      </w:r>
    </w:p>
    <w:p w14:paraId="531CBF29" w14:textId="4C42536A"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1A4F50">
        <w:rPr>
          <w:rFonts w:hint="eastAsia"/>
        </w:rPr>
        <w:t>图</w:t>
      </w:r>
      <w:r w:rsidR="001A4F50">
        <w:rPr>
          <w:rFonts w:hint="eastAsia"/>
        </w:rPr>
        <w:t xml:space="preserve"> </w:t>
      </w:r>
      <w:r w:rsidR="001A4F50">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52A9F3BA" w:rsidR="003F7D96" w:rsidRPr="00A72A66" w:rsidRDefault="003F7D96" w:rsidP="003F7D96">
      <w:pPr>
        <w:pStyle w:val="affe"/>
      </w:pPr>
      <w:bookmarkStart w:id="58" w:name="_Ref464980492"/>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3</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5</w:t>
      </w:r>
      <w:r w:rsidR="001B0AB8">
        <w:fldChar w:fldCharType="end"/>
      </w:r>
      <w:bookmarkEnd w:id="58"/>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59" w:name="_Toc474706975"/>
      <w:r>
        <w:rPr>
          <w:rFonts w:hint="eastAsia"/>
        </w:rPr>
        <w:lastRenderedPageBreak/>
        <w:t>中断机制实现</w:t>
      </w:r>
      <w:bookmarkEnd w:id="59"/>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proofErr w:type="spellStart"/>
      <w:r>
        <w:rPr>
          <w:rFonts w:hint="eastAsia"/>
        </w:rPr>
        <w:t>XXXX</w:t>
      </w:r>
      <w:proofErr w:type="spellEnd"/>
      <w:r>
        <w:t xml:space="preserve"> </w:t>
      </w:r>
    </w:p>
    <w:p w14:paraId="14DE8511" w14:textId="77777777" w:rsidR="006A4689" w:rsidRDefault="006A4689"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0" w:name="_Toc474706976"/>
      <w:r w:rsidRPr="009B3ED4">
        <w:rPr>
          <w:rFonts w:hint="eastAsia"/>
        </w:rPr>
        <w:t>流水</w:t>
      </w:r>
      <w:r w:rsidRPr="009B3ED4">
        <w:rPr>
          <w:rFonts w:hint="eastAsia"/>
        </w:rPr>
        <w:t>CPU</w:t>
      </w:r>
      <w:r>
        <w:rPr>
          <w:rFonts w:hint="eastAsia"/>
        </w:rPr>
        <w:t>实现</w:t>
      </w:r>
      <w:bookmarkEnd w:id="60"/>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1" w:name="_Toc474706977"/>
      <w:r>
        <w:rPr>
          <w:rFonts w:hint="eastAsia"/>
        </w:rPr>
        <w:t>气泡</w:t>
      </w:r>
      <w:r>
        <w:t>式</w:t>
      </w:r>
      <w:r>
        <w:rPr>
          <w:rFonts w:hint="eastAsia"/>
        </w:rPr>
        <w:t>流水线实现</w:t>
      </w:r>
      <w:bookmarkEnd w:id="61"/>
    </w:p>
    <w:p w14:paraId="6A2BA0B6" w14:textId="77777777" w:rsidR="006A4689" w:rsidRDefault="006A4689" w:rsidP="00EC1077">
      <w:pPr>
        <w:pStyle w:val="a3"/>
        <w:ind w:rightChars="11" w:right="26" w:firstLine="480"/>
        <w:rPr>
          <w:color w:val="FF0000"/>
        </w:rPr>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2" w:name="_Toc474706978"/>
      <w:r>
        <w:rPr>
          <w:rFonts w:hint="eastAsia"/>
        </w:rPr>
        <w:t>数据转发流水线实现</w:t>
      </w:r>
      <w:bookmarkEnd w:id="62"/>
    </w:p>
    <w:p w14:paraId="62F55B2D" w14:textId="77777777" w:rsidR="006A4689" w:rsidRPr="00E56EAC" w:rsidRDefault="006A4689" w:rsidP="00EC1077">
      <w:pPr>
        <w:pStyle w:val="a3"/>
        <w:ind w:rightChars="11" w:right="26" w:firstLine="480"/>
      </w:pPr>
      <w:proofErr w:type="spellStart"/>
      <w:r w:rsidRPr="00E56EAC">
        <w:rPr>
          <w:rFonts w:hint="eastAsia"/>
        </w:rPr>
        <w:t>XXXXX</w:t>
      </w:r>
      <w:proofErr w:type="spellEnd"/>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3" w:name="_Toc474706979"/>
      <w:r>
        <w:rPr>
          <w:rFonts w:hint="eastAsia"/>
        </w:rPr>
        <w:t>动态分支预测机制实现</w:t>
      </w:r>
      <w:bookmarkEnd w:id="63"/>
    </w:p>
    <w:p w14:paraId="19A35F6D" w14:textId="77777777" w:rsidR="006A4689" w:rsidRDefault="006A4689" w:rsidP="00EC1077">
      <w:pPr>
        <w:pStyle w:val="a3"/>
        <w:ind w:rightChars="11" w:right="26" w:firstLine="480"/>
      </w:pPr>
      <w:proofErr w:type="spellStart"/>
      <w:r w:rsidRPr="00E56EAC">
        <w:rPr>
          <w:rFonts w:hint="eastAsia"/>
        </w:rPr>
        <w:t>XXXXX</w:t>
      </w:r>
      <w:proofErr w:type="spellEnd"/>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4" w:name="_Toc474706980"/>
      <w:r>
        <w:rPr>
          <w:rFonts w:hint="eastAsia"/>
        </w:rPr>
        <w:lastRenderedPageBreak/>
        <w:t>实验过程与调试</w:t>
      </w:r>
      <w:bookmarkStart w:id="65" w:name="_Toc230955688"/>
      <w:bookmarkStart w:id="66" w:name="_Toc230405694"/>
      <w:bookmarkStart w:id="67" w:name="_Toc266358974"/>
      <w:bookmarkEnd w:id="64"/>
    </w:p>
    <w:p w14:paraId="47283B7A" w14:textId="77777777" w:rsidR="000C5960" w:rsidRDefault="007E12D0" w:rsidP="00591A3F">
      <w:pPr>
        <w:pStyle w:val="2"/>
        <w:tabs>
          <w:tab w:val="clear" w:pos="720"/>
          <w:tab w:val="left" w:pos="567"/>
        </w:tabs>
        <w:ind w:left="818" w:right="240" w:hanging="818"/>
      </w:pPr>
      <w:bookmarkStart w:id="68" w:name="_Toc474706981"/>
      <w:bookmarkEnd w:id="65"/>
      <w:bookmarkEnd w:id="66"/>
      <w:bookmarkEnd w:id="67"/>
      <w:r>
        <w:rPr>
          <w:rFonts w:hint="eastAsia"/>
        </w:rPr>
        <w:t>测试用例和功能测试</w:t>
      </w:r>
      <w:bookmarkEnd w:id="68"/>
    </w:p>
    <w:p w14:paraId="6D7E8A30" w14:textId="77777777" w:rsidR="00FC3E8B" w:rsidRDefault="00FC3E8B"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69" w:name="_Toc474706982"/>
      <w:bookmarkStart w:id="70" w:name="_Toc317947463"/>
      <w:r>
        <w:rPr>
          <w:rFonts w:hint="eastAsia"/>
        </w:rPr>
        <w:t>可自行安排章节</w:t>
      </w:r>
      <w:bookmarkEnd w:id="69"/>
    </w:p>
    <w:p w14:paraId="19848E42" w14:textId="77777777" w:rsidR="00FC3E8B" w:rsidRPr="00FC3E8B" w:rsidRDefault="00FC3E8B" w:rsidP="0080274D">
      <w:pPr>
        <w:pStyle w:val="a3"/>
        <w:ind w:rightChars="-106" w:right="-254" w:firstLine="480"/>
      </w:pPr>
      <w:proofErr w:type="spellStart"/>
      <w:r>
        <w:rPr>
          <w:rFonts w:hint="eastAsia"/>
        </w:rPr>
        <w:t>XXXXX</w:t>
      </w:r>
      <w:proofErr w:type="spellEnd"/>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1" w:name="_Toc474706983"/>
      <w:r>
        <w:rPr>
          <w:rFonts w:hint="eastAsia"/>
        </w:rPr>
        <w:t>性能分析</w:t>
      </w:r>
      <w:bookmarkEnd w:id="71"/>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proofErr w:type="spellStart"/>
      <w:r w:rsidR="00FC3E8B">
        <w:rPr>
          <w:rFonts w:hint="eastAsia"/>
        </w:rPr>
        <w:t>XXXXX</w:t>
      </w:r>
      <w:proofErr w:type="spellEnd"/>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2" w:name="_Toc474706984"/>
      <w:r>
        <w:rPr>
          <w:rFonts w:hint="eastAsia"/>
        </w:rPr>
        <w:t>主要故障与调试</w:t>
      </w:r>
      <w:bookmarkEnd w:id="70"/>
      <w:bookmarkEnd w:id="72"/>
    </w:p>
    <w:p w14:paraId="46B0A015" w14:textId="77777777" w:rsidR="000349F6" w:rsidRDefault="00CC75C9" w:rsidP="000349F6">
      <w:pPr>
        <w:pStyle w:val="30"/>
        <w:tabs>
          <w:tab w:val="left" w:pos="1080"/>
        </w:tabs>
        <w:spacing w:beforeLines="0" w:before="229" w:afterLines="0" w:after="229"/>
      </w:pPr>
      <w:bookmarkStart w:id="73" w:name="_Toc229383608"/>
      <w:bookmarkStart w:id="74" w:name="_Toc229454099"/>
      <w:bookmarkStart w:id="75" w:name="_Toc230331846"/>
      <w:bookmarkStart w:id="76" w:name="_Toc230405697"/>
      <w:bookmarkStart w:id="77" w:name="_Toc230493692"/>
      <w:bookmarkStart w:id="78" w:name="_Toc230493996"/>
      <w:bookmarkStart w:id="79" w:name="_Toc230494119"/>
      <w:bookmarkStart w:id="80" w:name="_Toc230494242"/>
      <w:bookmarkStart w:id="81" w:name="_Toc230494602"/>
      <w:bookmarkStart w:id="82" w:name="_Toc230494816"/>
      <w:bookmarkStart w:id="83" w:name="_Toc229383609"/>
      <w:bookmarkStart w:id="84" w:name="_Toc229454100"/>
      <w:bookmarkStart w:id="85" w:name="_Toc230331847"/>
      <w:bookmarkStart w:id="86" w:name="_Toc230405698"/>
      <w:bookmarkStart w:id="87" w:name="_Toc230493693"/>
      <w:bookmarkStart w:id="88" w:name="_Toc230493997"/>
      <w:bookmarkStart w:id="89" w:name="_Toc230494120"/>
      <w:bookmarkStart w:id="90" w:name="_Toc230494243"/>
      <w:bookmarkStart w:id="91" w:name="_Toc230494603"/>
      <w:bookmarkStart w:id="92" w:name="_Toc230494817"/>
      <w:bookmarkStart w:id="93" w:name="_Toc229383610"/>
      <w:bookmarkStart w:id="94" w:name="_Toc229454101"/>
      <w:bookmarkStart w:id="95" w:name="_Toc230331848"/>
      <w:bookmarkStart w:id="96" w:name="_Toc230405699"/>
      <w:bookmarkStart w:id="97" w:name="_Toc230493694"/>
      <w:bookmarkStart w:id="98" w:name="_Toc230493998"/>
      <w:bookmarkStart w:id="99" w:name="_Toc230494121"/>
      <w:bookmarkStart w:id="100" w:name="_Toc230494244"/>
      <w:bookmarkStart w:id="101" w:name="_Toc230494604"/>
      <w:bookmarkStart w:id="102" w:name="_Toc230494818"/>
      <w:bookmarkStart w:id="103" w:name="_Toc229383611"/>
      <w:bookmarkStart w:id="104" w:name="_Toc229454102"/>
      <w:bookmarkStart w:id="105" w:name="_Toc230331849"/>
      <w:bookmarkStart w:id="106" w:name="_Toc230405700"/>
      <w:bookmarkStart w:id="107" w:name="_Toc230493695"/>
      <w:bookmarkStart w:id="108" w:name="_Toc230493999"/>
      <w:bookmarkStart w:id="109" w:name="_Toc230494122"/>
      <w:bookmarkStart w:id="110" w:name="_Toc230494245"/>
      <w:bookmarkStart w:id="111" w:name="_Toc230494605"/>
      <w:bookmarkStart w:id="112" w:name="_Toc230494819"/>
      <w:bookmarkStart w:id="113" w:name="_Toc229383612"/>
      <w:bookmarkStart w:id="114" w:name="_Toc229454103"/>
      <w:bookmarkStart w:id="115" w:name="_Toc230331850"/>
      <w:bookmarkStart w:id="116" w:name="_Toc230405701"/>
      <w:bookmarkStart w:id="117" w:name="_Toc230493696"/>
      <w:bookmarkStart w:id="118" w:name="_Toc230494000"/>
      <w:bookmarkStart w:id="119" w:name="_Toc230494123"/>
      <w:bookmarkStart w:id="120" w:name="_Toc230494246"/>
      <w:bookmarkStart w:id="121" w:name="_Toc230494606"/>
      <w:bookmarkStart w:id="122" w:name="_Toc230494820"/>
      <w:bookmarkStart w:id="123" w:name="_Toc229383613"/>
      <w:bookmarkStart w:id="124" w:name="_Toc229454104"/>
      <w:bookmarkStart w:id="125" w:name="_Toc230331851"/>
      <w:bookmarkStart w:id="126" w:name="_Toc230405702"/>
      <w:bookmarkStart w:id="127" w:name="_Toc230493697"/>
      <w:bookmarkStart w:id="128" w:name="_Toc230494001"/>
      <w:bookmarkStart w:id="129" w:name="_Toc230494124"/>
      <w:bookmarkStart w:id="130" w:name="_Toc230494247"/>
      <w:bookmarkStart w:id="131" w:name="_Toc230494607"/>
      <w:bookmarkStart w:id="132" w:name="_Toc230494821"/>
      <w:bookmarkStart w:id="133" w:name="_Toc229383614"/>
      <w:bookmarkStart w:id="134" w:name="_Toc229454105"/>
      <w:bookmarkStart w:id="135" w:name="_Toc230331852"/>
      <w:bookmarkStart w:id="136" w:name="_Toc230405703"/>
      <w:bookmarkStart w:id="137" w:name="_Toc230493698"/>
      <w:bookmarkStart w:id="138" w:name="_Toc230494002"/>
      <w:bookmarkStart w:id="139" w:name="_Toc230494125"/>
      <w:bookmarkStart w:id="140" w:name="_Toc230494248"/>
      <w:bookmarkStart w:id="141" w:name="_Toc230494608"/>
      <w:bookmarkStart w:id="142" w:name="_Toc230494822"/>
      <w:bookmarkStart w:id="143" w:name="_Toc229383615"/>
      <w:bookmarkStart w:id="144" w:name="_Toc229454106"/>
      <w:bookmarkStart w:id="145" w:name="_Toc230331853"/>
      <w:bookmarkStart w:id="146" w:name="_Toc230405704"/>
      <w:bookmarkStart w:id="147" w:name="_Toc230493699"/>
      <w:bookmarkStart w:id="148" w:name="_Toc230494003"/>
      <w:bookmarkStart w:id="149" w:name="_Toc230494126"/>
      <w:bookmarkStart w:id="150" w:name="_Toc230494249"/>
      <w:bookmarkStart w:id="151" w:name="_Toc230494609"/>
      <w:bookmarkStart w:id="152" w:name="_Toc230494823"/>
      <w:bookmarkStart w:id="153" w:name="_Toc229383616"/>
      <w:bookmarkStart w:id="154" w:name="_Toc229454107"/>
      <w:bookmarkStart w:id="155" w:name="_Toc230331854"/>
      <w:bookmarkStart w:id="156" w:name="_Toc230405705"/>
      <w:bookmarkStart w:id="157" w:name="_Toc230493700"/>
      <w:bookmarkStart w:id="158" w:name="_Toc230494004"/>
      <w:bookmarkStart w:id="159" w:name="_Toc230494127"/>
      <w:bookmarkStart w:id="160" w:name="_Toc230494250"/>
      <w:bookmarkStart w:id="161" w:name="_Toc230494610"/>
      <w:bookmarkStart w:id="162" w:name="_Toc230494824"/>
      <w:bookmarkStart w:id="163" w:name="_Toc229383617"/>
      <w:bookmarkStart w:id="164" w:name="_Toc229454108"/>
      <w:bookmarkStart w:id="165" w:name="_Toc230331855"/>
      <w:bookmarkStart w:id="166" w:name="_Toc230405706"/>
      <w:bookmarkStart w:id="167" w:name="_Toc230493701"/>
      <w:bookmarkStart w:id="168" w:name="_Toc230494005"/>
      <w:bookmarkStart w:id="169" w:name="_Toc230494128"/>
      <w:bookmarkStart w:id="170" w:name="_Toc230494251"/>
      <w:bookmarkStart w:id="171" w:name="_Toc230494611"/>
      <w:bookmarkStart w:id="172" w:name="_Toc230494825"/>
      <w:bookmarkStart w:id="173" w:name="_Toc229383618"/>
      <w:bookmarkStart w:id="174" w:name="_Toc229454109"/>
      <w:bookmarkStart w:id="175" w:name="_Toc230331856"/>
      <w:bookmarkStart w:id="176" w:name="_Toc230405707"/>
      <w:bookmarkStart w:id="177" w:name="_Toc230493702"/>
      <w:bookmarkStart w:id="178" w:name="_Toc230494006"/>
      <w:bookmarkStart w:id="179" w:name="_Toc230494129"/>
      <w:bookmarkStart w:id="180" w:name="_Toc230494252"/>
      <w:bookmarkStart w:id="181" w:name="_Toc230494612"/>
      <w:bookmarkStart w:id="182" w:name="_Toc230494826"/>
      <w:bookmarkStart w:id="183" w:name="_Toc229383619"/>
      <w:bookmarkStart w:id="184" w:name="_Toc229454110"/>
      <w:bookmarkStart w:id="185" w:name="_Toc230331857"/>
      <w:bookmarkStart w:id="186" w:name="_Toc230405708"/>
      <w:bookmarkStart w:id="187" w:name="_Toc230493703"/>
      <w:bookmarkStart w:id="188" w:name="_Toc230494007"/>
      <w:bookmarkStart w:id="189" w:name="_Toc230494130"/>
      <w:bookmarkStart w:id="190" w:name="_Toc230494253"/>
      <w:bookmarkStart w:id="191" w:name="_Toc230494613"/>
      <w:bookmarkStart w:id="192" w:name="_Toc230494827"/>
      <w:bookmarkStart w:id="193" w:name="_Toc229383620"/>
      <w:bookmarkStart w:id="194" w:name="_Toc229454111"/>
      <w:bookmarkStart w:id="195" w:name="_Toc230331858"/>
      <w:bookmarkStart w:id="196" w:name="_Toc230405709"/>
      <w:bookmarkStart w:id="197" w:name="_Toc230493704"/>
      <w:bookmarkStart w:id="198" w:name="_Toc230494008"/>
      <w:bookmarkStart w:id="199" w:name="_Toc230494131"/>
      <w:bookmarkStart w:id="200" w:name="_Toc230494254"/>
      <w:bookmarkStart w:id="201" w:name="_Toc230494614"/>
      <w:bookmarkStart w:id="202" w:name="_Toc230494828"/>
      <w:bookmarkStart w:id="203" w:name="_Toc229383621"/>
      <w:bookmarkStart w:id="204" w:name="_Toc229454112"/>
      <w:bookmarkStart w:id="205" w:name="_Toc230331859"/>
      <w:bookmarkStart w:id="206" w:name="_Toc230405710"/>
      <w:bookmarkStart w:id="207" w:name="_Toc230493705"/>
      <w:bookmarkStart w:id="208" w:name="_Toc230494009"/>
      <w:bookmarkStart w:id="209" w:name="_Toc230494132"/>
      <w:bookmarkStart w:id="210" w:name="_Toc230494255"/>
      <w:bookmarkStart w:id="211" w:name="_Toc230494615"/>
      <w:bookmarkStart w:id="212" w:name="_Toc230494829"/>
      <w:bookmarkStart w:id="213" w:name="_Toc229383622"/>
      <w:bookmarkStart w:id="214" w:name="_Toc229454113"/>
      <w:bookmarkStart w:id="215" w:name="_Toc230331860"/>
      <w:bookmarkStart w:id="216" w:name="_Toc230405711"/>
      <w:bookmarkStart w:id="217" w:name="_Toc230493706"/>
      <w:bookmarkStart w:id="218" w:name="_Toc230494010"/>
      <w:bookmarkStart w:id="219" w:name="_Toc230494133"/>
      <w:bookmarkStart w:id="220" w:name="_Toc230494256"/>
      <w:bookmarkStart w:id="221" w:name="_Toc230494616"/>
      <w:bookmarkStart w:id="222" w:name="_Toc230494830"/>
      <w:bookmarkStart w:id="223" w:name="_Toc229383623"/>
      <w:bookmarkStart w:id="224" w:name="_Toc229454114"/>
      <w:bookmarkStart w:id="225" w:name="_Toc230331861"/>
      <w:bookmarkStart w:id="226" w:name="_Toc230405712"/>
      <w:bookmarkStart w:id="227" w:name="_Toc230493707"/>
      <w:bookmarkStart w:id="228" w:name="_Toc230494011"/>
      <w:bookmarkStart w:id="229" w:name="_Toc230494134"/>
      <w:bookmarkStart w:id="230" w:name="_Toc230494257"/>
      <w:bookmarkStart w:id="231" w:name="_Toc230494617"/>
      <w:bookmarkStart w:id="232" w:name="_Toc230494831"/>
      <w:bookmarkStart w:id="233" w:name="_Toc229383624"/>
      <w:bookmarkStart w:id="234" w:name="_Toc229454115"/>
      <w:bookmarkStart w:id="235" w:name="_Toc230331862"/>
      <w:bookmarkStart w:id="236" w:name="_Toc230405713"/>
      <w:bookmarkStart w:id="237" w:name="_Toc230493708"/>
      <w:bookmarkStart w:id="238" w:name="_Toc230494012"/>
      <w:bookmarkStart w:id="239" w:name="_Toc230494135"/>
      <w:bookmarkStart w:id="240" w:name="_Toc230494258"/>
      <w:bookmarkStart w:id="241" w:name="_Toc230494618"/>
      <w:bookmarkStart w:id="242" w:name="_Toc230494832"/>
      <w:bookmarkStart w:id="243" w:name="_Toc229383625"/>
      <w:bookmarkStart w:id="244" w:name="_Toc229454116"/>
      <w:bookmarkStart w:id="245" w:name="_Toc230331863"/>
      <w:bookmarkStart w:id="246" w:name="_Toc230405714"/>
      <w:bookmarkStart w:id="247" w:name="_Toc230493709"/>
      <w:bookmarkStart w:id="248" w:name="_Toc230494013"/>
      <w:bookmarkStart w:id="249" w:name="_Toc230494136"/>
      <w:bookmarkStart w:id="250" w:name="_Toc230494259"/>
      <w:bookmarkStart w:id="251" w:name="_Toc230494619"/>
      <w:bookmarkStart w:id="252" w:name="_Toc230494833"/>
      <w:bookmarkStart w:id="253" w:name="_Toc229383626"/>
      <w:bookmarkStart w:id="254" w:name="_Toc229454117"/>
      <w:bookmarkStart w:id="255" w:name="_Toc230331864"/>
      <w:bookmarkStart w:id="256" w:name="_Toc230405715"/>
      <w:bookmarkStart w:id="257" w:name="_Toc230493710"/>
      <w:bookmarkStart w:id="258" w:name="_Toc230494014"/>
      <w:bookmarkStart w:id="259" w:name="_Toc230494137"/>
      <w:bookmarkStart w:id="260" w:name="_Toc230494260"/>
      <w:bookmarkStart w:id="261" w:name="_Toc230494620"/>
      <w:bookmarkStart w:id="262" w:name="_Toc230494834"/>
      <w:bookmarkStart w:id="263" w:name="_Toc229383627"/>
      <w:bookmarkStart w:id="264" w:name="_Toc229454118"/>
      <w:bookmarkStart w:id="265" w:name="_Toc230331865"/>
      <w:bookmarkStart w:id="266" w:name="_Toc230405716"/>
      <w:bookmarkStart w:id="267" w:name="_Toc230493711"/>
      <w:bookmarkStart w:id="268" w:name="_Toc230494015"/>
      <w:bookmarkStart w:id="269" w:name="_Toc230494138"/>
      <w:bookmarkStart w:id="270" w:name="_Toc230494261"/>
      <w:bookmarkStart w:id="271" w:name="_Toc230494621"/>
      <w:bookmarkStart w:id="272" w:name="_Toc230494835"/>
      <w:bookmarkStart w:id="273" w:name="_Toc229383628"/>
      <w:bookmarkStart w:id="274" w:name="_Toc229454119"/>
      <w:bookmarkStart w:id="275" w:name="_Toc230331866"/>
      <w:bookmarkStart w:id="276" w:name="_Toc230405717"/>
      <w:bookmarkStart w:id="277" w:name="_Toc230493712"/>
      <w:bookmarkStart w:id="278" w:name="_Toc230494016"/>
      <w:bookmarkStart w:id="279" w:name="_Toc230494139"/>
      <w:bookmarkStart w:id="280" w:name="_Toc230494262"/>
      <w:bookmarkStart w:id="281" w:name="_Toc230494622"/>
      <w:bookmarkStart w:id="282" w:name="_Toc230494836"/>
      <w:bookmarkStart w:id="283" w:name="_Toc229383629"/>
      <w:bookmarkStart w:id="284" w:name="_Toc229454120"/>
      <w:bookmarkStart w:id="285" w:name="_Toc230331867"/>
      <w:bookmarkStart w:id="286" w:name="_Toc230405718"/>
      <w:bookmarkStart w:id="287" w:name="_Toc230493713"/>
      <w:bookmarkStart w:id="288" w:name="_Toc230494017"/>
      <w:bookmarkStart w:id="289" w:name="_Toc230494140"/>
      <w:bookmarkStart w:id="290" w:name="_Toc230494263"/>
      <w:bookmarkStart w:id="291" w:name="_Toc230494623"/>
      <w:bookmarkStart w:id="292" w:name="_Toc230494837"/>
      <w:bookmarkStart w:id="293" w:name="_Toc229383630"/>
      <w:bookmarkStart w:id="294" w:name="_Toc229454121"/>
      <w:bookmarkStart w:id="295" w:name="_Toc230331868"/>
      <w:bookmarkStart w:id="296" w:name="_Toc230405719"/>
      <w:bookmarkStart w:id="297" w:name="_Toc230493714"/>
      <w:bookmarkStart w:id="298" w:name="_Toc230494018"/>
      <w:bookmarkStart w:id="299" w:name="_Toc230494141"/>
      <w:bookmarkStart w:id="300" w:name="_Toc230494264"/>
      <w:bookmarkStart w:id="301" w:name="_Toc230494624"/>
      <w:bookmarkStart w:id="302" w:name="_Toc230494838"/>
      <w:bookmarkStart w:id="303" w:name="_Toc229383631"/>
      <w:bookmarkStart w:id="304" w:name="_Toc229454122"/>
      <w:bookmarkStart w:id="305" w:name="_Toc230331869"/>
      <w:bookmarkStart w:id="306" w:name="_Toc230405720"/>
      <w:bookmarkStart w:id="307" w:name="_Toc230493715"/>
      <w:bookmarkStart w:id="308" w:name="_Toc230494019"/>
      <w:bookmarkStart w:id="309" w:name="_Toc230494142"/>
      <w:bookmarkStart w:id="310" w:name="_Toc230494265"/>
      <w:bookmarkStart w:id="311" w:name="_Toc230494625"/>
      <w:bookmarkStart w:id="312" w:name="_Toc230494839"/>
      <w:bookmarkStart w:id="313" w:name="_Toc229383632"/>
      <w:bookmarkStart w:id="314" w:name="_Toc229454123"/>
      <w:bookmarkStart w:id="315" w:name="_Toc230331870"/>
      <w:bookmarkStart w:id="316" w:name="_Toc230405721"/>
      <w:bookmarkStart w:id="317" w:name="_Toc230493716"/>
      <w:bookmarkStart w:id="318" w:name="_Toc230494020"/>
      <w:bookmarkStart w:id="319" w:name="_Toc230494143"/>
      <w:bookmarkStart w:id="320" w:name="_Toc230494266"/>
      <w:bookmarkStart w:id="321" w:name="_Toc230494626"/>
      <w:bookmarkStart w:id="322" w:name="_Toc230494840"/>
      <w:bookmarkStart w:id="323" w:name="_Toc229383633"/>
      <w:bookmarkStart w:id="324" w:name="_Toc229454124"/>
      <w:bookmarkStart w:id="325" w:name="_Toc230331871"/>
      <w:bookmarkStart w:id="326" w:name="_Toc230405722"/>
      <w:bookmarkStart w:id="327" w:name="_Toc230493717"/>
      <w:bookmarkStart w:id="328" w:name="_Toc230494021"/>
      <w:bookmarkStart w:id="329" w:name="_Toc230494144"/>
      <w:bookmarkStart w:id="330" w:name="_Toc230494267"/>
      <w:bookmarkStart w:id="331" w:name="_Toc230494627"/>
      <w:bookmarkStart w:id="332" w:name="_Toc230494841"/>
      <w:bookmarkStart w:id="333" w:name="_Toc229383634"/>
      <w:bookmarkStart w:id="334" w:name="_Toc229454125"/>
      <w:bookmarkStart w:id="335" w:name="_Toc230331872"/>
      <w:bookmarkStart w:id="336" w:name="_Toc230405723"/>
      <w:bookmarkStart w:id="337" w:name="_Toc230493718"/>
      <w:bookmarkStart w:id="338" w:name="_Toc230494022"/>
      <w:bookmarkStart w:id="339" w:name="_Toc230494145"/>
      <w:bookmarkStart w:id="340" w:name="_Toc230494268"/>
      <w:bookmarkStart w:id="341" w:name="_Toc230494628"/>
      <w:bookmarkStart w:id="342" w:name="_Toc230494842"/>
      <w:bookmarkStart w:id="343" w:name="_Toc229383635"/>
      <w:bookmarkStart w:id="344" w:name="_Toc229454126"/>
      <w:bookmarkStart w:id="345" w:name="_Toc230331873"/>
      <w:bookmarkStart w:id="346" w:name="_Toc230405724"/>
      <w:bookmarkStart w:id="347" w:name="_Toc230493719"/>
      <w:bookmarkStart w:id="348" w:name="_Toc230494023"/>
      <w:bookmarkStart w:id="349" w:name="_Toc230494146"/>
      <w:bookmarkStart w:id="350" w:name="_Toc230494269"/>
      <w:bookmarkStart w:id="351" w:name="_Toc230494629"/>
      <w:bookmarkStart w:id="352" w:name="_Toc230494843"/>
      <w:bookmarkStart w:id="353" w:name="_Toc229383636"/>
      <w:bookmarkStart w:id="354" w:name="_Toc229454127"/>
      <w:bookmarkStart w:id="355" w:name="_Toc230331874"/>
      <w:bookmarkStart w:id="356" w:name="_Toc230405725"/>
      <w:bookmarkStart w:id="357" w:name="_Toc230493720"/>
      <w:bookmarkStart w:id="358" w:name="_Toc230494024"/>
      <w:bookmarkStart w:id="359" w:name="_Toc230494147"/>
      <w:bookmarkStart w:id="360" w:name="_Toc230494270"/>
      <w:bookmarkStart w:id="361" w:name="_Toc230494630"/>
      <w:bookmarkStart w:id="362" w:name="_Toc230494844"/>
      <w:bookmarkStart w:id="363" w:name="_Toc229383637"/>
      <w:bookmarkStart w:id="364" w:name="_Toc229454128"/>
      <w:bookmarkStart w:id="365" w:name="_Toc230331875"/>
      <w:bookmarkStart w:id="366" w:name="_Toc230405726"/>
      <w:bookmarkStart w:id="367" w:name="_Toc230493721"/>
      <w:bookmarkStart w:id="368" w:name="_Toc230494025"/>
      <w:bookmarkStart w:id="369" w:name="_Toc230494148"/>
      <w:bookmarkStart w:id="370" w:name="_Toc230494271"/>
      <w:bookmarkStart w:id="371" w:name="_Toc230494631"/>
      <w:bookmarkStart w:id="372" w:name="_Toc230494845"/>
      <w:bookmarkStart w:id="373" w:name="_Toc229383638"/>
      <w:bookmarkStart w:id="374" w:name="_Toc229454129"/>
      <w:bookmarkStart w:id="375" w:name="_Toc230331876"/>
      <w:bookmarkStart w:id="376" w:name="_Toc230405727"/>
      <w:bookmarkStart w:id="377" w:name="_Toc230493722"/>
      <w:bookmarkStart w:id="378" w:name="_Toc230494026"/>
      <w:bookmarkStart w:id="379" w:name="_Toc230494149"/>
      <w:bookmarkStart w:id="380" w:name="_Toc230494272"/>
      <w:bookmarkStart w:id="381" w:name="_Toc230494632"/>
      <w:bookmarkStart w:id="382" w:name="_Toc230494846"/>
      <w:bookmarkStart w:id="383" w:name="_Toc229383639"/>
      <w:bookmarkStart w:id="384" w:name="_Toc229454130"/>
      <w:bookmarkStart w:id="385" w:name="_Toc230331877"/>
      <w:bookmarkStart w:id="386" w:name="_Toc230405728"/>
      <w:bookmarkStart w:id="387" w:name="_Toc230493723"/>
      <w:bookmarkStart w:id="388" w:name="_Toc230494027"/>
      <w:bookmarkStart w:id="389" w:name="_Toc230494150"/>
      <w:bookmarkStart w:id="390" w:name="_Toc230494273"/>
      <w:bookmarkStart w:id="391" w:name="_Toc230494633"/>
      <w:bookmarkStart w:id="392" w:name="_Toc230494847"/>
      <w:bookmarkStart w:id="393" w:name="_Toc229383640"/>
      <w:bookmarkStart w:id="394" w:name="_Toc229454131"/>
      <w:bookmarkStart w:id="395" w:name="_Toc230331878"/>
      <w:bookmarkStart w:id="396" w:name="_Toc230405729"/>
      <w:bookmarkStart w:id="397" w:name="_Toc230493724"/>
      <w:bookmarkStart w:id="398" w:name="_Toc230494028"/>
      <w:bookmarkStart w:id="399" w:name="_Toc230494151"/>
      <w:bookmarkStart w:id="400" w:name="_Toc230494274"/>
      <w:bookmarkStart w:id="401" w:name="_Toc230494634"/>
      <w:bookmarkStart w:id="402" w:name="_Toc230494848"/>
      <w:bookmarkStart w:id="403" w:name="_Toc229383641"/>
      <w:bookmarkStart w:id="404" w:name="_Toc229454132"/>
      <w:bookmarkStart w:id="405" w:name="_Toc230331879"/>
      <w:bookmarkStart w:id="406" w:name="_Toc230405730"/>
      <w:bookmarkStart w:id="407" w:name="_Toc230493725"/>
      <w:bookmarkStart w:id="408" w:name="_Toc230494029"/>
      <w:bookmarkStart w:id="409" w:name="_Toc230494152"/>
      <w:bookmarkStart w:id="410" w:name="_Toc230494275"/>
      <w:bookmarkStart w:id="411" w:name="_Toc230494635"/>
      <w:bookmarkStart w:id="412" w:name="_Toc230494849"/>
      <w:bookmarkStart w:id="413" w:name="_Toc229383642"/>
      <w:bookmarkStart w:id="414" w:name="_Toc229454133"/>
      <w:bookmarkStart w:id="415" w:name="_Toc230331880"/>
      <w:bookmarkStart w:id="416" w:name="_Toc230405731"/>
      <w:bookmarkStart w:id="417" w:name="_Toc230493726"/>
      <w:bookmarkStart w:id="418" w:name="_Toc230494030"/>
      <w:bookmarkStart w:id="419" w:name="_Toc230494153"/>
      <w:bookmarkStart w:id="420" w:name="_Toc230494276"/>
      <w:bookmarkStart w:id="421" w:name="_Toc230494636"/>
      <w:bookmarkStart w:id="422" w:name="_Toc230494850"/>
      <w:bookmarkStart w:id="423" w:name="_Toc229383643"/>
      <w:bookmarkStart w:id="424" w:name="_Toc229454134"/>
      <w:bookmarkStart w:id="425" w:name="_Toc230331881"/>
      <w:bookmarkStart w:id="426" w:name="_Toc230405732"/>
      <w:bookmarkStart w:id="427" w:name="_Toc230493727"/>
      <w:bookmarkStart w:id="428" w:name="_Toc230494031"/>
      <w:bookmarkStart w:id="429" w:name="_Toc230494154"/>
      <w:bookmarkStart w:id="430" w:name="_Toc230494277"/>
      <w:bookmarkStart w:id="431" w:name="_Toc230494637"/>
      <w:bookmarkStart w:id="432" w:name="_Toc230494851"/>
      <w:bookmarkStart w:id="433" w:name="_Toc229383644"/>
      <w:bookmarkStart w:id="434" w:name="_Toc229454135"/>
      <w:bookmarkStart w:id="435" w:name="_Toc230331882"/>
      <w:bookmarkStart w:id="436" w:name="_Toc230405733"/>
      <w:bookmarkStart w:id="437" w:name="_Toc230493728"/>
      <w:bookmarkStart w:id="438" w:name="_Toc230494032"/>
      <w:bookmarkStart w:id="439" w:name="_Toc230494155"/>
      <w:bookmarkStart w:id="440" w:name="_Toc230494278"/>
      <w:bookmarkStart w:id="441" w:name="_Toc230494638"/>
      <w:bookmarkStart w:id="442" w:name="_Toc230494852"/>
      <w:bookmarkStart w:id="443" w:name="_Toc318364351"/>
      <w:bookmarkStart w:id="444" w:name="_Toc134007939"/>
      <w:bookmarkStart w:id="445" w:name="_Toc135227344"/>
      <w:bookmarkStart w:id="446" w:name="_Toc135227423"/>
      <w:bookmarkStart w:id="447" w:name="_Toc135227590"/>
      <w:bookmarkStart w:id="448" w:name="_Toc135229748"/>
      <w:bookmarkStart w:id="449" w:name="_Toc26635899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54C16071"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14E566B3" w:rsidR="000349F6" w:rsidRDefault="000349F6" w:rsidP="000349F6">
      <w:pPr>
        <w:pStyle w:val="aff1"/>
        <w:spacing w:before="91" w:after="91"/>
      </w:pPr>
      <w:bookmarkStart w:id="450" w:name="_Ref415774922"/>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4</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1</w:t>
      </w:r>
      <w:r w:rsidR="001B0AB8">
        <w:fldChar w:fldCharType="end"/>
      </w:r>
      <w:bookmarkEnd w:id="450"/>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7C4DB5F8"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1807FC50" w:rsidR="00596A7A" w:rsidRPr="001816F9" w:rsidRDefault="00596A7A" w:rsidP="00596A7A">
      <w:pPr>
        <w:pStyle w:val="affe"/>
        <w:rPr>
          <w:b/>
        </w:rPr>
      </w:pPr>
      <w:bookmarkStart w:id="451" w:name="_Ref463977748"/>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4</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2</w:t>
      </w:r>
      <w:r w:rsidR="001B0AB8">
        <w:fldChar w:fldCharType="end"/>
      </w:r>
      <w:bookmarkEnd w:id="451"/>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4650D422"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5C8D6DC" w:rsidR="00596A7A" w:rsidRPr="001816F9" w:rsidRDefault="00596A7A" w:rsidP="00596A7A">
      <w:pPr>
        <w:pStyle w:val="aff1"/>
        <w:spacing w:before="91" w:after="91"/>
        <w:rPr>
          <w:b/>
        </w:rPr>
      </w:pPr>
      <w:bookmarkStart w:id="452" w:name="_Ref463978443"/>
      <w:r>
        <w:rPr>
          <w:rFonts w:hint="eastAsia"/>
        </w:rPr>
        <w:t xml:space="preserve">图 </w:t>
      </w:r>
      <w:r w:rsidR="001B0AB8">
        <w:fldChar w:fldCharType="begin"/>
      </w:r>
      <w:r w:rsidR="001B0AB8">
        <w:instrText xml:space="preserve"> </w:instrText>
      </w:r>
      <w:r w:rsidR="001B0AB8">
        <w:rPr>
          <w:rFonts w:hint="eastAsia"/>
        </w:rPr>
        <w:instrText>STYLEREF 1 \s</w:instrText>
      </w:r>
      <w:r w:rsidR="001B0AB8">
        <w:instrText xml:space="preserve"> </w:instrText>
      </w:r>
      <w:r w:rsidR="001B0AB8">
        <w:fldChar w:fldCharType="separate"/>
      </w:r>
      <w:r w:rsidR="001B0AB8">
        <w:rPr>
          <w:noProof/>
        </w:rPr>
        <w:t>4</w:t>
      </w:r>
      <w:r w:rsidR="001B0AB8">
        <w:fldChar w:fldCharType="end"/>
      </w:r>
      <w:r w:rsidR="001B0AB8">
        <w:noBreakHyphen/>
      </w:r>
      <w:r w:rsidR="001B0AB8">
        <w:fldChar w:fldCharType="begin"/>
      </w:r>
      <w:r w:rsidR="001B0AB8">
        <w:instrText xml:space="preserve"> </w:instrText>
      </w:r>
      <w:r w:rsidR="001B0AB8">
        <w:rPr>
          <w:rFonts w:hint="eastAsia"/>
        </w:rPr>
        <w:instrText>SEQ 图 \* ARABIC \s 1</w:instrText>
      </w:r>
      <w:r w:rsidR="001B0AB8">
        <w:instrText xml:space="preserve"> </w:instrText>
      </w:r>
      <w:r w:rsidR="001B0AB8">
        <w:fldChar w:fldCharType="separate"/>
      </w:r>
      <w:r w:rsidR="001B0AB8">
        <w:rPr>
          <w:noProof/>
        </w:rPr>
        <w:t>3</w:t>
      </w:r>
      <w:r w:rsidR="001B0AB8">
        <w:fldChar w:fldCharType="end"/>
      </w:r>
      <w:bookmarkEnd w:id="452"/>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3" w:name="_Toc474706985"/>
      <w:r>
        <w:rPr>
          <w:rFonts w:hint="eastAsia"/>
        </w:rPr>
        <w:t>实验</w:t>
      </w:r>
      <w:r w:rsidR="00CD6360">
        <w:rPr>
          <w:rFonts w:hint="eastAsia"/>
        </w:rPr>
        <w:t>进度</w:t>
      </w:r>
      <w:bookmarkEnd w:id="443"/>
      <w:bookmarkEnd w:id="453"/>
    </w:p>
    <w:p w14:paraId="1C780FF3" w14:textId="62E03686" w:rsidR="007E12D0" w:rsidRDefault="007E12D0" w:rsidP="007E12D0">
      <w:pPr>
        <w:pStyle w:val="aff1"/>
        <w:spacing w:beforeLines="0" w:before="91" w:afterLines="0" w:after="91"/>
      </w:pPr>
      <w:r>
        <w:t xml:space="preserve">表 </w:t>
      </w:r>
      <w:fldSimple w:instr=" STYLEREF 1 \s ">
        <w:r w:rsidR="001A4F50">
          <w:rPr>
            <w:noProof/>
          </w:rPr>
          <w:t>4</w:t>
        </w:r>
      </w:fldSimple>
      <w:r w:rsidR="00596A7A">
        <w:t>.</w:t>
      </w:r>
      <w:fldSimple w:instr=" SEQ 表 \* ARABIC \s 1 ">
        <w:r w:rsidR="001A4F50">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proofErr w:type="spellStart"/>
            <w:r w:rsidRPr="0099400A">
              <w:rPr>
                <w:sz w:val="18"/>
                <w:szCs w:val="18"/>
              </w:rPr>
              <w:t>Logisim</w:t>
            </w:r>
            <w:proofErr w:type="spellEnd"/>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proofErr w:type="spellStart"/>
            <w:r w:rsidRPr="0099400A">
              <w:rPr>
                <w:sz w:val="18"/>
                <w:szCs w:val="18"/>
              </w:rPr>
              <w:t>FPGA</w:t>
            </w:r>
            <w:proofErr w:type="spellEnd"/>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proofErr w:type="spellStart"/>
            <w:r w:rsidRPr="0099400A">
              <w:rPr>
                <w:sz w:val="18"/>
                <w:szCs w:val="18"/>
              </w:rPr>
              <w:t>FPGA</w:t>
            </w:r>
            <w:proofErr w:type="spellEnd"/>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proofErr w:type="spellStart"/>
            <w:r w:rsidRPr="0099400A">
              <w:rPr>
                <w:sz w:val="18"/>
                <w:szCs w:val="18"/>
              </w:rPr>
              <w:t>FPGA</w:t>
            </w:r>
            <w:proofErr w:type="spellEnd"/>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proofErr w:type="spellStart"/>
            <w:r w:rsidRPr="0099400A">
              <w:rPr>
                <w:sz w:val="18"/>
                <w:szCs w:val="18"/>
              </w:rPr>
              <w:t>FPGA</w:t>
            </w:r>
            <w:proofErr w:type="spellEnd"/>
            <w:r w:rsidRPr="0099400A">
              <w:rPr>
                <w:sz w:val="18"/>
                <w:szCs w:val="18"/>
              </w:rPr>
              <w:t>板内。成功实现动态分支预测，预测成功率显著提高，并成功将代码烧入</w:t>
            </w:r>
            <w:proofErr w:type="spellStart"/>
            <w:r w:rsidRPr="0099400A">
              <w:rPr>
                <w:sz w:val="18"/>
                <w:szCs w:val="18"/>
              </w:rPr>
              <w:t>FPGA</w:t>
            </w:r>
            <w:proofErr w:type="spellEnd"/>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4" w:name="_Toc474706986"/>
      <w:r>
        <w:rPr>
          <w:rFonts w:hint="eastAsia"/>
        </w:rPr>
        <w:lastRenderedPageBreak/>
        <w:t>设计总结</w:t>
      </w:r>
      <w:bookmarkEnd w:id="444"/>
      <w:bookmarkEnd w:id="445"/>
      <w:bookmarkEnd w:id="446"/>
      <w:bookmarkEnd w:id="447"/>
      <w:bookmarkEnd w:id="448"/>
      <w:bookmarkEnd w:id="449"/>
      <w:r>
        <w:rPr>
          <w:rFonts w:hint="eastAsia"/>
        </w:rPr>
        <w:t>与心得</w:t>
      </w:r>
      <w:bookmarkEnd w:id="454"/>
    </w:p>
    <w:p w14:paraId="5D375DA7" w14:textId="77777777" w:rsidR="000C5960" w:rsidRDefault="000C5960" w:rsidP="00591A3F">
      <w:pPr>
        <w:pStyle w:val="2"/>
        <w:tabs>
          <w:tab w:val="clear" w:pos="720"/>
          <w:tab w:val="left" w:pos="567"/>
        </w:tabs>
        <w:ind w:left="818" w:right="240" w:hanging="818"/>
      </w:pPr>
      <w:bookmarkStart w:id="455" w:name="_Toc474706987"/>
      <w:proofErr w:type="gramStart"/>
      <w:r>
        <w:rPr>
          <w:rFonts w:hint="eastAsia"/>
        </w:rPr>
        <w:t>课设总结</w:t>
      </w:r>
      <w:bookmarkEnd w:id="455"/>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6"/>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6"/>
      <w:r>
        <w:rPr>
          <w:rStyle w:val="a8"/>
        </w:rPr>
        <w:commentReference w:id="456"/>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7" w:name="_Toc474706988"/>
      <w:commentRangeStart w:id="458"/>
      <w:proofErr w:type="gramStart"/>
      <w:r>
        <w:rPr>
          <w:rFonts w:hint="eastAsia"/>
        </w:rPr>
        <w:t>课设心得</w:t>
      </w:r>
      <w:commentRangeEnd w:id="458"/>
      <w:proofErr w:type="gramEnd"/>
      <w:r>
        <w:rPr>
          <w:rStyle w:val="a8"/>
          <w:rFonts w:ascii="Times New Roman" w:eastAsia="宋体" w:hAnsi="Times New Roman"/>
        </w:rPr>
        <w:commentReference w:id="458"/>
      </w:r>
      <w:bookmarkEnd w:id="457"/>
    </w:p>
    <w:p w14:paraId="3C5B8B7A" w14:textId="77777777" w:rsidR="00596A7A" w:rsidRDefault="00596A7A" w:rsidP="00EC1077">
      <w:pPr>
        <w:pStyle w:val="a3"/>
        <w:ind w:rightChars="11" w:right="26" w:firstLine="480"/>
      </w:pPr>
      <w:bookmarkStart w:id="459" w:name="_Toc134007943"/>
      <w:bookmarkStart w:id="460" w:name="_Toc135227348"/>
      <w:bookmarkStart w:id="461" w:name="_Toc135227427"/>
      <w:bookmarkStart w:id="462" w:name="_Toc135227594"/>
      <w:bookmarkStart w:id="463"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4"/>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4"/>
      <w:r w:rsidR="000C472C">
        <w:rPr>
          <w:rStyle w:val="a8"/>
        </w:rPr>
        <w:commentReference w:id="464"/>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5" w:name="_Toc474706989"/>
      <w:r>
        <w:rPr>
          <w:rFonts w:hint="eastAsia"/>
        </w:rPr>
        <w:lastRenderedPageBreak/>
        <w:t>参考文献</w:t>
      </w:r>
      <w:bookmarkEnd w:id="459"/>
      <w:bookmarkEnd w:id="460"/>
      <w:bookmarkEnd w:id="461"/>
      <w:bookmarkEnd w:id="462"/>
      <w:bookmarkEnd w:id="463"/>
      <w:bookmarkEnd w:id="465"/>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6" w:name="_Hlt127187993"/>
      <w:bookmarkStart w:id="467" w:name="_Ref119835916"/>
      <w:bookmarkStart w:id="468" w:name="_Ref127098874"/>
      <w:bookmarkEnd w:id="466"/>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1920"/>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9" w:name="_Hlt133999525"/>
      <w:bookmarkStart w:id="470" w:name="_Hlt133997595"/>
      <w:bookmarkStart w:id="471" w:name="_Hlt133996523"/>
      <w:bookmarkStart w:id="472" w:name="_Hlt134000930"/>
      <w:bookmarkEnd w:id="467"/>
      <w:bookmarkEnd w:id="468"/>
      <w:bookmarkEnd w:id="469"/>
      <w:bookmarkEnd w:id="470"/>
      <w:bookmarkEnd w:id="471"/>
      <w:bookmarkEnd w:id="472"/>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02149B">
        <w:trPr>
          <w:jc w:val="center"/>
        </w:trPr>
        <w:tc>
          <w:tcPr>
            <w:tcW w:w="9171" w:type="dxa"/>
            <w:vAlign w:val="bottom"/>
          </w:tcPr>
          <w:p w14:paraId="247B806B" w14:textId="77777777" w:rsidR="007178B3" w:rsidRDefault="007178B3" w:rsidP="0002149B">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02149B">
        <w:trPr>
          <w:trHeight w:hRule="exact" w:val="3079"/>
          <w:jc w:val="center"/>
        </w:trPr>
        <w:tc>
          <w:tcPr>
            <w:tcW w:w="9171" w:type="dxa"/>
          </w:tcPr>
          <w:p w14:paraId="106D5482" w14:textId="77777777" w:rsidR="007178B3" w:rsidRPr="00115FB4" w:rsidRDefault="007178B3" w:rsidP="0002149B">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02149B">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02149B">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02149B">
            <w:pPr>
              <w:spacing w:line="276" w:lineRule="auto"/>
              <w:ind w:firstLineChars="177" w:firstLine="426"/>
              <w:rPr>
                <w:b/>
                <w:color w:val="FF0000"/>
              </w:rPr>
            </w:pPr>
          </w:p>
          <w:p w14:paraId="72F78275" w14:textId="77777777" w:rsidR="007178B3" w:rsidRDefault="007178B3" w:rsidP="0002149B">
            <w:pPr>
              <w:spacing w:line="276" w:lineRule="auto"/>
              <w:ind w:firstLineChars="177" w:firstLine="426"/>
              <w:rPr>
                <w:b/>
                <w:color w:val="FF0000"/>
              </w:rPr>
            </w:pPr>
          </w:p>
          <w:p w14:paraId="1C54C8C7" w14:textId="77777777" w:rsidR="007178B3" w:rsidRDefault="007178B3" w:rsidP="0002149B">
            <w:pPr>
              <w:spacing w:line="276" w:lineRule="auto"/>
              <w:ind w:firstLineChars="177" w:firstLine="426"/>
              <w:rPr>
                <w:b/>
                <w:color w:val="FF0000"/>
              </w:rPr>
            </w:pPr>
          </w:p>
          <w:p w14:paraId="7BA740F2" w14:textId="77777777" w:rsidR="007178B3" w:rsidRPr="00115FB4" w:rsidRDefault="007178B3" w:rsidP="0002149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3"/>
      <w:footerReference w:type="default" r:id="rId34"/>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谭志虎" w:date="2016-02-19T23:14:00Z" w:initials="谭志虎">
    <w:p w14:paraId="1564D9F8" w14:textId="77777777" w:rsidR="0002149B" w:rsidRDefault="0002149B">
      <w:pPr>
        <w:pStyle w:val="af3"/>
      </w:pPr>
      <w:r>
        <w:rPr>
          <w:rStyle w:val="a8"/>
        </w:rPr>
        <w:annotationRef/>
      </w:r>
      <w:r>
        <w:t>另存为</w:t>
      </w:r>
      <w:r>
        <w:t>PDF</w:t>
      </w:r>
      <w:r>
        <w:t>后再打印，避免格式丢失</w:t>
      </w:r>
      <w:r>
        <w:rPr>
          <w:rFonts w:hint="eastAsia"/>
        </w:rPr>
        <w:t>，</w:t>
      </w:r>
    </w:p>
    <w:p w14:paraId="590AC707" w14:textId="77777777" w:rsidR="0002149B" w:rsidRDefault="0002149B">
      <w:pPr>
        <w:pStyle w:val="af3"/>
      </w:pPr>
      <w:r>
        <w:rPr>
          <w:rFonts w:hint="eastAsia"/>
        </w:rPr>
        <w:t>请阅后删除批注</w:t>
      </w:r>
    </w:p>
  </w:comment>
  <w:comment w:id="8" w:author="Tiger" w:date="2010-07-08T13:45:00Z" w:initials="T">
    <w:p w14:paraId="0D823069" w14:textId="77777777" w:rsidR="0002149B" w:rsidRDefault="0002149B">
      <w:pPr>
        <w:pStyle w:val="af3"/>
      </w:pPr>
      <w:r>
        <w:rPr>
          <w:rFonts w:hint="eastAsia"/>
        </w:rPr>
        <w:t>注意目录的格式，系统自动生成的格式和这个有差异，生成目录后按这个格式排版，不要三级目录。</w:t>
      </w:r>
    </w:p>
    <w:p w14:paraId="5687EFF4" w14:textId="77777777" w:rsidR="0002149B" w:rsidRDefault="0002149B">
      <w:pPr>
        <w:pStyle w:val="af3"/>
      </w:pPr>
    </w:p>
    <w:p w14:paraId="380D4C3E" w14:textId="77777777" w:rsidR="0002149B" w:rsidRDefault="0002149B">
      <w:pPr>
        <w:pStyle w:val="af3"/>
      </w:pPr>
      <w:r>
        <w:rPr>
          <w:rFonts w:hint="eastAsia"/>
        </w:rPr>
        <w:t>修改章节后</w:t>
      </w:r>
      <w:proofErr w:type="gramStart"/>
      <w:r>
        <w:rPr>
          <w:rFonts w:hint="eastAsia"/>
        </w:rPr>
        <w:t>再这里</w:t>
      </w:r>
      <w:proofErr w:type="gramEnd"/>
      <w:r>
        <w:rPr>
          <w:rFonts w:hint="eastAsia"/>
        </w:rPr>
        <w:t>右键点击更新域更新目录</w:t>
      </w:r>
    </w:p>
  </w:comment>
  <w:comment w:id="16" w:author="Tiger" w:date="2010-06-22T10:57:00Z" w:initials="T">
    <w:p w14:paraId="7132AFE0" w14:textId="77777777" w:rsidR="0002149B" w:rsidRDefault="0002149B">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02149B" w:rsidRDefault="0002149B">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02149B" w:rsidRDefault="0002149B">
      <w:pPr>
        <w:pStyle w:val="af3"/>
      </w:pPr>
      <w:r>
        <w:rPr>
          <w:rStyle w:val="a8"/>
        </w:rPr>
        <w:annotationRef/>
      </w:r>
      <w:r>
        <w:rPr>
          <w:rFonts w:hint="eastAsia"/>
        </w:rPr>
        <w:t>所有图标均需交叉引用</w:t>
      </w:r>
    </w:p>
  </w:comment>
  <w:comment w:id="29" w:author="谭志虎" w:date="2017-02-12T20:25:00Z" w:initials="TZH">
    <w:p w14:paraId="458B788D" w14:textId="77777777" w:rsidR="0002149B" w:rsidRDefault="0002149B"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02149B" w:rsidRDefault="0002149B" w:rsidP="008C467E">
      <w:pPr>
        <w:pStyle w:val="af3"/>
      </w:pPr>
      <w:r>
        <w:rPr>
          <w:rFonts w:hint="eastAsia"/>
        </w:rPr>
        <w:t>注意创建的编号格式</w:t>
      </w:r>
      <w:r>
        <w:rPr>
          <w:rFonts w:hint="eastAsia"/>
        </w:rPr>
        <w:t>N.X</w:t>
      </w:r>
    </w:p>
    <w:p w14:paraId="19897818" w14:textId="77777777" w:rsidR="0002149B" w:rsidRPr="008C467E" w:rsidRDefault="0002149B">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02149B" w:rsidRDefault="0002149B">
      <w:pPr>
        <w:pStyle w:val="af3"/>
      </w:pPr>
      <w:r>
        <w:rPr>
          <w:rFonts w:hint="eastAsia"/>
        </w:rPr>
        <w:t>给出方案概要设计，注意这章是设计，不是最终实现，请不要将最终的连线图，代码等放在这一章</w:t>
      </w:r>
    </w:p>
  </w:comment>
  <w:comment w:id="34" w:author="Tiger" w:date="2012-03-22T15:04:00Z" w:initials="T">
    <w:p w14:paraId="29E0A619" w14:textId="77777777" w:rsidR="0002149B" w:rsidRDefault="0002149B">
      <w:pPr>
        <w:pStyle w:val="af3"/>
      </w:pPr>
      <w:r>
        <w:rPr>
          <w:rFonts w:hint="eastAsia"/>
        </w:rPr>
        <w:t>所有图都必须有图名</w:t>
      </w:r>
    </w:p>
  </w:comment>
  <w:comment w:id="47" w:author="User" w:date="2012-02-25T15:51:00Z" w:initials="U">
    <w:p w14:paraId="71D3F2A2" w14:textId="77777777" w:rsidR="0002149B" w:rsidRDefault="0002149B">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1" w:author="谭志虎" w:date="2017-02-12T22:28:00Z" w:initials="TZH">
    <w:p w14:paraId="7A9B55B7" w14:textId="77777777" w:rsidR="0002149B" w:rsidRPr="006A4689" w:rsidRDefault="0002149B">
      <w:pPr>
        <w:pStyle w:val="af3"/>
      </w:pPr>
      <w:r>
        <w:rPr>
          <w:rStyle w:val="a8"/>
        </w:rPr>
        <w:annotationRef/>
      </w:r>
      <w:r>
        <w:rPr>
          <w:rFonts w:hint="eastAsia"/>
        </w:rPr>
        <w:t>代码格式，请按下面的来，灰色底纹</w:t>
      </w:r>
    </w:p>
  </w:comment>
  <w:comment w:id="456" w:author="Tiger" w:date="2012-02-25T16:07:00Z" w:initials="T">
    <w:p w14:paraId="343454BA" w14:textId="77777777" w:rsidR="0002149B" w:rsidRDefault="0002149B">
      <w:pPr>
        <w:pStyle w:val="af3"/>
      </w:pPr>
      <w:r>
        <w:rPr>
          <w:rFonts w:hint="eastAsia"/>
        </w:rPr>
        <w:t>总结必须用这样的条目的形式给出，总结是对全文的总结，设计了什么，实现了什么，完成了什么</w:t>
      </w:r>
      <w:r>
        <w:t>…</w:t>
      </w:r>
      <w:r>
        <w:rPr>
          <w:rFonts w:hint="eastAsia"/>
        </w:rPr>
        <w:t>.</w:t>
      </w:r>
    </w:p>
  </w:comment>
  <w:comment w:id="458" w:author="User" w:date="2012-02-25T16:09:00Z" w:initials="U">
    <w:p w14:paraId="56A3382A" w14:textId="77777777" w:rsidR="0002149B" w:rsidRDefault="0002149B">
      <w:pPr>
        <w:pStyle w:val="af3"/>
      </w:pPr>
      <w:r>
        <w:rPr>
          <w:rFonts w:hint="eastAsia"/>
        </w:rPr>
        <w:t>主要讲课设体会，收获，以及</w:t>
      </w:r>
      <w:proofErr w:type="gramStart"/>
      <w:r>
        <w:rPr>
          <w:rFonts w:hint="eastAsia"/>
        </w:rPr>
        <w:t>对课设</w:t>
      </w:r>
      <w:proofErr w:type="gramEnd"/>
      <w:r>
        <w:rPr>
          <w:rFonts w:hint="eastAsia"/>
        </w:rPr>
        <w:t>的建议</w:t>
      </w:r>
    </w:p>
  </w:comment>
  <w:comment w:id="464" w:author="谭志虎" w:date="2017-02-12T22:56:00Z" w:initials="TZH">
    <w:p w14:paraId="4EAE7FDE" w14:textId="77777777" w:rsidR="0002149B" w:rsidRDefault="0002149B">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0AC707" w15:done="0"/>
  <w15:commentEx w15:paraId="380D4C3E" w15:done="0"/>
  <w15:commentEx w15:paraId="7132AFE0" w15:done="0"/>
  <w15:commentEx w15:paraId="40921DE9" w15:done="0"/>
  <w15:commentEx w15:paraId="40923F19" w15:done="0"/>
  <w15:commentEx w15:paraId="19897818" w15:done="0"/>
  <w15:commentEx w15:paraId="3AD8A934" w15:done="0"/>
  <w15:commentEx w15:paraId="29E0A619" w15:done="0"/>
  <w15:commentEx w15:paraId="71D3F2A2" w15:done="0"/>
  <w15:commentEx w15:paraId="7A9B55B7" w15:done="0"/>
  <w15:commentEx w15:paraId="343454BA" w15:done="0"/>
  <w15:commentEx w15:paraId="56A3382A" w15:done="0"/>
  <w15:commentEx w15:paraId="4EAE7FD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6B903" w14:textId="77777777" w:rsidR="00320FE1" w:rsidRDefault="00320FE1">
      <w:r>
        <w:separator/>
      </w:r>
    </w:p>
  </w:endnote>
  <w:endnote w:type="continuationSeparator" w:id="0">
    <w:p w14:paraId="2D0D10A8" w14:textId="77777777" w:rsidR="00320FE1" w:rsidRDefault="0032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70490715-2C99-4240-97C3-A1948589D1FF}"/>
  </w:font>
  <w:font w:name="仿宋_GB2312">
    <w:altName w:val="仿宋"/>
    <w:charset w:val="86"/>
    <w:family w:val="modern"/>
    <w:pitch w:val="fixed"/>
    <w:sig w:usb0="00000001" w:usb1="080E0000" w:usb2="00000010" w:usb3="00000000" w:csb0="00040000" w:csb1="00000000"/>
    <w:embedRegular r:id="rId2" w:subsetted="1" w:fontKey="{10C6B042-ACEF-4237-AD1C-71207B478B94}"/>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2FB77048-DB3D-4FB0-A4B7-2C09AB6F2E13}"/>
    <w:embedBold r:id="rId4" w:fontKey="{FC6BAB9F-A9DB-4854-841A-3F5D77FF6D12}"/>
    <w:embedItalic r:id="rId5" w:fontKey="{468EBE87-3C46-4AC7-A888-7C34DA8F4365}"/>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embedBoldItalic r:id="rId6" w:subsetted="1" w:fontKey="{192EF1BF-221F-496B-84AF-64A36CF6D7F3}"/>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524EF2E9-1776-4938-A254-112A721FBC6C}"/>
  </w:font>
  <w:font w:name="楷体">
    <w:panose1 w:val="02010609060101010101"/>
    <w:charset w:val="86"/>
    <w:family w:val="modern"/>
    <w:pitch w:val="fixed"/>
    <w:sig w:usb0="800002BF" w:usb1="38CF7CFA" w:usb2="00000016" w:usb3="00000000" w:csb0="00040001" w:csb1="00000000"/>
    <w:embedRegular r:id="rId8" w:subsetted="1" w:fontKey="{233A05D5-9BF7-429F-96EA-4332663CE2A4}"/>
    <w:embedBold r:id="rId9" w:subsetted="1" w:fontKey="{EA8FD190-15FE-4239-A489-79943D5410D2}"/>
  </w:font>
  <w:font w:name="全新硬笔行书简">
    <w:panose1 w:val="0201060004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752707A4" w:rsidR="0002149B" w:rsidRDefault="0002149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157AC0">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55C88FFB" w:rsidR="0002149B" w:rsidRDefault="0002149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157AC0">
      <w:rPr>
        <w:noProof/>
      </w:rPr>
      <w:t>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32E80089" w:rsidR="0002149B" w:rsidRDefault="0002149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1B0AB8" w:rsidRPr="001B0AB8">
      <w:rPr>
        <w:noProof/>
        <w:lang w:val="zh-CN"/>
      </w:rPr>
      <w:t>27</w:t>
    </w:r>
    <w:r>
      <w:fldChar w:fldCharType="end"/>
    </w:r>
  </w:p>
  <w:p w14:paraId="38F3451B" w14:textId="77777777" w:rsidR="0002149B" w:rsidRDefault="0002149B">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652E5" w14:textId="77777777" w:rsidR="00320FE1" w:rsidRDefault="00320FE1">
      <w:r>
        <w:separator/>
      </w:r>
    </w:p>
  </w:footnote>
  <w:footnote w:type="continuationSeparator" w:id="0">
    <w:p w14:paraId="7ADDDD2B" w14:textId="77777777" w:rsidR="00320FE1" w:rsidRDefault="00320FE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02149B" w:rsidRDefault="0002149B">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02149B" w:rsidRDefault="0002149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02149B" w:rsidRPr="00856955" w:rsidRDefault="0002149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02149B" w:rsidRPr="00856955" w:rsidRDefault="0002149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02149B" w:rsidRDefault="0002149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02149B" w:rsidRPr="00EB7723" w:rsidRDefault="0002149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02149B" w:rsidRPr="00EB7723" w:rsidRDefault="0002149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02149B" w:rsidRDefault="0002149B" w:rsidP="00E56C0B">
    <w:pPr>
      <w:jc w:val="left"/>
      <w:rPr>
        <w:rFonts w:ascii="华文楷体" w:eastAsia="华文楷体" w:hAnsi="华文楷体"/>
        <w:b/>
        <w:bCs/>
        <w:spacing w:val="20"/>
        <w:sz w:val="28"/>
        <w:szCs w:val="21"/>
      </w:rPr>
    </w:pPr>
  </w:p>
  <w:p w14:paraId="4A86A8BF" w14:textId="7BA7AF87" w:rsidR="0002149B" w:rsidRPr="00E56C0B" w:rsidRDefault="0002149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02149B" w:rsidRPr="00856955" w:rsidRDefault="0002149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B1C5672"/>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2"/>
  </w:num>
  <w:num w:numId="14">
    <w:abstractNumId w:val="14"/>
  </w:num>
  <w:num w:numId="15">
    <w:abstractNumId w:val="13"/>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149B"/>
    <w:rsid w:val="00023C1C"/>
    <w:rsid w:val="00023E8D"/>
    <w:rsid w:val="000349F6"/>
    <w:rsid w:val="000425AB"/>
    <w:rsid w:val="00047F4E"/>
    <w:rsid w:val="00086216"/>
    <w:rsid w:val="000C472C"/>
    <w:rsid w:val="000C5960"/>
    <w:rsid w:val="001139E4"/>
    <w:rsid w:val="00145525"/>
    <w:rsid w:val="00157AC0"/>
    <w:rsid w:val="0016755A"/>
    <w:rsid w:val="00172A27"/>
    <w:rsid w:val="00186A26"/>
    <w:rsid w:val="001A4F50"/>
    <w:rsid w:val="001A73A3"/>
    <w:rsid w:val="001B0AB8"/>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0FE1"/>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25C81"/>
    <w:rsid w:val="008409EA"/>
    <w:rsid w:val="00852DBD"/>
    <w:rsid w:val="00856955"/>
    <w:rsid w:val="00876B24"/>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B2392"/>
    <w:rsid w:val="00CC727B"/>
    <w:rsid w:val="00CC75C9"/>
    <w:rsid w:val="00CD6360"/>
    <w:rsid w:val="00CD7A8E"/>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540358178@qq.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5BEAD-52EF-4516-979F-D7B189B3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28</Pages>
  <Words>2487</Words>
  <Characters>14178</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16632</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——蜗——</cp:lastModifiedBy>
  <cp:revision>6</cp:revision>
  <cp:lastPrinted>2015-02-28T08:26:00Z</cp:lastPrinted>
  <dcterms:created xsi:type="dcterms:W3CDTF">2017-02-12T16:11:00Z</dcterms:created>
  <dcterms:modified xsi:type="dcterms:W3CDTF">2017-03-12T08:52:00Z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